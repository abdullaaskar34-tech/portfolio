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0441A" w14:textId="77777777" w:rsidR="00564B15" w:rsidRDefault="00564B15" w:rsidP="00564B15">
      <w:pPr>
        <w:jc w:val="center"/>
        <w:rPr>
          <w:rFonts w:ascii="Times New Roman" w:eastAsia="Times New Roman" w:hAnsi="Times New Roman" w:cs="Times New Roman"/>
          <w:b/>
          <w:color w:val="000000"/>
        </w:rPr>
      </w:pPr>
      <w:r w:rsidRPr="004435A0">
        <w:rPr>
          <w:rFonts w:ascii="Times New Roman" w:eastAsia="Times New Roman" w:hAnsi="Times New Roman" w:cs="Times New Roman"/>
          <w:b/>
          <w:color w:val="000000"/>
        </w:rPr>
        <w:t>TRIAJDA YAPAY ZEKA DESTEKLI HASTA YÖNLENDIRME SISTEMI</w:t>
      </w:r>
    </w:p>
    <w:p w14:paraId="09F1851F" w14:textId="77777777" w:rsidR="00564B15" w:rsidRPr="000455B7" w:rsidRDefault="00564B15" w:rsidP="00564B15">
      <w:pPr>
        <w:spacing w:after="0"/>
        <w:jc w:val="center"/>
        <w:rPr>
          <w:rFonts w:ascii="Times New Roman" w:eastAsia="Times New Roman" w:hAnsi="Times New Roman" w:cs="Times New Roman"/>
          <w:b/>
          <w:bCs/>
          <w:color w:val="000000"/>
          <w:lang w:val="tr-TR"/>
        </w:rPr>
      </w:pPr>
      <w:r w:rsidRPr="000455B7">
        <w:rPr>
          <w:rFonts w:ascii="Times New Roman" w:eastAsia="Times New Roman" w:hAnsi="Times New Roman" w:cs="Times New Roman"/>
          <w:b/>
          <w:bCs/>
          <w:color w:val="000000"/>
          <w:lang w:val="tr-TR"/>
        </w:rPr>
        <w:t>Abdulla ASKAR</w:t>
      </w:r>
      <w:r w:rsidRPr="000455B7">
        <w:rPr>
          <w:rFonts w:ascii="Times New Roman" w:eastAsia="Times New Roman" w:hAnsi="Times New Roman" w:cs="Times New Roman"/>
          <w:b/>
          <w:bCs/>
          <w:color w:val="000000"/>
          <w:vertAlign w:val="superscript"/>
          <w:lang w:val="tr-TR"/>
        </w:rPr>
        <w:t xml:space="preserve"> 1</w:t>
      </w:r>
      <w:r w:rsidRPr="000455B7">
        <w:rPr>
          <w:rFonts w:ascii="Times New Roman" w:eastAsia="Times New Roman" w:hAnsi="Times New Roman" w:cs="Times New Roman"/>
          <w:b/>
          <w:bCs/>
          <w:color w:val="000000"/>
          <w:lang w:val="tr-TR"/>
        </w:rPr>
        <w:t>/ Doç. Dr. Ahmet Reşit KAVSAOĞLU</w:t>
      </w:r>
      <w:r w:rsidRPr="000455B7">
        <w:rPr>
          <w:rFonts w:ascii="Times New Roman" w:eastAsia="Times New Roman" w:hAnsi="Times New Roman" w:cs="Times New Roman"/>
          <w:b/>
          <w:bCs/>
          <w:color w:val="000000"/>
          <w:vertAlign w:val="superscript"/>
          <w:lang w:val="tr-TR"/>
        </w:rPr>
        <w:t>2</w:t>
      </w:r>
      <w:r w:rsidRPr="000455B7">
        <w:rPr>
          <w:rFonts w:ascii="Times New Roman" w:eastAsia="Times New Roman" w:hAnsi="Times New Roman" w:cs="Times New Roman"/>
          <w:b/>
          <w:bCs/>
          <w:color w:val="000000"/>
          <w:lang w:val="tr-TR"/>
        </w:rPr>
        <w:t>/</w:t>
      </w:r>
      <w:r>
        <w:rPr>
          <w:rFonts w:ascii="Times New Roman" w:eastAsia="Times New Roman" w:hAnsi="Times New Roman" w:cs="Times New Roman"/>
          <w:b/>
          <w:bCs/>
          <w:color w:val="000000"/>
          <w:lang w:val="tr-TR"/>
        </w:rPr>
        <w:t xml:space="preserve"> </w:t>
      </w:r>
      <w:r w:rsidRPr="000455B7">
        <w:rPr>
          <w:rFonts w:ascii="Times New Roman" w:eastAsia="Times New Roman" w:hAnsi="Times New Roman" w:cs="Times New Roman"/>
          <w:b/>
          <w:bCs/>
          <w:color w:val="000000"/>
        </w:rPr>
        <w:t>Beraa ABDULRAHİM</w:t>
      </w:r>
      <w:r w:rsidRPr="000455B7">
        <w:rPr>
          <w:rFonts w:ascii="Times New Roman" w:eastAsia="Times New Roman" w:hAnsi="Times New Roman" w:cs="Times New Roman"/>
          <w:b/>
          <w:bCs/>
          <w:color w:val="000000"/>
          <w:vertAlign w:val="superscript"/>
        </w:rPr>
        <w:t>3</w:t>
      </w:r>
      <w:r w:rsidRPr="000455B7">
        <w:rPr>
          <w:rFonts w:ascii="Times New Roman" w:eastAsia="Times New Roman" w:hAnsi="Times New Roman" w:cs="Times New Roman"/>
          <w:b/>
          <w:bCs/>
          <w:color w:val="000000"/>
          <w:lang w:val="tr-TR"/>
        </w:rPr>
        <w:t>/</w:t>
      </w:r>
      <w:r>
        <w:rPr>
          <w:rFonts w:ascii="Times New Roman" w:eastAsia="Times New Roman" w:hAnsi="Times New Roman" w:cs="Times New Roman"/>
          <w:b/>
          <w:bCs/>
          <w:color w:val="000000"/>
          <w:lang w:val="tr-TR"/>
        </w:rPr>
        <w:t xml:space="preserve"> </w:t>
      </w:r>
      <w:r w:rsidRPr="000455B7">
        <w:rPr>
          <w:rFonts w:ascii="Times New Roman" w:eastAsia="Times New Roman" w:hAnsi="Times New Roman" w:cs="Times New Roman"/>
          <w:b/>
          <w:bCs/>
          <w:color w:val="000000"/>
        </w:rPr>
        <w:t>Aya HUSARİ</w:t>
      </w:r>
      <w:r w:rsidRPr="000455B7">
        <w:rPr>
          <w:rFonts w:ascii="Times New Roman" w:eastAsia="Times New Roman" w:hAnsi="Times New Roman" w:cs="Times New Roman"/>
          <w:b/>
          <w:bCs/>
          <w:color w:val="000000"/>
          <w:vertAlign w:val="superscript"/>
        </w:rPr>
        <w:t>4</w:t>
      </w:r>
    </w:p>
    <w:p w14:paraId="118CAA6A" w14:textId="77777777" w:rsidR="00564B15" w:rsidRPr="000455B7" w:rsidRDefault="00564B15" w:rsidP="00564B15">
      <w:pPr>
        <w:spacing w:after="0"/>
        <w:jc w:val="center"/>
        <w:rPr>
          <w:rFonts w:ascii="Times New Roman" w:eastAsia="Times New Roman" w:hAnsi="Times New Roman" w:cs="Times New Roman"/>
          <w:b/>
          <w:bCs/>
          <w:color w:val="000000"/>
          <w:lang w:val="tr-TR"/>
        </w:rPr>
      </w:pPr>
      <w:r w:rsidRPr="000455B7">
        <w:rPr>
          <w:rFonts w:ascii="Times New Roman" w:eastAsia="Times New Roman" w:hAnsi="Times New Roman" w:cs="Times New Roman"/>
          <w:b/>
          <w:bCs/>
          <w:color w:val="000000"/>
          <w:vertAlign w:val="superscript"/>
          <w:lang w:val="tr-TR"/>
        </w:rPr>
        <w:t xml:space="preserve">1 </w:t>
      </w:r>
      <w:r w:rsidRPr="000455B7">
        <w:rPr>
          <w:rFonts w:ascii="Times New Roman" w:eastAsia="Times New Roman" w:hAnsi="Times New Roman" w:cs="Times New Roman"/>
          <w:b/>
          <w:bCs/>
          <w:color w:val="000000"/>
          <w:lang w:val="tr-TR"/>
        </w:rPr>
        <w:t xml:space="preserve">Karabük Üniversitesi, Biyomedikal Mühendisliği, abdaskar870@gmail.com, </w:t>
      </w:r>
      <w:r w:rsidRPr="000455B7">
        <w:rPr>
          <w:rFonts w:ascii="Times New Roman" w:eastAsia="Times New Roman" w:hAnsi="Times New Roman" w:cs="Times New Roman"/>
          <w:b/>
          <w:bCs/>
          <w:color w:val="000000"/>
        </w:rPr>
        <w:t>ORCID: 0009-0006-6221-7100</w:t>
      </w:r>
    </w:p>
    <w:p w14:paraId="5C72682B" w14:textId="77777777" w:rsidR="00564B15" w:rsidRPr="000455B7" w:rsidRDefault="00564B15" w:rsidP="00564B15">
      <w:pPr>
        <w:spacing w:after="0"/>
        <w:jc w:val="center"/>
        <w:rPr>
          <w:rFonts w:ascii="Times New Roman" w:eastAsia="Times New Roman" w:hAnsi="Times New Roman" w:cs="Times New Roman"/>
          <w:b/>
          <w:bCs/>
          <w:color w:val="000000"/>
          <w:lang w:val="tr-TR"/>
        </w:rPr>
      </w:pPr>
      <w:r w:rsidRPr="000455B7">
        <w:rPr>
          <w:rFonts w:ascii="Times New Roman" w:eastAsia="Times New Roman" w:hAnsi="Times New Roman" w:cs="Times New Roman"/>
          <w:b/>
          <w:bCs/>
          <w:color w:val="000000"/>
          <w:vertAlign w:val="superscript"/>
          <w:lang w:val="tr-TR"/>
        </w:rPr>
        <w:t xml:space="preserve">2 </w:t>
      </w:r>
      <w:r w:rsidRPr="000455B7">
        <w:rPr>
          <w:rFonts w:ascii="Times New Roman" w:eastAsia="Times New Roman" w:hAnsi="Times New Roman" w:cs="Times New Roman"/>
          <w:b/>
          <w:bCs/>
          <w:color w:val="000000"/>
          <w:lang w:val="tr-TR"/>
        </w:rPr>
        <w:t>Karabük Üniversitesi, Biyomedikal Mühendisliği, kavsaoglu@karabuk.edu.tr, ORCID: 0000-0002-4380-9075</w:t>
      </w:r>
    </w:p>
    <w:p w14:paraId="2C131449" w14:textId="77777777" w:rsidR="00564B15" w:rsidRPr="000455B7" w:rsidRDefault="00564B15" w:rsidP="00564B15">
      <w:pPr>
        <w:spacing w:after="0"/>
        <w:jc w:val="center"/>
        <w:rPr>
          <w:rFonts w:ascii="Times New Roman" w:eastAsia="Times New Roman" w:hAnsi="Times New Roman" w:cs="Times New Roman"/>
          <w:b/>
          <w:bCs/>
          <w:color w:val="000000"/>
          <w:lang w:val="tr-TR"/>
        </w:rPr>
      </w:pPr>
      <w:r w:rsidRPr="000455B7">
        <w:rPr>
          <w:rFonts w:ascii="Times New Roman" w:eastAsia="Times New Roman" w:hAnsi="Times New Roman" w:cs="Times New Roman"/>
          <w:b/>
          <w:bCs/>
          <w:color w:val="000000"/>
          <w:vertAlign w:val="superscript"/>
          <w:lang w:val="tr-TR"/>
        </w:rPr>
        <w:t xml:space="preserve">3 </w:t>
      </w:r>
      <w:r w:rsidRPr="000455B7">
        <w:rPr>
          <w:rFonts w:ascii="Times New Roman" w:eastAsia="Times New Roman" w:hAnsi="Times New Roman" w:cs="Times New Roman"/>
          <w:b/>
          <w:bCs/>
          <w:color w:val="000000"/>
          <w:lang w:val="tr-TR"/>
        </w:rPr>
        <w:t>Karabük Üniversitesi, Biyomedikal Mühendisliği, beraaabdullah1234@gmail.com, ORCID: 0009-0006-9896-214</w:t>
      </w:r>
      <w:r>
        <w:rPr>
          <w:rFonts w:ascii="Times New Roman" w:eastAsia="Times New Roman" w:hAnsi="Times New Roman" w:cs="Times New Roman"/>
          <w:b/>
          <w:bCs/>
          <w:color w:val="000000"/>
          <w:lang w:val="tr-TR"/>
        </w:rPr>
        <w:t>5</w:t>
      </w:r>
    </w:p>
    <w:p w14:paraId="38EB2730" w14:textId="77777777" w:rsidR="00BF55AA" w:rsidRDefault="00564B15" w:rsidP="00BF55AA">
      <w:pPr>
        <w:spacing w:after="0"/>
        <w:jc w:val="center"/>
        <w:rPr>
          <w:rFonts w:ascii="Times New Roman" w:eastAsia="Times New Roman" w:hAnsi="Times New Roman" w:cs="Times New Roman"/>
          <w:b/>
          <w:bCs/>
          <w:color w:val="000000"/>
          <w:rtl/>
        </w:rPr>
      </w:pPr>
      <w:r w:rsidRPr="000455B7">
        <w:rPr>
          <w:rFonts w:ascii="Times New Roman" w:eastAsia="Times New Roman" w:hAnsi="Times New Roman" w:cs="Times New Roman"/>
          <w:b/>
          <w:bCs/>
          <w:color w:val="000000"/>
          <w:vertAlign w:val="superscript"/>
          <w:lang w:val="tr-TR"/>
        </w:rPr>
        <w:t>4</w:t>
      </w:r>
      <w:r w:rsidRPr="000455B7">
        <w:rPr>
          <w:rFonts w:ascii="Times New Roman" w:eastAsia="Times New Roman" w:hAnsi="Times New Roman" w:cs="Times New Roman"/>
          <w:b/>
          <w:bCs/>
          <w:color w:val="000000"/>
          <w:lang w:val="tr-TR"/>
        </w:rPr>
        <w:t xml:space="preserve"> Karabük Üniversitesi, Biyomedikal Mühendisliği, ayaahusarii@gmail.com, </w:t>
      </w:r>
      <w:r w:rsidRPr="000455B7">
        <w:rPr>
          <w:rFonts w:ascii="Times New Roman" w:eastAsia="Times New Roman" w:hAnsi="Times New Roman" w:cs="Times New Roman"/>
          <w:b/>
          <w:bCs/>
          <w:color w:val="000000"/>
        </w:rPr>
        <w:t>ORCID: 0009-0000-6938-8726</w:t>
      </w:r>
    </w:p>
    <w:p w14:paraId="59C58207" w14:textId="77777777" w:rsidR="0030191A" w:rsidRPr="0030191A" w:rsidRDefault="0030191A" w:rsidP="00BF55AA">
      <w:pPr>
        <w:spacing w:after="0"/>
        <w:jc w:val="center"/>
        <w:rPr>
          <w:rFonts w:ascii="Times New Roman" w:eastAsia="Times New Roman" w:hAnsi="Times New Roman" w:cs="Times New Roman"/>
          <w:b/>
          <w:bCs/>
          <w:color w:val="000000"/>
          <w:lang w:val="tr-TR"/>
        </w:rPr>
      </w:pPr>
    </w:p>
    <w:p w14:paraId="1A783AE6" w14:textId="4F4CE7CA" w:rsidR="00BF55AA" w:rsidRDefault="00CE4ACA" w:rsidP="00BF55AA">
      <w:pPr>
        <w:spacing w:after="0"/>
        <w:rPr>
          <w:rFonts w:ascii="Times New Roman" w:eastAsia="Calibri" w:hAnsi="Times New Roman" w:cs="Times New Roman"/>
          <w:b/>
          <w:bCs/>
          <w:kern w:val="2"/>
          <w:rtl/>
        </w:rPr>
      </w:pPr>
      <w:r w:rsidRPr="00D4067C">
        <w:rPr>
          <w:rFonts w:ascii="Times New Roman" w:eastAsia="Calibri" w:hAnsi="Times New Roman" w:cs="Times New Roman"/>
          <w:b/>
          <w:bCs/>
          <w:kern w:val="2"/>
          <w:lang w:val="tr-TR"/>
        </w:rPr>
        <w:t>ÖZET</w:t>
      </w:r>
      <w:bookmarkStart w:id="0" w:name="_Hlk198216525"/>
    </w:p>
    <w:p w14:paraId="34425D32" w14:textId="77777777" w:rsidR="0030191A" w:rsidRPr="00D4067C" w:rsidRDefault="0030191A" w:rsidP="00BF55AA">
      <w:pPr>
        <w:spacing w:after="0"/>
        <w:rPr>
          <w:rFonts w:ascii="Times New Roman" w:eastAsia="Times New Roman" w:hAnsi="Times New Roman" w:cs="Times New Roman"/>
          <w:b/>
          <w:bCs/>
          <w:color w:val="000000"/>
          <w:sz w:val="12"/>
          <w:szCs w:val="12"/>
          <w:lang w:val="tr-TR"/>
        </w:rPr>
      </w:pPr>
    </w:p>
    <w:p w14:paraId="317CFB05" w14:textId="1B5300B5" w:rsidR="00BF55AA" w:rsidRPr="00D4067C" w:rsidRDefault="00564B15" w:rsidP="00BF55AA">
      <w:pPr>
        <w:spacing w:after="0"/>
        <w:jc w:val="both"/>
        <w:rPr>
          <w:rFonts w:ascii="Times New Roman" w:hAnsi="Times New Roman" w:cs="Times New Roman"/>
          <w:lang w:val="tr-TR"/>
        </w:rPr>
      </w:pPr>
      <w:r w:rsidRPr="00D4067C">
        <w:rPr>
          <w:rFonts w:ascii="Times New Roman" w:hAnsi="Times New Roman" w:cs="Times New Roman"/>
          <w:lang w:val="tr-TR"/>
        </w:rPr>
        <w:t>Acil servis hizmetlerine olan talebin yıllar içinde önemli ölçüde artması, acil servislerde hasta yoğunluğunu önemli ölçüde artırmıştır. Bu artış, sağlık çalışanları üzerinde ağır bir yük oluşturarak doğru ve zamanında triaj değerlendirmesi yapmayı giderek zorlaştırmaktadır. Sonuç olarak, hızlı hasta değerlendirmelerini kolaylaştıracak, kaynak dağılımını optimize edecek ve genel hasta bakım verimliliğini artıracak otomatik, yapay zekâ destekli triaj sistemlerine duyulan ihtiyaç her geçen gün artmaktadır.Bu çalışmada, yapay zekâ algoritmalarını SQL destekli bir hasta veritabanı ile entegre eden AI tabanlı otomatik triaj sisteminin geliştirilmesi sunulmaktadır. Önerilen sistem, uzaktan fotopletismografi (rPPG) teknolojisini oksimetri sensörleriyle birleştirerek oksijen satürasyonu (SpO₂), vücut sıcaklığı, kalp hızı ve kan basıncı (sistolik ve diastolik) gibi temel yaşamsal parametreleri elde etmektedir. Sensörlerden toplanan veriler, hastanın durumunu analiz etmek ve uygun triaj kategorisini belirlemek için yapay zekâ algoritmaları aracılığıyla işlenmektedir.</w:t>
      </w:r>
    </w:p>
    <w:p w14:paraId="3B3CB74C" w14:textId="5A4EDD58" w:rsidR="00BF55AA" w:rsidRPr="00D4067C" w:rsidRDefault="00564B15" w:rsidP="00BF55AA">
      <w:pPr>
        <w:spacing w:after="0"/>
        <w:jc w:val="both"/>
        <w:rPr>
          <w:rFonts w:ascii="Times New Roman" w:hAnsi="Times New Roman" w:cs="Times New Roman"/>
          <w:lang w:val="tr-TR"/>
        </w:rPr>
      </w:pPr>
      <w:r w:rsidRPr="00D4067C">
        <w:rPr>
          <w:rFonts w:ascii="Times New Roman" w:hAnsi="Times New Roman" w:cs="Times New Roman"/>
          <w:lang w:val="tr-TR"/>
        </w:rPr>
        <w:t>Sarı Bölge Kritik Durum, acil tıbbi müdahate ihtiyaç duyan hastaları; Yeşil Bölge Stabil Durum ise poliklinik bakımına yönlendirilebilecek veya daha düşük öncelikli tıbbi yardımı kabul edebilecek, kritik olmayan sağlık sorunları taşıyan hastaları kapsamaktadır.Önerilen yapay zeka destekli triaj çözümünün, bekleme sürelerini azaltarak kritik vakaları önceliklendirmeyi ve aşırı yoğun acil servis ortamlarında acil müdahale verimliliğini artırmayı hedeflemektedir.</w:t>
      </w:r>
      <w:bookmarkEnd w:id="0"/>
    </w:p>
    <w:p w14:paraId="25E69E48" w14:textId="77777777" w:rsidR="00BF55AA" w:rsidRPr="00D4067C" w:rsidRDefault="00BF55AA" w:rsidP="003E2153">
      <w:pPr>
        <w:spacing w:after="0"/>
        <w:jc w:val="both"/>
        <w:rPr>
          <w:rFonts w:ascii="Times New Roman" w:hAnsi="Times New Roman" w:cs="Times New Roman"/>
          <w:sz w:val="12"/>
          <w:szCs w:val="12"/>
          <w:lang w:val="tr-TR"/>
        </w:rPr>
      </w:pPr>
    </w:p>
    <w:p w14:paraId="7FD7F14B" w14:textId="77777777" w:rsidR="00BF55AA" w:rsidRPr="0030191A" w:rsidRDefault="00564B15" w:rsidP="003E2153">
      <w:pPr>
        <w:spacing w:after="0"/>
        <w:jc w:val="both"/>
        <w:rPr>
          <w:rFonts w:ascii="Times New Roman" w:hAnsi="Times New Roman" w:cs="Times New Roman"/>
        </w:rPr>
      </w:pPr>
      <w:r w:rsidRPr="0030191A">
        <w:rPr>
          <w:rFonts w:ascii="Times New Roman" w:hAnsi="Times New Roman" w:cs="Times New Roman"/>
        </w:rPr>
        <w:t xml:space="preserve">Anahtar Kelimeler: </w:t>
      </w:r>
      <w:bookmarkStart w:id="1" w:name="_Hlk198216593"/>
      <w:r w:rsidRPr="0030191A">
        <w:rPr>
          <w:rFonts w:ascii="Times New Roman" w:hAnsi="Times New Roman" w:cs="Times New Roman"/>
        </w:rPr>
        <w:t>Yapay Zeka, Triaj Sistemi, Acil Servis Otomasyonu</w:t>
      </w:r>
      <w:bookmarkEnd w:id="1"/>
    </w:p>
    <w:p w14:paraId="0A01B214" w14:textId="77777777" w:rsidR="00BF55AA" w:rsidRPr="0030191A" w:rsidRDefault="00BF55AA" w:rsidP="003E2153">
      <w:pPr>
        <w:spacing w:after="0"/>
        <w:jc w:val="both"/>
        <w:rPr>
          <w:rFonts w:ascii="Times New Roman" w:hAnsi="Times New Roman" w:cs="Times New Roman"/>
          <w:sz w:val="12"/>
          <w:szCs w:val="12"/>
        </w:rPr>
      </w:pPr>
    </w:p>
    <w:p w14:paraId="2F77A625" w14:textId="5B4B2EAF" w:rsidR="00BF55AA" w:rsidRDefault="00564B15" w:rsidP="003E2153">
      <w:pPr>
        <w:spacing w:after="0"/>
        <w:jc w:val="both"/>
        <w:rPr>
          <w:rFonts w:ascii="Times New Roman" w:hAnsi="Times New Roman" w:cs="Times New Roman"/>
          <w:b/>
          <w:bCs/>
          <w:rtl/>
        </w:rPr>
      </w:pPr>
      <w:r w:rsidRPr="0030191A">
        <w:rPr>
          <w:rFonts w:ascii="Times New Roman" w:hAnsi="Times New Roman" w:cs="Times New Roman"/>
          <w:b/>
          <w:bCs/>
        </w:rPr>
        <w:t>GİRİŞ</w:t>
      </w:r>
    </w:p>
    <w:p w14:paraId="5C82005C" w14:textId="77777777" w:rsidR="0030191A" w:rsidRPr="0030191A" w:rsidRDefault="0030191A" w:rsidP="003E2153">
      <w:pPr>
        <w:spacing w:after="0"/>
        <w:jc w:val="both"/>
        <w:rPr>
          <w:rFonts w:ascii="Times New Roman" w:hAnsi="Times New Roman" w:cs="Times New Roman"/>
          <w:b/>
          <w:bCs/>
          <w:sz w:val="12"/>
          <w:szCs w:val="12"/>
        </w:rPr>
      </w:pPr>
    </w:p>
    <w:p w14:paraId="2DDA78B7" w14:textId="6CE3A934" w:rsidR="00564B15" w:rsidRPr="0030191A" w:rsidRDefault="00564B15" w:rsidP="0030191A">
      <w:pPr>
        <w:spacing w:after="0"/>
        <w:jc w:val="both"/>
        <w:rPr>
          <w:rFonts w:ascii="Times New Roman" w:hAnsi="Times New Roman" w:cs="Times New Roman"/>
        </w:rPr>
      </w:pPr>
      <w:r w:rsidRPr="00564B15">
        <w:rPr>
          <w:rFonts w:ascii="Times New Roman" w:hAnsi="Times New Roman" w:cs="Times New Roman"/>
        </w:rPr>
        <w:t xml:space="preserve">Acil servislerdeki hasta yükü her yıl artmaktadır. Türkiye'de acil servis başvuru sayısı 2016 yılında 92,6 milyonken, 2021 yılında 129,5 milyona yükselmiştir </w:t>
      </w:r>
      <w:r w:rsidR="00D4067C">
        <w:rPr>
          <w:rFonts w:ascii="Times New Roman" w:hAnsi="Times New Roman" w:cs="Times New Roman"/>
        </w:rPr>
        <w:fldChar w:fldCharType="begin" w:fldLock="1"/>
      </w:r>
      <w:r w:rsidR="00D4067C">
        <w:rPr>
          <w:rFonts w:ascii="Times New Roman" w:hAnsi="Times New Roman" w:cs="Times New Roman"/>
        </w:rPr>
        <w:instrText>ADDIN CSL_CITATION {"citationItems":[{"id":"ITEM-1","itemData":{"DOI":"10.31832/SMJ.1128439","ISBN":"361.752.390,0","ISSN":"2146-409X","abstract":"Amaç: Türkiye’de gerek acil servislere gerekse polikliniklere çok sayıda başvuru mevcuttur. Acil servisler Türkiye’de hasta popülasyonunun önemli bir kısmını karşılayan tanı ve tedavi birimleridir. Çalışmamızda ülkemiz acil servislerine ve hastane polikliniklerine başvuran ve muayene edilen hasta sayıları ile tanı ve tedavi sürecinde istenen konsültasyon sayıları incelendi. Amaç ülkemiz kamu hastanelerine olan başvuruları saptamak, yıllara göre değişimlerini incelemek ve acil servis ile poliklinik hizmetlerinin son yıllardaki değişimini göstermektir. Materyal ve Metod: Retrospektif tanımlayıcı bir çalışma olarak planlanan bu çalışmada 1 Ocak 2016-1 Ocak 2022 tarihleri arasında Türkiye’de 2. ve 3. Basamak 836 kamu hastanesi polikliniklerine ve acil servislerine başvuran hasta sayılarına ait veriler ele alınmıştır. Veriler tablolama programı üzerine kaydedilmiş ve yüzdesel değişimleri tablolama programı istatistiksel formülleri üzerinden hesaplanmıştır. Bulgular: Ülkemizin nüfusu 2016’da yaklaşık 79,8 milyon iken 2021 yılı sonu itibariyle 84,6 milyona çıkmıştır. Bu süreçte acil servislerde muayene edilen hasta sayısı 2016’da 92,6 milyon kişi iken 2021 sonu itibariyle 129,5 milyona çıkmıştır. Aynı dönem içerisinde polikliniklerdeki muayene sayıları 199,5 milyondan 136,9 milyona düşmüştür. Bu yıllar arasında uzman hekim konsültasyon sayıları 2016’da 12,1 milyon hasta iken 2021 sonunda 14,6 milyon hastaya çıkmıştır. Sonuç: Sağlık hizmetlerinde yaşanan olumlu gelişmelerle birlikte hizmete erişebilirliğin de artmasıyla son yıllarda sağlık hizmeti alma talebinde ciddi artışlar yaşanmıştır. Bu taleplerden en çok etkilenen alan olan acil servislerde muayene edilen hasta sayısı ve tüm muayene oranları içerisindeki payı yıllar içerisinde büyük artış göstermiştir. Bu istatistikler ışığında gerek acil servis hizmetlerinin gerekse poliklinik hizmetlerinin günün şartlarına göre planlanması uygun olacaktır.","author":[{"dropping-particle":"","family":"Beştemir","given":"Attila","non-dropping-particle":"","parse-names":false,"suffix":""},{"dropping-particle":"","family":"Aydın İstanbul Bakırköy Sadi Konuk Eğitim Araştırma Hastanesi","given":"Hakan","non-dropping-particle":"","parse-names":false,"suffix":""},{"dropping-particle":"","family":"Bilimleri Üniversitesi İstanbul","given":"Sağlık","non-dropping-particle":"","parse-names":false,"suffix":""},{"dropping-particle":"","family":"Beştemir Sağlık Bilimleri Üniversitesi","given":"Attila","non-dropping-particle":"","parse-names":false,"suffix":""},{"dropping-particle":"","family":"Tıp Anabilim Dalı","given":"Acil","non-dropping-particle":"","parse-names":false,"suffix":""},{"dropping-particle":"","family":"Sadi Konuk Eğitim ve Araştırma Hastanesi","given":"Bakırköy","non-dropping-particle":"","parse-names":false,"suffix":""},{"dropping-particle":"","family":"Tarihi","given":"Geliş","non-dropping-particle":"","parse-names":false,"suffix":""}],"container-title":"Sakarya Medical Journal","id":"ITEM-1","issue":"3","issued":{"date-parts":[["2022","9","29"]]},"page":"496-502","publisher":"Sakarya University","title":"Yıllık 300 milyon Hasta Muayenesi; Türkiye'de 2. ve 3.Basamak Kamu Sağlık Tesisleri Acil Servis ve Poliklinik Hizmetlerinin Değerlendirilmesi","type":"article-journal","volume":"12"},"uris":["http://www.mendeley.com/documents/?uuid=aaf9a1c6-63d7-3a62-8663-a83ab5cf2c77"]}],"mendeley":{"formattedCitation":"(Beştemir et al., 2022)","plainTextFormattedCitation":"(Beştemir et al., 2022)","previouslyFormattedCitation":"(Beştemir et al., 2022)"},"properties":{"noteIndex":0},"schema":"https://github.com/citation-style-language/schema/raw/master/csl-citation.json"}</w:instrText>
      </w:r>
      <w:r w:rsidR="00D4067C">
        <w:rPr>
          <w:rFonts w:ascii="Times New Roman" w:hAnsi="Times New Roman" w:cs="Times New Roman"/>
        </w:rPr>
        <w:fldChar w:fldCharType="separate"/>
      </w:r>
      <w:r w:rsidR="00D4067C" w:rsidRPr="00D4067C">
        <w:rPr>
          <w:rFonts w:ascii="Times New Roman" w:hAnsi="Times New Roman" w:cs="Times New Roman"/>
          <w:noProof/>
        </w:rPr>
        <w:t>(Beştemir et al., 2022)</w:t>
      </w:r>
      <w:r w:rsidR="00D4067C">
        <w:rPr>
          <w:rFonts w:ascii="Times New Roman" w:hAnsi="Times New Roman" w:cs="Times New Roman"/>
        </w:rPr>
        <w:fldChar w:fldCharType="end"/>
      </w:r>
      <w:r w:rsidRPr="00564B15">
        <w:rPr>
          <w:rFonts w:ascii="Times New Roman" w:hAnsi="Times New Roman" w:cs="Times New Roman"/>
        </w:rPr>
        <w:t xml:space="preserve">. Malpraktis davaları arasında %11,4’ü acil tıp ile ilişkilidir ve bu alan tıbbi hata davalarının başlıca alanlarından biridir. Genel olarak, bu hataların %32’si ölümle sonuçlanmaktadır </w:t>
      </w:r>
      <w:r w:rsidR="00D4067C">
        <w:rPr>
          <w:rFonts w:ascii="Times New Roman" w:hAnsi="Times New Roman" w:cs="Times New Roman"/>
        </w:rPr>
        <w:fldChar w:fldCharType="begin" w:fldLock="1"/>
      </w:r>
      <w:r w:rsidR="00D4067C">
        <w:rPr>
          <w:rFonts w:ascii="Times New Roman" w:hAnsi="Times New Roman" w:cs="Times New Roman"/>
        </w:rPr>
        <w:instrText>ADDIN CSL_CITATION {"citationItems":[{"id":"ITEM-1","itemData":{"DOI":"10.5336/MDETHIC.2022-93043","ISSN":"1303-4332","author":[{"dropping-particle":"","family":"DURUR","given":"Fatih","non-dropping-particle":"","parse-names":false,"suffix":""},{"dropping-particle":"","family":"GÜNALTAY","given":"Meliha Meliş","non-dropping-particle":"","parse-names":false,"suffix":""},{"dropping-particle":"","family":"ÖZLER","given":"Gökçen","non-dropping-particle":"","parse-names":false,"suffix":""},{"dropping-particle":"","family":"IŞIKÇELİK","given":"Ferda","non-dropping-particle":"","parse-names":false,"suffix":""}],"container-title":"Türkiye Klinikleri Tıp Etiği-Hukuku-Tarihi Dergisi","id":"ITEM-1","issue":"1","issued":{"date-parts":[["2023"]]},"page":"44-52","publisher":"Turkiye Klinikleri","title":"Tıbbi Hatalar Konusunda Verilen Yargıtay ve Danıştay Kararlarının İncelenmesi: İçerik Analizi","type":"article-journal","volume":"31"},"uris":["http://www.mendeley.com/documents/?uuid=e5990f50-0900-3961-895f-2b5e74d16910"]}],"mendeley":{"formattedCitation":"(DURUR et al., 2023)","plainTextFormattedCitation":"(DURUR et al., 2023)","previouslyFormattedCitation":"(DURUR et al., 2023)"},"properties":{"noteIndex":0},"schema":"https://github.com/citation-style-language/schema/raw/master/csl-citation.json"}</w:instrText>
      </w:r>
      <w:r w:rsidR="00D4067C">
        <w:rPr>
          <w:rFonts w:ascii="Times New Roman" w:hAnsi="Times New Roman" w:cs="Times New Roman"/>
        </w:rPr>
        <w:fldChar w:fldCharType="separate"/>
      </w:r>
      <w:r w:rsidR="00D4067C" w:rsidRPr="00D4067C">
        <w:rPr>
          <w:rFonts w:ascii="Times New Roman" w:hAnsi="Times New Roman" w:cs="Times New Roman"/>
          <w:noProof/>
        </w:rPr>
        <w:t>(DURUR et al., 2023)</w:t>
      </w:r>
      <w:r w:rsidR="00D4067C">
        <w:rPr>
          <w:rFonts w:ascii="Times New Roman" w:hAnsi="Times New Roman" w:cs="Times New Roman"/>
        </w:rPr>
        <w:fldChar w:fldCharType="end"/>
      </w:r>
      <w:r w:rsidRPr="00564B15">
        <w:rPr>
          <w:rFonts w:ascii="Times New Roman" w:hAnsi="Times New Roman" w:cs="Times New Roman"/>
        </w:rPr>
        <w:t xml:space="preserve">.Mevcut triyaj sistemleri genellikle hemşireler veya sağlık çalışanları tarafından manuel olarak gerçekleştirilmektedir. Hasta, fiziksel semptomları ve şikayetlerine göre değerlendirilmekte ve belirli bir öncelik kategorisine yerleştirilmektedir </w:t>
      </w:r>
      <w:r w:rsidR="00D4067C">
        <w:rPr>
          <w:rFonts w:ascii="Times New Roman" w:hAnsi="Times New Roman" w:cs="Times New Roman"/>
        </w:rPr>
        <w:fldChar w:fldCharType="begin" w:fldLock="1"/>
      </w:r>
      <w:r w:rsidR="00D4067C">
        <w:rPr>
          <w:rFonts w:ascii="Times New Roman" w:hAnsi="Times New Roman" w:cs="Times New Roman"/>
        </w:rPr>
        <w:instrText>ADDIN CSL_CITATION {"citationItems":[{"id":"ITEM-1","itemData":{"DOI":"10.5336/MDETHIC.2022-93043","ISSN":"1303-4332","author":[{"dropping-particle":"","family":"DURUR","given":"Fatih","non-dropping-particle":"","parse-names":false,"suffix":""},{"dropping-particle":"","family":"GÜNALTAY","given":"Meliha Meliş","non-dropping-particle":"","parse-names":false,"suffix":""},{"dropping-particle":"","family":"ÖZLER","given":"Gökçen","non-dropping-particle":"","parse-names":false,"suffix":""},{"dropping-particle":"","family":"IŞIKÇELİK","given":"Ferda","non-dropping-particle":"","parse-names":false,"suffix":""}],"container-title":"Türkiye Klinikleri Tıp Etiği-Hukuku-Tarihi Dergisi","id":"ITEM-1","issue":"1","issued":{"date-parts":[["2023"]]},"page":"44-52","publisher":"Turkiye Klinikleri","title":"Tıbbi Hatalar Konusunda Verilen Yargıtay ve Danıştay Kararlarının İncelenmesi: İçerik Analizi","type":"article-journal","volume":"31"},"uris":["http://www.mendeley.com/documents/?uuid=e5990f50-0900-3961-895f-2b5e74d16910"]}],"mendeley":{"formattedCitation":"(DURUR et al., 2023)","plainTextFormattedCitation":"(DURUR et al., 2023)","previouslyFormattedCitation":"(DURUR et al., 2023)"},"properties":{"noteIndex":0},"schema":"https://github.com/citation-style-language/schema/raw/master/csl-citation.json"}</w:instrText>
      </w:r>
      <w:r w:rsidR="00D4067C">
        <w:rPr>
          <w:rFonts w:ascii="Times New Roman" w:hAnsi="Times New Roman" w:cs="Times New Roman"/>
        </w:rPr>
        <w:fldChar w:fldCharType="separate"/>
      </w:r>
      <w:r w:rsidR="00D4067C" w:rsidRPr="00D4067C">
        <w:rPr>
          <w:rFonts w:ascii="Times New Roman" w:hAnsi="Times New Roman" w:cs="Times New Roman"/>
          <w:noProof/>
        </w:rPr>
        <w:t>(DURUR et al., 2023)</w:t>
      </w:r>
      <w:r w:rsidR="00D4067C">
        <w:rPr>
          <w:rFonts w:ascii="Times New Roman" w:hAnsi="Times New Roman" w:cs="Times New Roman"/>
        </w:rPr>
        <w:fldChar w:fldCharType="end"/>
      </w:r>
      <w:r w:rsidRPr="00564B15">
        <w:rPr>
          <w:rFonts w:ascii="Times New Roman" w:hAnsi="Times New Roman" w:cs="Times New Roman"/>
        </w:rPr>
        <w:t xml:space="preserve">.Ancak bu süreç zaman alıcıdır ve insan hatasına oldukça açıktır. Yorgunluk, zaman baskısı ve hasta yoğunluğu gibi etkenler yanlış önceliklendirmelere yol açabilir; bu da kritik hastaların müdahalelerinin gecikmesine neden olabilir. Bu durum tedavi sürecinde gecikmelere ve hasta sağlığının riske girmesine yol açabilir.Sistemin temel bileşenleri veri toplama, işleme ve depolama aşamalarından oluşmaktadır. Veri toplama sürecinde, kan basıncı kamera kullanılarak Remote Photoplethysmography (rPPG) teknolojisi ile ölçülmektedir </w:t>
      </w:r>
      <w:r w:rsidR="00D4067C">
        <w:rPr>
          <w:rFonts w:ascii="Times New Roman" w:hAnsi="Times New Roman" w:cs="Times New Roman"/>
        </w:rPr>
        <w:fldChar w:fldCharType="begin" w:fldLock="1"/>
      </w:r>
      <w:r w:rsidR="00D4067C">
        <w:rPr>
          <w:rFonts w:ascii="Times New Roman" w:hAnsi="Times New Roman" w:cs="Times New Roman"/>
        </w:rPr>
        <w:instrText>ADDIN CSL_CITATION {"citationItems":[{"id":"ITEM-1","itemData":{"DOI":"10.3390/ELECTRONICS12183771","ISSN":"2079-9292","abstract":"Blood pressure is a fundamental health metric widely employed to predict cardiac diseases and monitor overall well-being. However, conventional blood pressure measurement methods, such as the cuff method, necessitate additional equipment and can be inconvenient for regular use. This study aimed to develop a novel approach to blood pressure measurement using only an RGB camera, which promises enhanced convenience and accuracy. We employed the U-Net Basic generative model to achieve our objectives. Through rigorous experimentation and data analysis, our approach demonstrated promising results, attaining BHS (British Hypertension Society) baseline performance with grade A accuracy for diastolic blood pressure (DBP) and grade C accuracy for systolic blood pressure (SBP). The mean absolute error (MAE) achieved for DBP was 4.43 mmHg, and for SBP, it was 6.9 mmHg. Our findings indicate that blood pressure measurement using an RGB camera shows significant potential and may be utilized as an alternative or supplementary method for blood pressure monitoring. The convenience of using a commonly available RGB camera without additional specialized equipment can empower individuals to track their blood pressure regularly and proactively predict potential heart-related issues.","author":[{"dropping-particle":"","family":"Kim","given":"Seunghyun","non-dropping-particle":"","parse-names":false,"suffix":""},{"dropping-particle":"","family":"Lim","given":"Hyeji","non-dropping-particle":"","parse-names":false,"suffix":""},{"dropping-particle":"","family":"Baek","given":"Junho","non-dropping-particle":"","parse-names":false,"suffix":""},{"dropping-particle":"","family":"Lee","given":"Eui Chul","non-dropping-particle":"","parse-names":false,"suffix":""}],"container-title":"Electronics 2023, Vol. 12, Page 3771","id":"ITEM-1","issue":"18","issued":{"date-parts":[["2023","9","6"]]},"page":"3771","publisher":"Multidisciplinary Digital Publishing Institute","title":"RGB Camera-Based Blood Pressure Measurement Using U-Net Basic Generative Model","type":"article-journal","volume":"12"},"uris":["http://www.mendeley.com/documents/?uuid=320721df-fa3e-391f-b2d0-9f0765b42527"]}],"mendeley":{"formattedCitation":"(Kim et al., 2023)","plainTextFormattedCitation":"(Kim et al., 2023)","previouslyFormattedCitation":"(Kim et al., 2023)"},"properties":{"noteIndex":0},"schema":"https://github.com/citation-style-language/schema/raw/master/csl-citation.json"}</w:instrText>
      </w:r>
      <w:r w:rsidR="00D4067C">
        <w:rPr>
          <w:rFonts w:ascii="Times New Roman" w:hAnsi="Times New Roman" w:cs="Times New Roman"/>
        </w:rPr>
        <w:fldChar w:fldCharType="separate"/>
      </w:r>
      <w:r w:rsidR="00D4067C" w:rsidRPr="00D4067C">
        <w:rPr>
          <w:rFonts w:ascii="Times New Roman" w:hAnsi="Times New Roman" w:cs="Times New Roman"/>
          <w:noProof/>
        </w:rPr>
        <w:t>(Kim et al., 2023)</w:t>
      </w:r>
      <w:r w:rsidR="00D4067C">
        <w:rPr>
          <w:rFonts w:ascii="Times New Roman" w:hAnsi="Times New Roman" w:cs="Times New Roman"/>
        </w:rPr>
        <w:fldChar w:fldCharType="end"/>
      </w:r>
      <w:r w:rsidRPr="00564B15">
        <w:rPr>
          <w:rFonts w:ascii="Times New Roman" w:hAnsi="Times New Roman" w:cs="Times New Roman"/>
        </w:rPr>
        <w:t xml:space="preserve">, nabız ve oksijen satürasyonu (SpO2) oksimetre sensörleri ile, vücut sıcaklığı ise sıcaklık sensörleri ile belirlenmektedir.Toplanan veriler, Makine Öğrenmesi algoritmaları ile analiz edilmekte, özellikle Çok Katmanlı Algılayıcı (Multi Layer Perceptron – MLP) modeli kullanılmaktadır </w:t>
      </w:r>
      <w:r w:rsidR="00D4067C">
        <w:rPr>
          <w:rFonts w:ascii="Times New Roman" w:hAnsi="Times New Roman" w:cs="Times New Roman"/>
        </w:rPr>
        <w:fldChar w:fldCharType="begin" w:fldLock="1"/>
      </w:r>
      <w:r w:rsidR="00D4067C">
        <w:rPr>
          <w:rFonts w:ascii="Times New Roman" w:hAnsi="Times New Roman" w:cs="Times New Roman"/>
        </w:rPr>
        <w:instrText>ADDIN CSL_CITATION {"citationItems":[{"id":"ITEM-1","itemData":{"URL":"https://www.datacamp.com/tutorial/multilayer-perceptrons-in-machine-learning","accessed":{"date-parts":[["2025","4","8"]]},"id":"ITEM-1","issued":{"date-parts":[["0"]]},"title":"Multilayer Perceptrons in Machine Learning: A Comprehensive Guide | DataCamp","type":"webpage"},"uris":["http://www.mendeley.com/documents/?uuid=7b1f82e1-7fad-3ccb-a346-884b423bf899"]}],"mendeley":{"formattedCitation":"(&lt;i&gt;Multilayer Perceptrons in Machine Learning: A Comprehensive Guide | DataCamp&lt;/i&gt;, n.d.)","plainTextFormattedCitation":"(Multilayer Perceptrons in Machine Learning: A Comprehensive Guide | DataCamp, n.d.)","previouslyFormattedCitation":"(&lt;i&gt;Multilayer Perceptrons in Machine Learning: A Comprehensive Guide | DataCamp&lt;/i&gt;, n.d.)"},"properties":{"noteIndex":0},"schema":"https://github.com/citation-style-language/schema/raw/master/csl-citation.json"}</w:instrText>
      </w:r>
      <w:r w:rsidR="00D4067C">
        <w:rPr>
          <w:rFonts w:ascii="Times New Roman" w:hAnsi="Times New Roman" w:cs="Times New Roman"/>
        </w:rPr>
        <w:fldChar w:fldCharType="separate"/>
      </w:r>
      <w:r w:rsidR="00D4067C" w:rsidRPr="00D4067C">
        <w:rPr>
          <w:rFonts w:ascii="Times New Roman" w:hAnsi="Times New Roman" w:cs="Times New Roman"/>
          <w:noProof/>
        </w:rPr>
        <w:t>(</w:t>
      </w:r>
      <w:r w:rsidR="00D4067C" w:rsidRPr="00D4067C">
        <w:rPr>
          <w:rFonts w:ascii="Times New Roman" w:hAnsi="Times New Roman" w:cs="Times New Roman"/>
          <w:i/>
          <w:noProof/>
        </w:rPr>
        <w:t>Multilayer Perceptrons in Machine Learning: A Comprehensive Guide | DataCamp</w:t>
      </w:r>
      <w:r w:rsidR="00D4067C" w:rsidRPr="00D4067C">
        <w:rPr>
          <w:rFonts w:ascii="Times New Roman" w:hAnsi="Times New Roman" w:cs="Times New Roman"/>
          <w:noProof/>
        </w:rPr>
        <w:t>, n.d.)</w:t>
      </w:r>
      <w:r w:rsidR="00D4067C">
        <w:rPr>
          <w:rFonts w:ascii="Times New Roman" w:hAnsi="Times New Roman" w:cs="Times New Roman"/>
        </w:rPr>
        <w:fldChar w:fldCharType="end"/>
      </w:r>
      <w:r w:rsidRPr="00564B15">
        <w:rPr>
          <w:rFonts w:ascii="Times New Roman" w:hAnsi="Times New Roman" w:cs="Times New Roman"/>
        </w:rPr>
        <w:t xml:space="preserve">. Aktivasyon fonksiyonu olarak Üstel Lineer Birim (Exponential Linear Unit – ELU) tercih edilmekte ve sinyal işleme aşamasında bant geçiren Butterworth filtresi uygulanmaktadır </w:t>
      </w:r>
      <w:r w:rsidR="00D4067C">
        <w:rPr>
          <w:rFonts w:ascii="Times New Roman" w:hAnsi="Times New Roman" w:cs="Times New Roman"/>
        </w:rPr>
        <w:fldChar w:fldCharType="begin" w:fldLock="1"/>
      </w:r>
      <w:r w:rsidR="00C047F2">
        <w:rPr>
          <w:rFonts w:ascii="Times New Roman" w:hAnsi="Times New Roman" w:cs="Times New Roman"/>
        </w:rPr>
        <w:instrText>ADDIN CSL_CITATION {"citationItems":[{"id":"ITEM-1","itemData":{"DOI":"10.1186/S12911-023-02215-2/TABLES/7","ISSN":"14726947","PMID":"37480040","abstract":"Background: Monitoring blood pressure and peripheral capillary oxygen saturation plays a crucial role in healthcare management for patients with chronic diseases, especially hypertension and vascular disease. However, current blood pressure measurement methods have intrinsic limitations; for instance, arterial blood pressure is measured by inserting a catheter in the artery causing discomfort and infection. Method: Photoplethysmogram (PPG) signals can be collected via non-invasive devices, and therefore have stimulated researchers’ interest in exploring blood pressure estimation using machine learning and PPG signals as a non-invasive alternative. In this paper, we propose a Transformer-based deep learning architecture that utilizes PPG signals to conduct a personalized estimation of arterial systolic blood pressure, arterial diastolic blood pressure, and oxygen saturation. Results: The proposed method was evaluated with a subset of 1,732 subjects from the publicly available ICU dataset MIMIC III. The mean absolute error is 2.52 ± 2.43 mmHg for systolic blood pressure, 1.37 ± 1.89 mmHg for diastolic blood pressure, and 0.58 ± 0.79% for oxygen saturation, which satisfies the requirements of the Association of Advancement of Medical Instrumentation standard and achieve grades A for the British Hypertension Society standard. Conclusions: The results indicate that our model meets clinical standards and could potentially boost the accuracy of blood pressure and oxygen saturation measurement to deliver high-quality healthcare.","author":[{"dropping-particle":"","family":"Chu","given":"Yan","non-dropping-particle":"","parse-names":false,"suffix":""},{"dropping-particle":"","family":"Tang","given":"Kaichen","non-dropping-particle":"","parse-names":false,"suffix":""},{"dropping-particle":"","family":"Hsu","given":"Yu Chun","non-dropping-particle":"","parse-names":false,"suffix":""},{"dropping-particle":"","family":"Huang","given":"Tongtong","non-dropping-particle":"","parse-names":false,"suffix":""},{"dropping-particle":"","family":"Wang","given":"Dulin","non-dropping-particle":"","parse-names":false,"suffix":""},{"dropping-particle":"","family":"Li","given":"Wentao","non-dropping-particle":"","parse-names":false,"suffix":""},{"dropping-particle":"","family":"Savitz","given":"Sean I.","non-dropping-particle":"","parse-names":false,"suffix":""},{"dropping-particle":"","family":"Jiang","given":"Xiaoqian","non-dropping-particle":"","parse-names":false,"suffix":""},{"dropping-particle":"","family":"Shams","given":"Shayan","non-dropping-particle":"","parse-names":false,"suffix":""}],"container-title":"BMC Medical Informatics and Decision Making","id":"ITEM-1","issue":"1","issued":{"date-parts":[["2023","12","1"]]},"page":"1-16","publisher":"BioMed Central Ltd","title":"Non-invasive arterial blood pressure measurement and SpO2 estimation using PPG signal: a deep learning framework","type":"article-journal","volume":"23"},"uris":["http://www.mendeley.com/documents/?uuid=55b3cf54-a7c5-3b61-903f-1828c8e3ef7c"]}],"mendeley":{"formattedCitation":"(Chu et al., 2023)","plainTextFormattedCitation":"(Chu et al., 2023)","previouslyFormattedCitation":"(Chu et al., 2023)"},"properties":{"noteIndex":0},"schema":"https://github.com/citation-style-language/schema/raw/master/csl-citation.json"}</w:instrText>
      </w:r>
      <w:r w:rsidR="00D4067C">
        <w:rPr>
          <w:rFonts w:ascii="Times New Roman" w:hAnsi="Times New Roman" w:cs="Times New Roman"/>
        </w:rPr>
        <w:fldChar w:fldCharType="separate"/>
      </w:r>
      <w:r w:rsidR="00D4067C" w:rsidRPr="00D4067C">
        <w:rPr>
          <w:rFonts w:ascii="Times New Roman" w:hAnsi="Times New Roman" w:cs="Times New Roman"/>
          <w:noProof/>
        </w:rPr>
        <w:t>(Chu et al., 2023)</w:t>
      </w:r>
      <w:r w:rsidR="00D4067C">
        <w:rPr>
          <w:rFonts w:ascii="Times New Roman" w:hAnsi="Times New Roman" w:cs="Times New Roman"/>
        </w:rPr>
        <w:fldChar w:fldCharType="end"/>
      </w:r>
      <w:r w:rsidRPr="00564B15">
        <w:rPr>
          <w:rFonts w:ascii="Times New Roman" w:hAnsi="Times New Roman" w:cs="Times New Roman"/>
        </w:rPr>
        <w:t>.</w:t>
      </w:r>
    </w:p>
    <w:p w14:paraId="4F810BD0" w14:textId="77777777" w:rsidR="00BF55AA" w:rsidRDefault="00BF55AA" w:rsidP="00BF55AA">
      <w:pPr>
        <w:spacing w:after="0"/>
        <w:jc w:val="both"/>
        <w:rPr>
          <w:rFonts w:ascii="Times New Roman" w:hAnsi="Times New Roman" w:cs="Times New Roman"/>
          <w:rtl/>
        </w:rPr>
      </w:pPr>
    </w:p>
    <w:p w14:paraId="1E4797A0" w14:textId="77777777" w:rsidR="0030191A" w:rsidRDefault="0030191A" w:rsidP="00BF55AA">
      <w:pPr>
        <w:spacing w:after="0"/>
        <w:jc w:val="both"/>
        <w:rPr>
          <w:rFonts w:ascii="Times New Roman" w:hAnsi="Times New Roman" w:cs="Times New Roman"/>
          <w:rtl/>
        </w:rPr>
      </w:pPr>
    </w:p>
    <w:p w14:paraId="19813CCC" w14:textId="77777777" w:rsidR="0030191A" w:rsidRPr="0030191A" w:rsidRDefault="0030191A" w:rsidP="00BF55AA">
      <w:pPr>
        <w:spacing w:after="0"/>
        <w:jc w:val="both"/>
        <w:rPr>
          <w:rFonts w:ascii="Times New Roman" w:hAnsi="Times New Roman" w:cs="Times New Roman"/>
        </w:rPr>
      </w:pPr>
    </w:p>
    <w:p w14:paraId="60BEDB04" w14:textId="77777777" w:rsidR="00957AA4" w:rsidRDefault="00957AA4" w:rsidP="00957AA4">
      <w:pPr>
        <w:jc w:val="both"/>
        <w:rPr>
          <w:rFonts w:ascii="Times New Roman" w:hAnsi="Times New Roman" w:cs="Times New Roman"/>
          <w:b/>
          <w:bCs/>
        </w:rPr>
      </w:pPr>
    </w:p>
    <w:p w14:paraId="570027C1" w14:textId="1428151E" w:rsidR="0030191A" w:rsidRPr="00CE4ACA" w:rsidRDefault="00564B15" w:rsidP="00957AA4">
      <w:pPr>
        <w:spacing w:after="0"/>
        <w:jc w:val="both"/>
        <w:rPr>
          <w:rFonts w:ascii="Times New Roman" w:hAnsi="Times New Roman" w:cs="Times New Roman"/>
          <w:b/>
          <w:bCs/>
        </w:rPr>
      </w:pPr>
      <w:r w:rsidRPr="0030191A">
        <w:rPr>
          <w:rFonts w:ascii="Times New Roman" w:hAnsi="Times New Roman" w:cs="Times New Roman"/>
          <w:b/>
          <w:bCs/>
        </w:rPr>
        <w:t>YÖNTEM</w:t>
      </w:r>
      <w:r w:rsidRPr="0030191A">
        <w:rPr>
          <w:rFonts w:ascii="Times New Roman" w:hAnsi="Times New Roman" w:cs="Times New Roman"/>
        </w:rPr>
        <w:br/>
      </w:r>
      <w:r w:rsidR="003E2153" w:rsidRPr="00CE4ACA">
        <w:rPr>
          <w:rFonts w:ascii="Times New Roman" w:hAnsi="Times New Roman" w:cs="Times New Roman"/>
          <w:b/>
          <w:bCs/>
        </w:rPr>
        <w:t>A.Yapay Zeka Algoritmaları:</w:t>
      </w:r>
    </w:p>
    <w:p w14:paraId="2F0D47E6" w14:textId="70AE91AF" w:rsidR="003E2153" w:rsidRPr="0030191A" w:rsidRDefault="00564B15" w:rsidP="003E2153">
      <w:pPr>
        <w:spacing w:after="0"/>
        <w:jc w:val="both"/>
        <w:rPr>
          <w:rFonts w:ascii="Times New Roman" w:hAnsi="Times New Roman" w:cs="Times New Roman"/>
        </w:rPr>
      </w:pPr>
      <w:r w:rsidRPr="0030191A">
        <w:rPr>
          <w:rFonts w:ascii="Times New Roman" w:hAnsi="Times New Roman" w:cs="Times New Roman"/>
        </w:rPr>
        <w:t xml:space="preserve">Bu çalışmada kullanılan veri seti, Kaggle platformundan elde edilen “human_vital_signs_dataset_2024” adlı veri setidir ve toplamda 200.020 satırdan oluşmaktadır. Her satır, bir hastaya ait bir ölçüm örneğini temsil etmekte olup şu parametreleri içermektedir: nabız, vücut sıcaklığı, SpO2, sistolik kan basıncı, diyastolik kan basıncı, yaş, cinsiyet ve hastalık riski etiketi (Riskli/Risksiz). Bu veriler, hastaların hayati bulgularına göre acil durumlarının olup olmadığını belirlemek amacıyla kullanılmıştır </w:t>
      </w:r>
      <w:r w:rsidR="00C047F2">
        <w:rPr>
          <w:rFonts w:ascii="Times New Roman" w:hAnsi="Times New Roman" w:cs="Times New Roman"/>
        </w:rPr>
        <w:fldChar w:fldCharType="begin" w:fldLock="1"/>
      </w:r>
      <w:r w:rsidR="00C047F2">
        <w:rPr>
          <w:rFonts w:ascii="Times New Roman" w:hAnsi="Times New Roman" w:cs="Times New Roman"/>
        </w:rPr>
        <w:instrText>ADDIN CSL_CITATION {"citationItems":[{"id":"ITEM-1","itemData":{"DOI":"10.1186/S12911-023-02215-2/TABLES/7","ISSN":"14726947","PMID":"37480040","abstract":"Background: Monitoring blood pressure and peripheral capillary oxygen saturation plays a crucial role in healthcare management for patients with chronic diseases, especially hypertension and vascular disease. However, current blood pressure measurement methods have intrinsic limitations; for instance, arterial blood pressure is measured by inserting a catheter in the artery causing discomfort and infection. Method: Photoplethysmogram (PPG) signals can be collected via non-invasive devices, and therefore have stimulated researchers’ interest in exploring blood pressure estimation using machine learning and PPG signals as a non-invasive alternative. In this paper, we propose a Transformer-based deep learning architecture that utilizes PPG signals to conduct a personalized estimation of arterial systolic blood pressure, arterial diastolic blood pressure, and oxygen saturation. Results: The proposed method was evaluated with a subset of 1,732 subjects from the publicly available ICU dataset MIMIC III. The mean absolute error is 2.52 ± 2.43 mmHg for systolic blood pressure, 1.37 ± 1.89 mmHg for diastolic blood pressure, and 0.58 ± 0.79% for oxygen saturation, which satisfies the requirements of the Association of Advancement of Medical Instrumentation standard and achieve grades A for the British Hypertension Society standard. Conclusions: The results indicate that our model meets clinical standards and could potentially boost the accuracy of blood pressure and oxygen saturation measurement to deliver high-quality healthcare.","author":[{"dropping-particle":"","family":"Chu","given":"Yan","non-dropping-particle":"","parse-names":false,"suffix":""},{"dropping-particle":"","family":"Tang","given":"Kaichen","non-dropping-particle":"","parse-names":false,"suffix":""},{"dropping-particle":"","family":"Hsu","given":"Yu Chun","non-dropping-particle":"","parse-names":false,"suffix":""},{"dropping-particle":"","family":"Huang","given":"Tongtong","non-dropping-particle":"","parse-names":false,"suffix":""},{"dropping-particle":"","family":"Wang","given":"Dulin","non-dropping-particle":"","parse-names":false,"suffix":""},{"dropping-particle":"","family":"Li","given":"Wentao","non-dropping-particle":"","parse-names":false,"suffix":""},{"dropping-particle":"","family":"Savitz","given":"Sean I.","non-dropping-particle":"","parse-names":false,"suffix":""},{"dropping-particle":"","family":"Jiang","given":"Xiaoqian","non-dropping-particle":"","parse-names":false,"suffix":""},{"dropping-particle":"","family":"Shams","given":"Shayan","non-dropping-particle":"","parse-names":false,"suffix":""}],"container-title":"BMC Medical Informatics and Decision Making","id":"ITEM-1","issue":"1","issued":{"date-parts":[["2023","12","1"]]},"page":"1-16","publisher":"BioMed Central Ltd","title":"Non-invasive arterial blood pressure measurement and SpO2 estimation using PPG signal: a deep learning framework","type":"article-journal","volume":"23"},"uris":["http://www.mendeley.com/documents/?uuid=55b3cf54-a7c5-3b61-903f-1828c8e3ef7c"]}],"mendeley":{"formattedCitation":"(Chu et al., 2023)","plainTextFormattedCitation":"(Chu et al., 2023)","previouslyFormattedCitation":"(Chu et al., 2023)"},"properties":{"noteIndex":0},"schema":"https://github.com/citation-style-language/schema/raw/master/csl-citation.json"}</w:instrText>
      </w:r>
      <w:r w:rsidR="00C047F2">
        <w:rPr>
          <w:rFonts w:ascii="Times New Roman" w:hAnsi="Times New Roman" w:cs="Times New Roman"/>
        </w:rPr>
        <w:fldChar w:fldCharType="separate"/>
      </w:r>
      <w:r w:rsidR="00C047F2" w:rsidRPr="00C047F2">
        <w:rPr>
          <w:rFonts w:ascii="Times New Roman" w:hAnsi="Times New Roman" w:cs="Times New Roman"/>
          <w:noProof/>
        </w:rPr>
        <w:t>(Chu et al., 2023)</w:t>
      </w:r>
      <w:r w:rsidR="00C047F2">
        <w:rPr>
          <w:rFonts w:ascii="Times New Roman" w:hAnsi="Times New Roman" w:cs="Times New Roman"/>
        </w:rPr>
        <w:fldChar w:fldCharType="end"/>
      </w:r>
      <w:r w:rsidRPr="0030191A">
        <w:rPr>
          <w:rFonts w:ascii="Times New Roman" w:hAnsi="Times New Roman" w:cs="Times New Roman"/>
        </w:rPr>
        <w:t>.</w:t>
      </w:r>
    </w:p>
    <w:p w14:paraId="52357CE7" w14:textId="3E12261B" w:rsidR="00564B15" w:rsidRDefault="00564B15" w:rsidP="003E2153">
      <w:pPr>
        <w:spacing w:after="0"/>
        <w:jc w:val="both"/>
        <w:rPr>
          <w:rFonts w:ascii="Times New Roman" w:hAnsi="Times New Roman" w:cs="Times New Roman"/>
          <w:rtl/>
        </w:rPr>
      </w:pPr>
      <w:r w:rsidRPr="00564B15">
        <w:rPr>
          <w:rFonts w:ascii="Times New Roman" w:hAnsi="Times New Roman" w:cs="Times New Roman"/>
        </w:rPr>
        <w:t>Şekil 1’de görüldüğü üzere, veri setindeki sağlık parametrelerinin ortalama değerleri görselleştirilmiştir</w:t>
      </w:r>
    </w:p>
    <w:p w14:paraId="276A8930" w14:textId="77777777" w:rsidR="0030191A" w:rsidRPr="0030191A" w:rsidRDefault="0030191A" w:rsidP="003E2153">
      <w:pPr>
        <w:spacing w:after="0"/>
        <w:jc w:val="both"/>
        <w:rPr>
          <w:rFonts w:ascii="Times New Roman" w:hAnsi="Times New Roman" w:cs="Times New Roman"/>
          <w:sz w:val="12"/>
          <w:szCs w:val="12"/>
        </w:rPr>
      </w:pPr>
    </w:p>
    <w:p w14:paraId="059C4881" w14:textId="77777777" w:rsidR="003E2153" w:rsidRPr="0030191A" w:rsidRDefault="003E2153" w:rsidP="003E2153">
      <w:pPr>
        <w:spacing w:after="0"/>
        <w:jc w:val="both"/>
        <w:rPr>
          <w:rFonts w:ascii="Times New Roman" w:hAnsi="Times New Roman" w:cs="Times New Roman"/>
        </w:rPr>
      </w:pPr>
    </w:p>
    <w:p w14:paraId="38C63FE6" w14:textId="6A019646" w:rsidR="003E2153" w:rsidRPr="0030191A" w:rsidRDefault="003E2153" w:rsidP="003E2153">
      <w:pPr>
        <w:spacing w:after="0"/>
        <w:jc w:val="center"/>
        <w:rPr>
          <w:noProof/>
        </w:rPr>
      </w:pPr>
      <w:r w:rsidRPr="0030191A">
        <w:rPr>
          <w:noProof/>
        </w:rPr>
        <w:fldChar w:fldCharType="begin"/>
      </w:r>
      <w:r w:rsidRPr="0030191A">
        <w:rPr>
          <w:noProof/>
        </w:rPr>
        <w:instrText xml:space="preserve"> INCLUDEPICTURE  "C:\\Users\\Downloads\\output (9).png" \* MERGEFORMATINET </w:instrText>
      </w:r>
      <w:r w:rsidRPr="0030191A">
        <w:rPr>
          <w:noProof/>
        </w:rPr>
        <w:fldChar w:fldCharType="separate"/>
      </w:r>
      <w:r w:rsidRPr="0030191A">
        <w:rPr>
          <w:noProof/>
        </w:rPr>
        <w:fldChar w:fldCharType="begin"/>
      </w:r>
      <w:r w:rsidRPr="0030191A">
        <w:rPr>
          <w:noProof/>
        </w:rPr>
        <w:instrText xml:space="preserve"> INCLUDEPICTURE  "C:\\Users\\abdas\\Downloads\\output (9).png" \* MERGEFORMATINET </w:instrText>
      </w:r>
      <w:r w:rsidRPr="0030191A">
        <w:rPr>
          <w:noProof/>
        </w:rPr>
        <w:fldChar w:fldCharType="separate"/>
      </w:r>
      <w:r w:rsidRPr="0030191A">
        <w:rPr>
          <w:noProof/>
        </w:rPr>
        <w:fldChar w:fldCharType="begin"/>
      </w:r>
      <w:r w:rsidRPr="0030191A">
        <w:rPr>
          <w:noProof/>
        </w:rPr>
        <w:instrText xml:space="preserve"> INCLUDEPICTURE  "C:\\Users\\abdas\\Downloads\\output (9).png" \* MERGEFORMATINET </w:instrText>
      </w:r>
      <w:r w:rsidRPr="0030191A">
        <w:rPr>
          <w:noProof/>
        </w:rPr>
        <w:fldChar w:fldCharType="separate"/>
      </w:r>
      <w:r w:rsidRPr="0030191A">
        <w:rPr>
          <w:noProof/>
        </w:rPr>
        <w:fldChar w:fldCharType="begin"/>
      </w:r>
      <w:r w:rsidRPr="0030191A">
        <w:rPr>
          <w:noProof/>
        </w:rPr>
        <w:instrText xml:space="preserve"> INCLUDEPICTURE  "C:\\Users\\abdas\\Downloads\\output (9).png" \* MERGEFORMATINET </w:instrText>
      </w:r>
      <w:r w:rsidRPr="0030191A">
        <w:rPr>
          <w:noProof/>
        </w:rPr>
        <w:fldChar w:fldCharType="separate"/>
      </w:r>
      <w:r w:rsidRPr="0030191A">
        <w:rPr>
          <w:noProof/>
        </w:rPr>
        <w:fldChar w:fldCharType="begin"/>
      </w:r>
      <w:r w:rsidRPr="0030191A">
        <w:rPr>
          <w:noProof/>
        </w:rPr>
        <w:instrText xml:space="preserve"> INCLUDEPICTURE  "C:\\Users\\abdas\\Downloads\\output (9).png" \* MERGEFORMATINET </w:instrText>
      </w:r>
      <w:r w:rsidRPr="0030191A">
        <w:rPr>
          <w:noProof/>
        </w:rPr>
        <w:fldChar w:fldCharType="separate"/>
      </w:r>
      <w:r w:rsidRPr="0030191A">
        <w:rPr>
          <w:noProof/>
        </w:rPr>
        <w:fldChar w:fldCharType="begin"/>
      </w:r>
      <w:r w:rsidRPr="0030191A">
        <w:rPr>
          <w:noProof/>
        </w:rPr>
        <w:instrText xml:space="preserve"> INCLUDEPICTURE  "C:\\Users\\abdas\\Downloads\\output (9).png" \* MERGEFORMATINET </w:instrText>
      </w:r>
      <w:r w:rsidRPr="0030191A">
        <w:rPr>
          <w:noProof/>
        </w:rPr>
        <w:fldChar w:fldCharType="separate"/>
      </w:r>
      <w:r w:rsidRPr="0030191A">
        <w:rPr>
          <w:noProof/>
        </w:rPr>
        <w:fldChar w:fldCharType="begin"/>
      </w:r>
      <w:r w:rsidRPr="0030191A">
        <w:rPr>
          <w:noProof/>
        </w:rPr>
        <w:instrText xml:space="preserve"> INCLUDEPICTURE  "C:\\Users\\abdas\\Downloads\\output (9).png" \* MERGEFORMATINET </w:instrText>
      </w:r>
      <w:r w:rsidRPr="0030191A">
        <w:rPr>
          <w:noProof/>
        </w:rPr>
        <w:fldChar w:fldCharType="separate"/>
      </w:r>
      <w:r w:rsidRPr="0030191A">
        <w:rPr>
          <w:noProof/>
        </w:rPr>
        <w:fldChar w:fldCharType="begin"/>
      </w:r>
      <w:r w:rsidRPr="0030191A">
        <w:rPr>
          <w:noProof/>
        </w:rPr>
        <w:instrText xml:space="preserve"> INCLUDEPICTURE  "C:\\Users\\Downloads\\output (9).png" \* MERGEFORMATINET </w:instrText>
      </w:r>
      <w:r w:rsidRPr="0030191A">
        <w:rPr>
          <w:noProof/>
        </w:rPr>
        <w:fldChar w:fldCharType="separate"/>
      </w:r>
      <w:r w:rsidRPr="0030191A">
        <w:rPr>
          <w:noProof/>
        </w:rPr>
        <w:fldChar w:fldCharType="begin"/>
      </w:r>
      <w:r w:rsidRPr="0030191A">
        <w:rPr>
          <w:noProof/>
        </w:rPr>
        <w:instrText xml:space="preserve"> INCLUDEPICTURE  "C:\\Users\\abdas\\OneDrive\\Desktop\\Downloads\\output (9).png" \* MERGEFORMATINET </w:instrText>
      </w:r>
      <w:r w:rsidRPr="0030191A">
        <w:rPr>
          <w:noProof/>
        </w:rPr>
        <w:fldChar w:fldCharType="separate"/>
      </w:r>
      <w:r>
        <w:rPr>
          <w:noProof/>
        </w:rPr>
        <w:fldChar w:fldCharType="begin"/>
      </w:r>
      <w:r>
        <w:rPr>
          <w:noProof/>
        </w:rPr>
        <w:instrText xml:space="preserve"> INCLUDEPICTURE  "C:\\Users\\abdas\\OneDrive\\Desktop\\Downloads\\output (9).png" \* MERGEFORMATINET </w:instrText>
      </w:r>
      <w:r>
        <w:rPr>
          <w:noProof/>
        </w:rPr>
        <w:fldChar w:fldCharType="separate"/>
      </w:r>
      <w:r>
        <w:rPr>
          <w:noProof/>
        </w:rPr>
        <w:fldChar w:fldCharType="begin"/>
      </w:r>
      <w:r>
        <w:rPr>
          <w:noProof/>
        </w:rPr>
        <w:instrText xml:space="preserve"> INCLUDEPICTURE  "C:\\Users\\abdas\\OneDrive\\Desktop\\Downloads\\output (9).png" \* MERGEFORMATINET </w:instrText>
      </w:r>
      <w:r>
        <w:rPr>
          <w:noProof/>
        </w:rPr>
        <w:fldChar w:fldCharType="separate"/>
      </w:r>
      <w:r>
        <w:rPr>
          <w:noProof/>
        </w:rPr>
        <w:fldChar w:fldCharType="begin"/>
      </w:r>
      <w:r>
        <w:rPr>
          <w:noProof/>
        </w:rPr>
        <w:instrText xml:space="preserve"> INCLUDEPICTURE  "C:\\Users\\Downloads\\output (9).png" \* MERGEFORMATINET </w:instrText>
      </w:r>
      <w:r>
        <w:rPr>
          <w:noProof/>
        </w:rPr>
        <w:fldChar w:fldCharType="separate"/>
      </w:r>
      <w:r>
        <w:rPr>
          <w:noProof/>
        </w:rPr>
        <w:fldChar w:fldCharType="begin"/>
      </w:r>
      <w:r>
        <w:rPr>
          <w:noProof/>
        </w:rPr>
        <w:instrText xml:space="preserve"> INCLUDEPICTURE  "C:\\Users\\abdas\\OneDrive\\Desktop\\Downloads\\output (9).png" \* MERGEFORMATINET </w:instrText>
      </w:r>
      <w:r>
        <w:rPr>
          <w:noProof/>
        </w:rPr>
        <w:fldChar w:fldCharType="separate"/>
      </w:r>
      <w:r w:rsidR="00000000">
        <w:rPr>
          <w:noProof/>
        </w:rPr>
        <w:fldChar w:fldCharType="begin"/>
      </w:r>
      <w:r w:rsidR="00000000">
        <w:rPr>
          <w:noProof/>
        </w:rPr>
        <w:instrText xml:space="preserve"> INCLUDEPICTURE  "C:\\Users\\abdas\\OneDrive\\Desktop\\Downloads\\output (9).png" \* MERGEFORMATINET </w:instrText>
      </w:r>
      <w:r w:rsidR="00000000">
        <w:rPr>
          <w:noProof/>
        </w:rPr>
        <w:fldChar w:fldCharType="separate"/>
      </w:r>
      <w:r w:rsidR="002622AD">
        <w:rPr>
          <w:noProof/>
        </w:rPr>
        <w:pict w14:anchorId="288E22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65pt;height:114pt">
            <v:imagedata r:id="rId8" r:href="rId9"/>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p>
    <w:p w14:paraId="57F4E8F7" w14:textId="14ADBB6D" w:rsidR="0030191A" w:rsidRPr="00DE3219" w:rsidRDefault="003E2153" w:rsidP="00DE3219">
      <w:pPr>
        <w:keepNext/>
        <w:keepLines/>
        <w:widowControl w:val="0"/>
        <w:spacing w:before="120" w:after="120" w:line="240" w:lineRule="auto"/>
        <w:jc w:val="center"/>
        <w:rPr>
          <w:rFonts w:ascii="Times New Roman" w:eastAsia="Times New Roman" w:hAnsi="Times New Roman" w:cs="Times New Roman"/>
          <w:kern w:val="2"/>
          <w:lang w:val="tr-TR" w:eastAsia="tr-TR"/>
        </w:rPr>
      </w:pPr>
      <w:r w:rsidRPr="0030191A">
        <w:rPr>
          <w:rFonts w:ascii="Times New Roman" w:eastAsia="Times New Roman" w:hAnsi="Times New Roman" w:cs="Times New Roman"/>
          <w:kern w:val="2"/>
          <w:lang w:eastAsia="tr-TR"/>
        </w:rPr>
        <w:t>Şekil 1: Sağlık parametrelerinin ortalama değerleri</w:t>
      </w:r>
    </w:p>
    <w:p w14:paraId="3FDA1B16" w14:textId="7ECE92AE" w:rsidR="003E2153" w:rsidRPr="00564B15" w:rsidRDefault="003E2153" w:rsidP="003E2153">
      <w:pPr>
        <w:keepNext/>
        <w:keepLines/>
        <w:widowControl w:val="0"/>
        <w:spacing w:before="120" w:after="120" w:line="240" w:lineRule="auto"/>
        <w:jc w:val="both"/>
        <w:rPr>
          <w:rFonts w:ascii="Times New Roman" w:eastAsia="Times New Roman" w:hAnsi="Times New Roman" w:cs="Times New Roman"/>
          <w:kern w:val="2"/>
          <w:lang w:eastAsia="tr-TR"/>
        </w:rPr>
      </w:pPr>
      <w:r w:rsidRPr="00564B15">
        <w:rPr>
          <w:rFonts w:ascii="Times New Roman" w:eastAsia="Times New Roman" w:hAnsi="Times New Roman" w:cs="Times New Roman"/>
          <w:kern w:val="2"/>
          <w:lang w:eastAsia="tr-TR"/>
        </w:rPr>
        <w:t xml:space="preserve">Eğitim sürecinde Tensorflow ve Keras kütüphaneleri kullanılmıştır </w:t>
      </w:r>
      <w:r w:rsidR="00C047F2">
        <w:rPr>
          <w:rFonts w:ascii="Times New Roman" w:eastAsia="Times New Roman" w:hAnsi="Times New Roman" w:cs="Times New Roman"/>
          <w:kern w:val="2"/>
          <w:lang w:eastAsia="tr-TR"/>
        </w:rPr>
        <w:fldChar w:fldCharType="begin" w:fldLock="1"/>
      </w:r>
      <w:r w:rsidR="00C047F2">
        <w:rPr>
          <w:rFonts w:ascii="Times New Roman" w:eastAsia="Times New Roman" w:hAnsi="Times New Roman" w:cs="Times New Roman"/>
          <w:kern w:val="2"/>
          <w:lang w:eastAsia="tr-TR"/>
        </w:rPr>
        <w:instrText>ADDIN CSL_CITATION {"citationItems":[{"id":"ITEM-1","itemData":{"URL":"https://medium.com/metakratos-studio/python-based-ai-powered-by-tensorflow-and-keras-52140b1495e3","accessed":{"date-parts":[["2025","4","8"]]},"id":"ITEM-1","issued":{"date-parts":[["0"]]},"title":"Python-based AI powered by TensorFlow and Keras | by Metakratos Studio | Metakratos Studio | Medium","type":"webpage"},"uris":["http://www.mendeley.com/documents/?uuid=42a788bf-642b-35e2-bddb-29448dcff9d1"]}],"mendeley":{"formattedCitation":"(&lt;i&gt;Python-Based AI Powered by TensorFlow and Keras | by Metakratos Studio | Metakratos Studio | Medium&lt;/i&gt;, n.d.)","plainTextFormattedCitation":"(Python-Based AI Powered by TensorFlow and Keras | by Metakratos Studio | Metakratos Studio | Medium, n.d.)","previouslyFormattedCitation":"(&lt;i&gt;Python-Based AI Powered by TensorFlow and Keras | by Metakratos Studio | Metakratos Studio | Medium&lt;/i&gt;, n.d.)"},"properties":{"noteIndex":0},"schema":"https://github.com/citation-style-language/schema/raw/master/csl-citation.json"}</w:instrText>
      </w:r>
      <w:r w:rsidR="00C047F2">
        <w:rPr>
          <w:rFonts w:ascii="Times New Roman" w:eastAsia="Times New Roman" w:hAnsi="Times New Roman" w:cs="Times New Roman"/>
          <w:kern w:val="2"/>
          <w:lang w:eastAsia="tr-TR"/>
        </w:rPr>
        <w:fldChar w:fldCharType="separate"/>
      </w:r>
      <w:r w:rsidR="00C047F2" w:rsidRPr="00C047F2">
        <w:rPr>
          <w:rFonts w:ascii="Times New Roman" w:eastAsia="Times New Roman" w:hAnsi="Times New Roman" w:cs="Times New Roman"/>
          <w:noProof/>
          <w:kern w:val="2"/>
          <w:lang w:eastAsia="tr-TR"/>
        </w:rPr>
        <w:t>(</w:t>
      </w:r>
      <w:r w:rsidR="00C047F2" w:rsidRPr="00C047F2">
        <w:rPr>
          <w:rFonts w:ascii="Times New Roman" w:eastAsia="Times New Roman" w:hAnsi="Times New Roman" w:cs="Times New Roman"/>
          <w:i/>
          <w:noProof/>
          <w:kern w:val="2"/>
          <w:lang w:eastAsia="tr-TR"/>
        </w:rPr>
        <w:t>Python-Based AI Powered by TensorFlow and Keras | by Metakratos Studio | Metakratos Studio | Medium</w:t>
      </w:r>
      <w:r w:rsidR="00C047F2" w:rsidRPr="00C047F2">
        <w:rPr>
          <w:rFonts w:ascii="Times New Roman" w:eastAsia="Times New Roman" w:hAnsi="Times New Roman" w:cs="Times New Roman"/>
          <w:noProof/>
          <w:kern w:val="2"/>
          <w:lang w:eastAsia="tr-TR"/>
        </w:rPr>
        <w:t>, n.d.)</w:t>
      </w:r>
      <w:r w:rsidR="00C047F2">
        <w:rPr>
          <w:rFonts w:ascii="Times New Roman" w:eastAsia="Times New Roman" w:hAnsi="Times New Roman" w:cs="Times New Roman"/>
          <w:kern w:val="2"/>
          <w:lang w:eastAsia="tr-TR"/>
        </w:rPr>
        <w:fldChar w:fldCharType="end"/>
      </w:r>
      <w:r w:rsidRPr="00564B15">
        <w:rPr>
          <w:rFonts w:ascii="Times New Roman" w:eastAsia="Times New Roman" w:hAnsi="Times New Roman" w:cs="Times New Roman"/>
          <w:kern w:val="2"/>
          <w:lang w:eastAsia="tr-TR"/>
        </w:rPr>
        <w:t>. Modelin giriş katmanında 35 nöron bulunmaktadır ve aktivasyon fonksiyonu olarak ELU (Exponential Linear Unit) kullanılmıştır. ELU fonksiyonu, negatif giriş değerleri için küçük negatif çıktılar üreterek daha dengeli bir öğrenme süreci sağlar. Aşırı öğrenmeyi (overfitting) önlemek amacıyla 0.3 oranında bir Dropout katmanı eklenmiştir. Çıkış katmanında ise hastanın kritik durumda olup olmadığını tahmin etmek için sigmoid aktivasyon fonksiyonu kullanılmıştır. Modelin optimizasyon sürecinde Adam optimizasyon algoritması ve Binary Cross Entropy (ikili çapraz entropi) kayıp fonksiyonu uygulanmıştır.</w:t>
      </w:r>
    </w:p>
    <w:p w14:paraId="4FE287A0" w14:textId="77777777" w:rsidR="0030191A" w:rsidRDefault="0030191A" w:rsidP="0030191A">
      <w:pPr>
        <w:keepNext/>
        <w:keepLines/>
        <w:widowControl w:val="0"/>
        <w:spacing w:before="120" w:after="120" w:line="240" w:lineRule="auto"/>
        <w:rPr>
          <w:rFonts w:ascii="Times New Roman" w:eastAsia="Times New Roman" w:hAnsi="Times New Roman" w:cs="Times New Roman"/>
          <w:kern w:val="2"/>
          <w:rtl/>
          <w:lang w:eastAsia="tr-TR"/>
        </w:rPr>
      </w:pPr>
      <w:r w:rsidRPr="00564B15">
        <w:rPr>
          <w:rFonts w:ascii="Times New Roman" w:eastAsia="Times New Roman" w:hAnsi="Times New Roman" w:cs="Times New Roman"/>
          <w:kern w:val="2"/>
          <w:lang w:eastAsia="tr-TR"/>
        </w:rPr>
        <w:t>Şekil 2’de modelin performansı karışıklık matrisi (confusion matrix) kullanılarak gösterilmiştir.</w:t>
      </w:r>
    </w:p>
    <w:p w14:paraId="1F5C02F3" w14:textId="77777777" w:rsidR="0030191A" w:rsidRPr="0030191A" w:rsidRDefault="0030191A" w:rsidP="0030191A">
      <w:pPr>
        <w:keepNext/>
        <w:keepLines/>
        <w:widowControl w:val="0"/>
        <w:spacing w:before="120" w:after="120" w:line="240" w:lineRule="auto"/>
        <w:rPr>
          <w:rFonts w:ascii="Times New Roman" w:eastAsia="Times New Roman" w:hAnsi="Times New Roman" w:cs="Times New Roman"/>
          <w:kern w:val="2"/>
          <w:sz w:val="12"/>
          <w:szCs w:val="12"/>
          <w:rtl/>
          <w:lang w:eastAsia="tr-TR"/>
        </w:rPr>
      </w:pPr>
    </w:p>
    <w:p w14:paraId="165CE005" w14:textId="4FCA4E27" w:rsidR="003E2153" w:rsidRDefault="0030191A" w:rsidP="003E2153">
      <w:pPr>
        <w:spacing w:after="0"/>
        <w:jc w:val="center"/>
        <w:rPr>
          <w:rFonts w:ascii="Times New Roman" w:hAnsi="Times New Roman" w:cs="Times New Roman"/>
        </w:rPr>
      </w:pPr>
      <w:r w:rsidRPr="0030191A">
        <w:rPr>
          <w:noProof/>
          <w:lang w:val="tr-TR" w:eastAsia="tr-TR"/>
        </w:rPr>
        <w:drawing>
          <wp:inline distT="0" distB="0" distL="0" distR="0" wp14:anchorId="1F2514D2" wp14:editId="570E4BD0">
            <wp:extent cx="2184432" cy="1630680"/>
            <wp:effectExtent l="0" t="0" r="0" b="0"/>
            <wp:docPr id="24435336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53365" name="Picture 14" descr="A screenshot of a computer&#10;&#10;AI-generated content may be incorrect."/>
                    <pic:cNvPicPr>
                      <a:picLocks/>
                    </pic:cNvPicPr>
                  </pic:nvPicPr>
                  <pic:blipFill>
                    <a:blip r:embed="rId10" cstate="print">
                      <a:extLst>
                        <a:ext uri="{28A0092B-C50C-407E-A947-70E740481C1C}">
                          <a14:useLocalDpi xmlns:a14="http://schemas.microsoft.com/office/drawing/2010/main" val="0"/>
                        </a:ext>
                      </a:extLst>
                    </a:blip>
                    <a:srcRect l="4263" t="10220" r="9731" b="7901"/>
                    <a:stretch>
                      <a:fillRect/>
                    </a:stretch>
                  </pic:blipFill>
                  <pic:spPr bwMode="auto">
                    <a:xfrm>
                      <a:off x="0" y="0"/>
                      <a:ext cx="2199613" cy="1642013"/>
                    </a:xfrm>
                    <a:prstGeom prst="rect">
                      <a:avLst/>
                    </a:prstGeom>
                    <a:noFill/>
                    <a:ln>
                      <a:noFill/>
                    </a:ln>
                  </pic:spPr>
                </pic:pic>
              </a:graphicData>
            </a:graphic>
          </wp:inline>
        </w:drawing>
      </w:r>
    </w:p>
    <w:p w14:paraId="2E5A7E4C" w14:textId="77777777" w:rsidR="00AE4C54" w:rsidRPr="0030191A" w:rsidRDefault="00AE4C54" w:rsidP="00AE4C54">
      <w:pPr>
        <w:keepNext/>
        <w:keepLines/>
        <w:widowControl w:val="0"/>
        <w:spacing w:before="120" w:after="120" w:line="240" w:lineRule="auto"/>
        <w:jc w:val="center"/>
        <w:rPr>
          <w:rFonts w:ascii="Times New Roman" w:eastAsia="Times New Roman" w:hAnsi="Times New Roman" w:cs="Times New Roman"/>
          <w:kern w:val="2"/>
          <w:rtl/>
          <w:lang w:eastAsia="tr-TR"/>
        </w:rPr>
      </w:pPr>
      <w:r w:rsidRPr="00564B15">
        <w:rPr>
          <w:rFonts w:ascii="Times New Roman" w:eastAsia="Times New Roman" w:hAnsi="Times New Roman" w:cs="Times New Roman"/>
          <w:kern w:val="2"/>
          <w:lang w:eastAsia="tr-TR"/>
        </w:rPr>
        <w:t>Şekil 2: Modelin karışıklık matrisi</w:t>
      </w:r>
    </w:p>
    <w:p w14:paraId="36AD386D" w14:textId="77777777" w:rsidR="00AE4C54" w:rsidRDefault="00AE4C54" w:rsidP="003E2153">
      <w:pPr>
        <w:spacing w:after="0"/>
        <w:jc w:val="center"/>
        <w:rPr>
          <w:rFonts w:ascii="Times New Roman" w:hAnsi="Times New Roman" w:cs="Times New Roman"/>
          <w:rtl/>
        </w:rPr>
      </w:pPr>
    </w:p>
    <w:p w14:paraId="4AE5403D" w14:textId="77777777" w:rsidR="00564B15" w:rsidRPr="00564B15" w:rsidRDefault="00564B15" w:rsidP="003E2153">
      <w:pPr>
        <w:keepNext/>
        <w:keepLines/>
        <w:widowControl w:val="0"/>
        <w:spacing w:before="120" w:after="120" w:line="240" w:lineRule="auto"/>
        <w:jc w:val="both"/>
        <w:rPr>
          <w:rFonts w:ascii="Times New Roman" w:eastAsia="Times New Roman" w:hAnsi="Times New Roman" w:cs="Times New Roman"/>
          <w:kern w:val="2"/>
          <w:lang w:eastAsia="tr-TR"/>
        </w:rPr>
      </w:pPr>
      <w:r w:rsidRPr="00564B15">
        <w:rPr>
          <w:rFonts w:ascii="Times New Roman" w:eastAsia="Times New Roman" w:hAnsi="Times New Roman" w:cs="Times New Roman"/>
          <w:kern w:val="2"/>
          <w:lang w:eastAsia="tr-TR"/>
        </w:rPr>
        <w:lastRenderedPageBreak/>
        <w:t>Bu matris, modelin sınıflandırma performansını göstermektedir. Gerçek pozitif (True Positive) değeri 31.647 olarak ölçülmüş olup, modelin kritik hastaları doğru şekilde sınıflandırdığını göstermektedir. Benzer şekilde, 23.791 normal hasta da doğru bir şekilde tanımlanmıştır. Ancak, yanlış pozitif (False Positive) sayısı 4.568 olup, bu da modelin bazı normal hastaları yanlışlıkla kritik olarak sınıflandırdığı anlamına gelmektedir. Yanlış negatif (False Negative) değeri ise sıfırdır, yani model hiçbir kritik hastayı yanlışlıkla normal olarak sınıflandırmamıştır. Bu sonuçlar, modelin kritik hastaları tespit etmede oldukça başarılı olduğunu göstermektedir.</w:t>
      </w:r>
    </w:p>
    <w:p w14:paraId="0CA0436F" w14:textId="06412123" w:rsidR="0030191A" w:rsidRPr="00DE3219" w:rsidRDefault="00564B15" w:rsidP="00DE3219">
      <w:pPr>
        <w:keepNext/>
        <w:keepLines/>
        <w:widowControl w:val="0"/>
        <w:spacing w:before="120" w:after="120" w:line="240" w:lineRule="auto"/>
        <w:jc w:val="both"/>
        <w:rPr>
          <w:rFonts w:ascii="Times New Roman" w:eastAsia="Times New Roman" w:hAnsi="Times New Roman" w:cs="Times New Roman"/>
          <w:kern w:val="2"/>
          <w:lang w:val="tr-TR" w:eastAsia="tr-TR"/>
        </w:rPr>
      </w:pPr>
      <w:r w:rsidRPr="00564B15">
        <w:rPr>
          <w:rFonts w:ascii="Times New Roman" w:eastAsia="Times New Roman" w:hAnsi="Times New Roman" w:cs="Times New Roman"/>
          <w:kern w:val="2"/>
          <w:lang w:eastAsia="tr-TR"/>
        </w:rPr>
        <w:t xml:space="preserve">Şekil 3’te yer alan ROC (Receiver Operating Characteristic) eğrisi, farklı eşik seviyelerinde gerçek pozitif oranı ile yanlış pozitif oranı arasındaki dengeyi göstermektedir. Eğri, 0.95’lik bir AUC (Eğri Altı Alan) değerine ulaşmakta olup, modelin yüksek riskli ve düşük riskli hastaları ayırt etme yeteneğinin oldukça güçlü olduğunu göstermektedir </w:t>
      </w:r>
      <w:r w:rsidR="00C047F2">
        <w:rPr>
          <w:rFonts w:ascii="Times New Roman" w:eastAsia="Times New Roman" w:hAnsi="Times New Roman" w:cs="Times New Roman"/>
          <w:kern w:val="2"/>
          <w:lang w:eastAsia="tr-TR"/>
        </w:rPr>
        <w:fldChar w:fldCharType="begin" w:fldLock="1"/>
      </w:r>
      <w:r w:rsidR="00C047F2">
        <w:rPr>
          <w:rFonts w:ascii="Times New Roman" w:eastAsia="Times New Roman" w:hAnsi="Times New Roman" w:cs="Times New Roman"/>
          <w:kern w:val="2"/>
          <w:lang w:eastAsia="tr-TR"/>
        </w:rPr>
        <w:instrText>ADDIN CSL_CITATION {"citationItems":[{"id":"ITEM-1","itemData":{"DOI":"10.1016/J.BSPC.2022.104220","ISSN":"1746-8094","abstract":"Respiration is a vital process for all living organisms. In the diagnosis and the detection of many health problems, patient's respiration rate, breath inhalation, and breath exhalation conditions are primarily taken into consideration by doctors, clinicians, and healthcare staff. In this study, an interactive application is designed to collect audio signals, present visual information about them, create a novel 21253x20 audio signal dataset for the detection of breath inhalation and breath exhalation that can be performed through nose and mouth, and classify audio signals based on machine learning (ML) models as breath inhalation and breath exhalation. Audio signals are received from both volunteers’ hearts (method 1) and trachea (method 2). ML models as decision tree (DT), Naïve Bayes (NB), support vector machines (SVM), k-nearest neighbor (KNN), gradient boosted trees (GBT), random forest (RF), and artificial neural network model (ANN) are used on the created dataset to classify the received audio signals from nose and mouth into two different conditions. The highest sensitivity, specificity, accuracy, and Matthews correlation coefficient (MCC) for the classification of breath inhalation and breath exhalation are respectively obtained as 91.82%, 87.20%, 89.51%, and 0.79 by method 2 based on majority voting of KNN, RF, and SVM. This paper mainly focuses on usage of audio signals and ML models as a novel approach to classify respiratory conditions based on breath inhalation and breath exhalation via an interactive application. This paper uncovers that audio signals received from method 2 are more effective and eligible to extract information than audio signals received from method 1.","author":[{"dropping-particle":"","family":"Reşit Kavsaoğlu","given":"Ahmet","non-dropping-particle":"","parse-names":false,"suffix":""},{"dropping-particle":"","family":"Sehirli","given":"Eftal","non-dropping-particle":"","parse-names":false,"suffix":""}],"container-title":"Biomedical Signal Processing and Control","id":"ITEM-1","issued":{"date-parts":[["2023","2","1"]]},"page":"104220","publisher":"Elsevier","title":"A novel study to classify breath inhalation and breath exhalation using audio signals from heart and trachea","type":"article-journal","volume":"80"},"uris":["http://www.mendeley.com/documents/?uuid=0cda6221-9c51-3894-871d-8e2299bf864b"]}],"mendeley":{"formattedCitation":"(Reşit Kavsaoğlu &amp; Sehirli, 2023)","plainTextFormattedCitation":"(Reşit Kavsaoğlu &amp; Sehirli, 2023)","previouslyFormattedCitation":"(Reşit Kavsaoğlu &amp; Sehirli, 2023)"},"properties":{"noteIndex":0},"schema":"https://github.com/citation-style-language/schema/raw/master/csl-citation.json"}</w:instrText>
      </w:r>
      <w:r w:rsidR="00C047F2">
        <w:rPr>
          <w:rFonts w:ascii="Times New Roman" w:eastAsia="Times New Roman" w:hAnsi="Times New Roman" w:cs="Times New Roman"/>
          <w:kern w:val="2"/>
          <w:lang w:eastAsia="tr-TR"/>
        </w:rPr>
        <w:fldChar w:fldCharType="separate"/>
      </w:r>
      <w:r w:rsidR="00C047F2" w:rsidRPr="00C047F2">
        <w:rPr>
          <w:rFonts w:ascii="Times New Roman" w:eastAsia="Times New Roman" w:hAnsi="Times New Roman" w:cs="Times New Roman"/>
          <w:noProof/>
          <w:kern w:val="2"/>
          <w:lang w:eastAsia="tr-TR"/>
        </w:rPr>
        <w:t>(Reşit Kavsaoğlu &amp; Sehirli, 2023)</w:t>
      </w:r>
      <w:r w:rsidR="00C047F2">
        <w:rPr>
          <w:rFonts w:ascii="Times New Roman" w:eastAsia="Times New Roman" w:hAnsi="Times New Roman" w:cs="Times New Roman"/>
          <w:kern w:val="2"/>
          <w:lang w:eastAsia="tr-TR"/>
        </w:rPr>
        <w:fldChar w:fldCharType="end"/>
      </w:r>
      <w:r w:rsidRPr="00564B15">
        <w:rPr>
          <w:rFonts w:ascii="Times New Roman" w:eastAsia="Times New Roman" w:hAnsi="Times New Roman" w:cs="Times New Roman"/>
          <w:kern w:val="2"/>
          <w:lang w:eastAsia="tr-TR"/>
        </w:rPr>
        <w:t>.</w:t>
      </w:r>
    </w:p>
    <w:p w14:paraId="1C6973B2" w14:textId="6E487348" w:rsidR="00564B15" w:rsidRPr="0030191A" w:rsidRDefault="00564B15" w:rsidP="00564B15">
      <w:pPr>
        <w:keepNext/>
        <w:keepLines/>
        <w:widowControl w:val="0"/>
        <w:spacing w:before="120" w:after="120" w:line="240" w:lineRule="auto"/>
        <w:jc w:val="center"/>
        <w:rPr>
          <w:rFonts w:ascii="Times New Roman" w:eastAsia="Times New Roman" w:hAnsi="Times New Roman" w:cs="Times New Roman"/>
          <w:kern w:val="2"/>
          <w:rtl/>
          <w:lang w:eastAsia="tr-TR"/>
        </w:rPr>
      </w:pPr>
      <w:r w:rsidRPr="0030191A">
        <w:rPr>
          <w:noProof/>
        </w:rPr>
        <w:fldChar w:fldCharType="begin"/>
      </w:r>
      <w:r w:rsidRPr="0030191A">
        <w:rPr>
          <w:noProof/>
        </w:rPr>
        <w:instrText xml:space="preserve"> INCLUDEPICTURE  "C:\\Users\\acer\\Pictures\\Screenshots 1\\Ekran görüntüsü 2025-03-29 023358.png" \* MERGEFORMATINET </w:instrText>
      </w:r>
      <w:r w:rsidRPr="0030191A">
        <w:rPr>
          <w:noProof/>
        </w:rPr>
        <w:fldChar w:fldCharType="separate"/>
      </w:r>
      <w:r w:rsidRPr="0030191A">
        <w:rPr>
          <w:noProof/>
        </w:rPr>
        <w:fldChar w:fldCharType="begin"/>
      </w:r>
      <w:r w:rsidRPr="0030191A">
        <w:rPr>
          <w:noProof/>
        </w:rPr>
        <w:instrText xml:space="preserve"> INCLUDEPICTURE  "C:\\Users\\abdas\\OneDrive\\Pictures\\Screenshots 1\\Ekran görüntüsü 2025-03-29 023358.png" \* MERGEFORMATINET </w:instrText>
      </w:r>
      <w:r w:rsidRPr="0030191A">
        <w:rPr>
          <w:noProof/>
        </w:rPr>
        <w:fldChar w:fldCharType="separate"/>
      </w:r>
      <w:r w:rsidRPr="0030191A">
        <w:rPr>
          <w:noProof/>
        </w:rPr>
        <w:fldChar w:fldCharType="begin"/>
      </w:r>
      <w:r w:rsidRPr="0030191A">
        <w:rPr>
          <w:noProof/>
        </w:rPr>
        <w:instrText xml:space="preserve"> INCLUDEPICTURE  "C:\\Users\\abdas\\OneDrive\\Pictures\\Screenshots 1\\Ekran görüntüsü 2025-03-29 023358.png" \* MERGEFORMATINET </w:instrText>
      </w:r>
      <w:r w:rsidRPr="0030191A">
        <w:rPr>
          <w:noProof/>
        </w:rPr>
        <w:fldChar w:fldCharType="separate"/>
      </w:r>
      <w:r w:rsidRPr="0030191A">
        <w:rPr>
          <w:noProof/>
        </w:rPr>
        <w:fldChar w:fldCharType="begin"/>
      </w:r>
      <w:r w:rsidRPr="0030191A">
        <w:rPr>
          <w:noProof/>
        </w:rPr>
        <w:instrText xml:space="preserve"> INCLUDEPICTURE  "C:\\Users\\abdas\\OneDrive\\Pictures\\Screenshots 1\\Ekran görüntüsü 2025-03-29 023358.png" \* MERGEFORMATINET </w:instrText>
      </w:r>
      <w:r w:rsidRPr="0030191A">
        <w:rPr>
          <w:noProof/>
        </w:rPr>
        <w:fldChar w:fldCharType="separate"/>
      </w:r>
      <w:r w:rsidRPr="0030191A">
        <w:rPr>
          <w:noProof/>
        </w:rPr>
        <w:fldChar w:fldCharType="begin"/>
      </w:r>
      <w:r w:rsidRPr="0030191A">
        <w:rPr>
          <w:noProof/>
        </w:rPr>
        <w:instrText xml:space="preserve"> INCLUDEPICTURE  "C:\\Users\\abdas\\OneDrive\\Pictures\\Screenshots 1\\Ekran görüntüsü 2025-03-29 023358.png" \* MERGEFORMATINET </w:instrText>
      </w:r>
      <w:r w:rsidRPr="0030191A">
        <w:rPr>
          <w:noProof/>
        </w:rPr>
        <w:fldChar w:fldCharType="separate"/>
      </w:r>
      <w:r w:rsidRPr="0030191A">
        <w:rPr>
          <w:noProof/>
        </w:rPr>
        <w:fldChar w:fldCharType="begin"/>
      </w:r>
      <w:r w:rsidRPr="0030191A">
        <w:rPr>
          <w:noProof/>
        </w:rPr>
        <w:instrText xml:space="preserve"> INCLUDEPICTURE  "C:\\Users\\abdas\\OneDrive\\Pictures\\Screenshots 1\\Ekran görüntüsü 2025-03-29 023358.png" \* MERGEFORMATINET </w:instrText>
      </w:r>
      <w:r w:rsidRPr="0030191A">
        <w:rPr>
          <w:noProof/>
        </w:rPr>
        <w:fldChar w:fldCharType="separate"/>
      </w:r>
      <w:r w:rsidRPr="0030191A">
        <w:rPr>
          <w:noProof/>
        </w:rPr>
        <w:fldChar w:fldCharType="begin"/>
      </w:r>
      <w:r w:rsidRPr="0030191A">
        <w:rPr>
          <w:noProof/>
        </w:rPr>
        <w:instrText xml:space="preserve"> INCLUDEPICTURE  "C:\\Users\\abdas\\OneDrive\\Pictures\\Screenshots 1\\Ekran görüntüsü 2025-03-29 023358.png" \* MERGEFORMATINET </w:instrText>
      </w:r>
      <w:r w:rsidRPr="0030191A">
        <w:rPr>
          <w:noProof/>
        </w:rPr>
        <w:fldChar w:fldCharType="separate"/>
      </w:r>
      <w:r w:rsidRPr="0030191A">
        <w:rPr>
          <w:noProof/>
        </w:rPr>
        <w:fldChar w:fldCharType="begin"/>
      </w:r>
      <w:r w:rsidRPr="0030191A">
        <w:rPr>
          <w:noProof/>
        </w:rPr>
        <w:instrText xml:space="preserve"> INCLUDEPICTURE  "C:\\Users\\kavsa\\Pictures\\Screenshots 1\\Ekran görüntüsü 2025-03-29 023358.png" \* MERGEFORMATINET </w:instrText>
      </w:r>
      <w:r w:rsidRPr="0030191A">
        <w:rPr>
          <w:noProof/>
        </w:rPr>
        <w:fldChar w:fldCharType="separate"/>
      </w:r>
      <w:r w:rsidRPr="0030191A">
        <w:rPr>
          <w:noProof/>
        </w:rPr>
        <w:fldChar w:fldCharType="begin"/>
      </w:r>
      <w:r w:rsidRPr="0030191A">
        <w:rPr>
          <w:noProof/>
        </w:rPr>
        <w:instrText xml:space="preserve"> INCLUDEPICTURE  "C:\\Users\\abdas\\OneDrive\\Desktop\\pp\\Pictures\\Screenshots 1\\Ekran görüntüsü 2025-03-29 023358.png" \* MERGEFORMATINET </w:instrText>
      </w:r>
      <w:r w:rsidRPr="0030191A">
        <w:rPr>
          <w:noProof/>
        </w:rPr>
        <w:fldChar w:fldCharType="separate"/>
      </w:r>
      <w:r>
        <w:rPr>
          <w:noProof/>
        </w:rPr>
        <w:fldChar w:fldCharType="begin"/>
      </w:r>
      <w:r>
        <w:rPr>
          <w:noProof/>
        </w:rPr>
        <w:instrText xml:space="preserve"> INCLUDEPICTURE  "C:\\Users\\abdas\\OneDrive\\Desktop\\pp\\Pictures\\Screenshots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"C:\\Users\\abdas\\OneDrive\\Desktop\\pp\\Pictures\\Screenshots 1\\Ekran görüntüsü 2025-03-29 023358.png" \* MERGEFORMATINET </w:instrText>
      </w:r>
      <w:r>
        <w:rPr>
          <w:noProof/>
        </w:rPr>
        <w:fldChar w:fldCharType="separate"/>
      </w:r>
      <w:r>
        <w:rPr>
          <w:noProof/>
        </w:rPr>
        <w:fldChar w:fldCharType="begin"/>
      </w:r>
      <w:r>
        <w:rPr>
          <w:noProof/>
        </w:rPr>
        <w:instrText xml:space="preserve"> INCLUDEPICTURE  "C:\\Users\\ayyaa\\Pictures\\Screenshots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"C:\\Users\\abdas\\OneDrive\\Desktop\\pp\\Pictures\\Screenshots 1\\Ekran görüntüsü 2025-03-29 023358.png" \* MERGEFORMATINET </w:instrText>
      </w:r>
      <w:r>
        <w:rPr>
          <w:noProof/>
        </w:rPr>
        <w:fldChar w:fldCharType="separate"/>
      </w:r>
      <w:r w:rsidR="00000000">
        <w:rPr>
          <w:noProof/>
        </w:rPr>
        <w:fldChar w:fldCharType="begin"/>
      </w:r>
      <w:r w:rsidR="00000000">
        <w:rPr>
          <w:noProof/>
        </w:rPr>
        <w:instrText xml:space="preserve"> INCLUDEPICTURE  "C:\\Users\\abdas\\OneDrive\\Desktop\\pp\\Pictures\\Screenshots 1\\Ekran görüntüsü 2025-03-29 023358.png" \* MERGEFORMATINET </w:instrText>
      </w:r>
      <w:r w:rsidR="00000000">
        <w:rPr>
          <w:noProof/>
        </w:rPr>
        <w:fldChar w:fldCharType="separate"/>
      </w:r>
      <w:r w:rsidR="002622AD">
        <w:rPr>
          <w:noProof/>
        </w:rPr>
        <w:pict w14:anchorId="7CCA66FA">
          <v:shape id="_x0000_i1026" type="#_x0000_t75" style="width:170pt;height:166pt">
            <v:imagedata r:id="rId11" r:href="rId12"/>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p>
    <w:p w14:paraId="0AF0414A" w14:textId="63A038BE" w:rsidR="0030191A" w:rsidRPr="00DE3219" w:rsidRDefault="00564B15" w:rsidP="00DE3219">
      <w:pPr>
        <w:keepNext/>
        <w:keepLines/>
        <w:widowControl w:val="0"/>
        <w:spacing w:before="120" w:after="120" w:line="240" w:lineRule="auto"/>
        <w:jc w:val="center"/>
        <w:rPr>
          <w:rFonts w:ascii="Times New Roman" w:eastAsia="Times New Roman" w:hAnsi="Times New Roman" w:cs="Times New Roman"/>
          <w:kern w:val="2"/>
          <w:lang w:val="tr-TR" w:eastAsia="tr-TR"/>
        </w:rPr>
      </w:pPr>
      <w:r w:rsidRPr="00564B15">
        <w:rPr>
          <w:rFonts w:ascii="Times New Roman" w:eastAsia="Times New Roman" w:hAnsi="Times New Roman" w:cs="Times New Roman"/>
          <w:kern w:val="2"/>
          <w:lang w:eastAsia="tr-TR"/>
        </w:rPr>
        <w:t>Şekil 3: ROC eğrisi</w:t>
      </w:r>
    </w:p>
    <w:p w14:paraId="4D020BC0" w14:textId="77777777" w:rsidR="00564B15" w:rsidRPr="00564B15" w:rsidRDefault="00564B15" w:rsidP="003E2153">
      <w:pPr>
        <w:keepNext/>
        <w:keepLines/>
        <w:widowControl w:val="0"/>
        <w:spacing w:before="120" w:after="120" w:line="240" w:lineRule="auto"/>
        <w:jc w:val="both"/>
        <w:rPr>
          <w:rFonts w:ascii="Times New Roman" w:eastAsia="Times New Roman" w:hAnsi="Times New Roman" w:cs="Times New Roman"/>
          <w:kern w:val="2"/>
          <w:lang w:eastAsia="tr-TR"/>
        </w:rPr>
      </w:pPr>
      <w:r w:rsidRPr="00564B15">
        <w:rPr>
          <w:rFonts w:ascii="Times New Roman" w:eastAsia="Times New Roman" w:hAnsi="Times New Roman" w:cs="Times New Roman"/>
          <w:kern w:val="2"/>
          <w:lang w:eastAsia="tr-TR"/>
        </w:rPr>
        <w:t>Bu modelin gerçek dünya senaryolarında etkili bir şekilde kullanılabilmesi için, tüm ilgili fizyolojik parametrelerin giriş olarak sağlanması gerekmektedir. Bu parametreler arasında en önemlilerinden biri hastanın kardiyovasküler durumunun temel göstergeleri olarak kabul edilen sistolik ve diyastolik kan basıncı değerleridir. Bu kan basıncı ölçümleri, rPPG (Remote Photoplethysmography) sinyallerinin invaziv olmayan analizine dayalı olarak elde edilmektedir. Bu sinyaller, bireyin kan basıncı seviyelerini doğrudan fiziksel temas olmadan tahmin etmeye olanak sağlayan biyometrik veriler sunar.</w:t>
      </w:r>
    </w:p>
    <w:p w14:paraId="56660145" w14:textId="478A784A" w:rsidR="0030191A" w:rsidRPr="00564B15" w:rsidRDefault="00564B15" w:rsidP="00913607">
      <w:pPr>
        <w:keepNext/>
        <w:keepLines/>
        <w:widowControl w:val="0"/>
        <w:spacing w:before="120" w:after="120" w:line="240" w:lineRule="auto"/>
        <w:jc w:val="both"/>
        <w:rPr>
          <w:rFonts w:ascii="Times New Roman" w:eastAsia="Times New Roman" w:hAnsi="Times New Roman" w:cs="Times New Roman"/>
          <w:kern w:val="2"/>
          <w:lang w:eastAsia="tr-TR"/>
        </w:rPr>
      </w:pPr>
      <w:r w:rsidRPr="00564B15">
        <w:rPr>
          <w:rFonts w:ascii="Times New Roman" w:eastAsia="Times New Roman" w:hAnsi="Times New Roman" w:cs="Times New Roman"/>
          <w:kern w:val="2"/>
          <w:lang w:eastAsia="tr-TR"/>
        </w:rPr>
        <w:t xml:space="preserve">Sistolik ve diyastolik değerleri tahmin etmek amacıyla yapay zekâ destekli bir model geliştirilmiştir. Model, bireylerin kan basınçlarını rPPG sinyallerinden elde edilen biyometrik veriler yardımıyla tahmin etmek üzere eğitilmiştir. Bu amaçla kullanılan veri seti, GitHub üzerinden erişilebilen ‘rPPG-BP-UKL_rppg_7s.h5’ adlı veri setidir </w:t>
      </w:r>
      <w:r w:rsidR="00C047F2">
        <w:rPr>
          <w:rFonts w:ascii="Times New Roman" w:eastAsia="Times New Roman" w:hAnsi="Times New Roman" w:cs="Times New Roman"/>
          <w:kern w:val="2"/>
          <w:lang w:eastAsia="tr-TR"/>
        </w:rPr>
        <w:fldChar w:fldCharType="begin" w:fldLock="1"/>
      </w:r>
      <w:r w:rsidR="00C047F2">
        <w:rPr>
          <w:rFonts w:ascii="Times New Roman" w:eastAsia="Times New Roman" w:hAnsi="Times New Roman" w:cs="Times New Roman"/>
          <w:kern w:val="2"/>
          <w:lang w:eastAsia="tr-TR"/>
        </w:rPr>
        <w:instrText>ADDIN CSL_CITATION {"citationItems":[{"id":"ITEM-1","itemData":{"URL":"https://github.com/enesbasbug/Blood_Pressure_Estimation_with_Webcam_using_Deep_Learning","accessed":{"date-parts":[["2025","4","8"]]},"id":"ITEM-1","issued":{"date-parts":[["0"]]},"title":"GitHub - enesbasbug/Blood_Pressure_Estimation_with_Webcam_using_Deep_Learning: Deep Learning-Based Blood Pressure Estimation Using Contactless Webcam PPG Measurements","type":"webpage"},"uris":["http://www.mendeley.com/documents/?uuid=180d9814-c443-32a2-b80a-4f3b2aaefeb1"]}],"mendeley":{"formattedCitation":"(&lt;i&gt;GitHub - Enesbasbug/Blood_Pressure_Estimation_with_Webcam_using_Deep_Learning: Deep Learning-Based Blood Pressure Estimation Using Contactless Webcam PPG Measurements&lt;/i&gt;, n.d.-a)","plainTextFormattedCitation":"(GitHub - Enesbasbug/Blood_Pressure_Estimation_with_Webcam_using_Deep_Learning: Deep Learning-Based Blood Pressure Estimation Using Contactless Webcam PPG Measurements, n.d.-a)","previouslyFormattedCitation":"(&lt;i&gt;GitHub - Enesbasbug/Blood_Pressure_Estimation_with_Webcam_using_Deep_Learning: Deep Learning-Based Blood Pressure Estimation Using Contactless Webcam PPG Measurements&lt;/i&gt;, n.d.-a)"},"properties":{"noteIndex":0},"schema":"https://github.com/citation-style-language/schema/raw/master/csl-citation.json"}</w:instrText>
      </w:r>
      <w:r w:rsidR="00C047F2">
        <w:rPr>
          <w:rFonts w:ascii="Times New Roman" w:eastAsia="Times New Roman" w:hAnsi="Times New Roman" w:cs="Times New Roman"/>
          <w:kern w:val="2"/>
          <w:lang w:eastAsia="tr-TR"/>
        </w:rPr>
        <w:fldChar w:fldCharType="separate"/>
      </w:r>
      <w:r w:rsidR="00C047F2" w:rsidRPr="00C047F2">
        <w:rPr>
          <w:rFonts w:ascii="Times New Roman" w:eastAsia="Times New Roman" w:hAnsi="Times New Roman" w:cs="Times New Roman"/>
          <w:noProof/>
          <w:kern w:val="2"/>
          <w:lang w:eastAsia="tr-TR"/>
        </w:rPr>
        <w:t>(</w:t>
      </w:r>
      <w:r w:rsidR="00C047F2" w:rsidRPr="00C047F2">
        <w:rPr>
          <w:rFonts w:ascii="Times New Roman" w:eastAsia="Times New Roman" w:hAnsi="Times New Roman" w:cs="Times New Roman"/>
          <w:i/>
          <w:noProof/>
          <w:kern w:val="2"/>
          <w:lang w:eastAsia="tr-TR"/>
        </w:rPr>
        <w:t>GitHub - Enesbasbug/Blood_Pressure_Estimation_with_Webcam_using_Deep_Learning: Deep Learning-Based Blood Pressure Estimation Using Contactless Webcam PPG Measurements</w:t>
      </w:r>
      <w:r w:rsidR="00C047F2" w:rsidRPr="00C047F2">
        <w:rPr>
          <w:rFonts w:ascii="Times New Roman" w:eastAsia="Times New Roman" w:hAnsi="Times New Roman" w:cs="Times New Roman"/>
          <w:noProof/>
          <w:kern w:val="2"/>
          <w:lang w:eastAsia="tr-TR"/>
        </w:rPr>
        <w:t>, n.d.-a)</w:t>
      </w:r>
      <w:r w:rsidR="00C047F2">
        <w:rPr>
          <w:rFonts w:ascii="Times New Roman" w:eastAsia="Times New Roman" w:hAnsi="Times New Roman" w:cs="Times New Roman"/>
          <w:kern w:val="2"/>
          <w:lang w:eastAsia="tr-TR"/>
        </w:rPr>
        <w:fldChar w:fldCharType="end"/>
      </w:r>
      <w:r w:rsidRPr="00564B15">
        <w:rPr>
          <w:rFonts w:ascii="Times New Roman" w:eastAsia="Times New Roman" w:hAnsi="Times New Roman" w:cs="Times New Roman"/>
          <w:kern w:val="2"/>
          <w:lang w:eastAsia="tr-TR"/>
        </w:rPr>
        <w:t xml:space="preserve"> ve toplam 7.851 örnek içermektedir. Veri seti üç ana bileşenden oluşmaktadır: rPPG sinyalleri (her biri 875 zaman noktasına sahip), subject_idx (her bireye karşılık gelen indeks bilgisi) ve etiketler (sistolik ve diyastolik kan basıncı değerleri). Bu veri seti, modelin rPPG sinyallerinden kan basıncını tahmin etmesi amacıyla özel olarak kullanılmıştır.</w:t>
      </w:r>
    </w:p>
    <w:p w14:paraId="54735A14" w14:textId="77777777" w:rsidR="00564B15" w:rsidRPr="0030191A" w:rsidRDefault="00564B15" w:rsidP="003E2153">
      <w:pPr>
        <w:keepNext/>
        <w:keepLines/>
        <w:widowControl w:val="0"/>
        <w:spacing w:before="120" w:after="120" w:line="240" w:lineRule="auto"/>
        <w:rPr>
          <w:rFonts w:ascii="Times New Roman" w:eastAsia="Times New Roman" w:hAnsi="Times New Roman" w:cs="Times New Roman"/>
          <w:kern w:val="2"/>
          <w:rtl/>
          <w:lang w:eastAsia="tr-TR"/>
        </w:rPr>
      </w:pPr>
      <w:r w:rsidRPr="00564B15">
        <w:rPr>
          <w:rFonts w:ascii="Times New Roman" w:eastAsia="Times New Roman" w:hAnsi="Times New Roman" w:cs="Times New Roman"/>
          <w:kern w:val="2"/>
          <w:lang w:eastAsia="tr-TR"/>
        </w:rPr>
        <w:t>Şekil 4’te, örnek bir bireye ait rPPG sinyalleri görselleştirilmiştir.</w:t>
      </w:r>
    </w:p>
    <w:p w14:paraId="0AD81C77" w14:textId="77777777" w:rsidR="0030191A" w:rsidRPr="00564B15" w:rsidRDefault="0030191A" w:rsidP="003E2153">
      <w:pPr>
        <w:keepNext/>
        <w:keepLines/>
        <w:widowControl w:val="0"/>
        <w:spacing w:before="120" w:after="120" w:line="240" w:lineRule="auto"/>
        <w:rPr>
          <w:rFonts w:ascii="Times New Roman" w:eastAsia="Times New Roman" w:hAnsi="Times New Roman" w:cs="Times New Roman"/>
          <w:kern w:val="2"/>
          <w:sz w:val="12"/>
          <w:szCs w:val="12"/>
          <w:lang w:eastAsia="tr-TR"/>
        </w:rPr>
      </w:pPr>
    </w:p>
    <w:p w14:paraId="49437FDE" w14:textId="3F52E880" w:rsidR="00564B15" w:rsidRPr="0030191A" w:rsidRDefault="00564B15" w:rsidP="00564B15">
      <w:pPr>
        <w:keepNext/>
        <w:keepLines/>
        <w:widowControl w:val="0"/>
        <w:spacing w:before="120" w:after="120" w:line="240" w:lineRule="auto"/>
        <w:jc w:val="center"/>
        <w:rPr>
          <w:rFonts w:ascii="Times New Roman" w:eastAsia="Times New Roman" w:hAnsi="Times New Roman" w:cs="Times New Roman"/>
          <w:kern w:val="2"/>
          <w:rtl/>
          <w:lang w:eastAsia="tr-TR"/>
        </w:rPr>
      </w:pPr>
      <w:r w:rsidRPr="0030191A">
        <w:rPr>
          <w:noProof/>
          <w:lang w:val="tr-TR" w:eastAsia="tr-TR"/>
        </w:rPr>
        <w:drawing>
          <wp:inline distT="0" distB="0" distL="0" distR="0" wp14:anchorId="6AAE4D90" wp14:editId="25E18093">
            <wp:extent cx="2905125" cy="1295637"/>
            <wp:effectExtent l="0" t="0" r="0" b="0"/>
            <wp:docPr id="4" name="Picture 54" descr="صورة تم تحميلها"/>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descr="صورة تم تحميلها"/>
                    <pic:cNvPicPr>
                      <a:picLocks/>
                    </pic:cNvPicPr>
                  </pic:nvPicPr>
                  <pic:blipFill>
                    <a:blip r:embed="rId13" cstate="print">
                      <a:extLst>
                        <a:ext uri="{28A0092B-C50C-407E-A947-70E740481C1C}">
                          <a14:useLocalDpi xmlns:a14="http://schemas.microsoft.com/office/drawing/2010/main" val="0"/>
                        </a:ext>
                      </a:extLst>
                    </a:blip>
                    <a:srcRect l="3517" t="8592" r="691" b="6741"/>
                    <a:stretch>
                      <a:fillRect/>
                    </a:stretch>
                  </pic:blipFill>
                  <pic:spPr bwMode="auto">
                    <a:xfrm>
                      <a:off x="0" y="0"/>
                      <a:ext cx="2911014" cy="1298263"/>
                    </a:xfrm>
                    <a:prstGeom prst="rect">
                      <a:avLst/>
                    </a:prstGeom>
                    <a:noFill/>
                    <a:ln>
                      <a:noFill/>
                    </a:ln>
                  </pic:spPr>
                </pic:pic>
              </a:graphicData>
            </a:graphic>
          </wp:inline>
        </w:drawing>
      </w:r>
    </w:p>
    <w:p w14:paraId="2570AB2B" w14:textId="77777777" w:rsidR="00564B15" w:rsidRPr="0030191A" w:rsidRDefault="00564B15" w:rsidP="00564B15">
      <w:pPr>
        <w:keepNext/>
        <w:keepLines/>
        <w:widowControl w:val="0"/>
        <w:spacing w:before="120" w:after="120" w:line="240" w:lineRule="auto"/>
        <w:jc w:val="center"/>
        <w:rPr>
          <w:rFonts w:ascii="Times New Roman" w:eastAsia="Times New Roman" w:hAnsi="Times New Roman" w:cs="Times New Roman"/>
          <w:kern w:val="2"/>
          <w:rtl/>
          <w:lang w:eastAsia="tr-TR"/>
        </w:rPr>
      </w:pPr>
      <w:r w:rsidRPr="00564B15">
        <w:rPr>
          <w:rFonts w:ascii="Times New Roman" w:eastAsia="Times New Roman" w:hAnsi="Times New Roman" w:cs="Times New Roman"/>
          <w:kern w:val="2"/>
          <w:lang w:eastAsia="tr-TR"/>
        </w:rPr>
        <w:lastRenderedPageBreak/>
        <w:t>Şekil 4: rPPG sinyaline bir örnek</w:t>
      </w:r>
    </w:p>
    <w:p w14:paraId="58D620F4" w14:textId="77777777" w:rsidR="0030191A" w:rsidRPr="00564B15" w:rsidRDefault="0030191A" w:rsidP="00564B15">
      <w:pPr>
        <w:keepNext/>
        <w:keepLines/>
        <w:widowControl w:val="0"/>
        <w:spacing w:before="120" w:after="120" w:line="240" w:lineRule="auto"/>
        <w:jc w:val="center"/>
        <w:rPr>
          <w:rFonts w:ascii="Times New Roman" w:eastAsia="Times New Roman" w:hAnsi="Times New Roman" w:cs="Times New Roman"/>
          <w:kern w:val="2"/>
          <w:sz w:val="12"/>
          <w:szCs w:val="12"/>
          <w:lang w:eastAsia="tr-TR"/>
        </w:rPr>
      </w:pPr>
    </w:p>
    <w:p w14:paraId="6078E18B" w14:textId="77777777" w:rsidR="000B00A8" w:rsidRPr="000B00A8" w:rsidRDefault="000B00A8" w:rsidP="003E2153">
      <w:pPr>
        <w:keepNext/>
        <w:keepLines/>
        <w:widowControl w:val="0"/>
        <w:spacing w:before="120" w:after="120" w:line="240" w:lineRule="auto"/>
        <w:jc w:val="both"/>
        <w:rPr>
          <w:rFonts w:ascii="Times New Roman" w:eastAsia="Times New Roman" w:hAnsi="Times New Roman" w:cs="Times New Roman"/>
          <w:kern w:val="2"/>
          <w:lang w:eastAsia="tr-TR"/>
        </w:rPr>
      </w:pPr>
      <w:r w:rsidRPr="000B00A8">
        <w:rPr>
          <w:rFonts w:ascii="Times New Roman" w:eastAsia="Times New Roman" w:hAnsi="Times New Roman" w:cs="Times New Roman"/>
          <w:kern w:val="2"/>
          <w:lang w:eastAsia="tr-TR"/>
        </w:rPr>
        <w:t>Bu çalışmanın bu bölümünde, rPPG sinyalinden kan basıncı tahmini için en anlamlı özelliklerin çıkarılması ve bu özelliklerin makine öğrenmesi modellerine uygun hale getirilmesi amaçlanmıştır. Elde edilen özellikler üç ana gruba ayrılmıştır:</w:t>
      </w:r>
    </w:p>
    <w:p w14:paraId="1871772D" w14:textId="77777777" w:rsidR="000B00A8" w:rsidRPr="000B00A8" w:rsidRDefault="000B00A8" w:rsidP="003E2153">
      <w:pPr>
        <w:keepNext/>
        <w:keepLines/>
        <w:widowControl w:val="0"/>
        <w:spacing w:before="120" w:after="120" w:line="240" w:lineRule="auto"/>
        <w:jc w:val="both"/>
        <w:rPr>
          <w:rFonts w:ascii="Times New Roman" w:eastAsia="Times New Roman" w:hAnsi="Times New Roman" w:cs="Times New Roman"/>
          <w:kern w:val="2"/>
          <w:lang w:eastAsia="tr-TR"/>
        </w:rPr>
      </w:pPr>
      <w:r w:rsidRPr="000B00A8">
        <w:rPr>
          <w:rFonts w:ascii="Times New Roman" w:eastAsia="Times New Roman" w:hAnsi="Times New Roman" w:cs="Times New Roman"/>
          <w:kern w:val="2"/>
          <w:lang w:eastAsia="tr-TR"/>
        </w:rPr>
        <w:t>Zaman domeni (time domain) özellikleri, sinyalin doğrudan istatistiksel analizini içerir. Bu özellikler, sinyalin genel davranışını temsil eder ve ortalama, standart sapma, minimum ve maksimum değerler, sinyal genliği, RMS (kök ortalama kare), çarpıklık (skewness) ve basıklık (kurtosis) gibi ölçümleri içerir. Ayrıca medyan, varyans ve çeyrekler arası aralık (IQR) gibi ek istatistiksel metrikler de çıkarılmıştır.</w:t>
      </w:r>
    </w:p>
    <w:p w14:paraId="53F5CAF2" w14:textId="77777777" w:rsidR="000B00A8" w:rsidRPr="000B00A8" w:rsidRDefault="000B00A8" w:rsidP="003E2153">
      <w:pPr>
        <w:keepNext/>
        <w:keepLines/>
        <w:widowControl w:val="0"/>
        <w:spacing w:before="120" w:after="120" w:line="240" w:lineRule="auto"/>
        <w:jc w:val="both"/>
        <w:rPr>
          <w:rFonts w:ascii="Times New Roman" w:eastAsia="Times New Roman" w:hAnsi="Times New Roman" w:cs="Times New Roman"/>
          <w:kern w:val="2"/>
          <w:lang w:eastAsia="tr-TR"/>
        </w:rPr>
      </w:pPr>
      <w:r w:rsidRPr="000B00A8">
        <w:rPr>
          <w:rFonts w:ascii="Times New Roman" w:eastAsia="Times New Roman" w:hAnsi="Times New Roman" w:cs="Times New Roman"/>
          <w:kern w:val="2"/>
          <w:lang w:eastAsia="tr-TR"/>
        </w:rPr>
        <w:t>Frekans domeni (frequency domain) özellikleri, sinyalin frekans bileşenlerini analiz ederek kan basıncı tahmini için önemli bilgiler sunar. Bu özellikler arasında tepe frekansı (peak frequency), tepe genliği (peak amplitude) ve toplam enerji bulunur. Ayrıca sıfır geçiş oranı (zero-crossing rate), spektral entropi (spectral entropy) ve ortalama frekans (mean frequency) gibi gelişmiş teknikler de sinyalin zamansal değişimlerini daha ayrıntılı analiz etmek için kullanılmıştır.</w:t>
      </w:r>
    </w:p>
    <w:p w14:paraId="17777857" w14:textId="77777777" w:rsidR="000B00A8" w:rsidRPr="000B00A8" w:rsidRDefault="000B00A8" w:rsidP="003E2153">
      <w:pPr>
        <w:keepNext/>
        <w:keepLines/>
        <w:widowControl w:val="0"/>
        <w:spacing w:before="120" w:after="120" w:line="240" w:lineRule="auto"/>
        <w:jc w:val="both"/>
        <w:rPr>
          <w:rFonts w:ascii="Times New Roman" w:eastAsia="Times New Roman" w:hAnsi="Times New Roman" w:cs="Times New Roman"/>
          <w:kern w:val="2"/>
          <w:lang w:eastAsia="tr-TR"/>
        </w:rPr>
      </w:pPr>
      <w:r w:rsidRPr="000B00A8">
        <w:rPr>
          <w:rFonts w:ascii="Times New Roman" w:eastAsia="Times New Roman" w:hAnsi="Times New Roman" w:cs="Times New Roman"/>
          <w:kern w:val="2"/>
          <w:lang w:eastAsia="tr-TR"/>
        </w:rPr>
        <w:t>Özellikler çıkarıldıktan sonra, bu veriler kan basıncı tahmini yapmak üzere bir yapay zekâ modelini eğitmek için kullanılmıştır. İlk olarak, tüm değerlerin aynı dağılıma sahip olmasını sağlamak amacıyla standartlaştırma işlemi standard scaler yöntemiyle uygulanmıştır. Veri seti %80 eğitim, %20 test olarak ikiye ayrılmış ve modelin genel performansını değerlendirmek için çapraz doğrulama (cross-validation) kullanılmıştır.</w:t>
      </w:r>
    </w:p>
    <w:p w14:paraId="5F058FAC" w14:textId="04FFEB67" w:rsidR="0030191A" w:rsidRPr="00957AA4" w:rsidRDefault="000B00A8" w:rsidP="00957AA4">
      <w:pPr>
        <w:keepNext/>
        <w:keepLines/>
        <w:widowControl w:val="0"/>
        <w:spacing w:before="120" w:after="120" w:line="240" w:lineRule="auto"/>
        <w:jc w:val="both"/>
        <w:rPr>
          <w:rFonts w:ascii="Times New Roman" w:eastAsia="Times New Roman" w:hAnsi="Times New Roman" w:cs="Times New Roman"/>
          <w:kern w:val="2"/>
          <w:lang w:val="tr-TR" w:eastAsia="tr-TR"/>
        </w:rPr>
      </w:pPr>
      <w:r w:rsidRPr="000B00A8">
        <w:rPr>
          <w:rFonts w:ascii="Times New Roman" w:eastAsia="Times New Roman" w:hAnsi="Times New Roman" w:cs="Times New Roman"/>
          <w:kern w:val="2"/>
          <w:lang w:eastAsia="tr-TR"/>
        </w:rPr>
        <w:t>Şekil 5’te görüldüğü üzere, model eğitimi için Yapay Sinir Ağı (ANN) tabanlı bir derin öğrenme mimarisi uygulanmıştır. Giriş katmanı, ReLU aktivasyon fonksiyonuna sahip 128 nörondan oluşmaktadır. Bu katmanı, aşırı öğrenmeyi önlemek amacıyla Batch Normalization ve Dropout katmanları takip etmektedir. Öğrenme kapasitesini artırmak amacıyla sırasıyla 64 ve 32 nöron içeren ek katmanlar da modele eklenmiştir.</w:t>
      </w:r>
    </w:p>
    <w:p w14:paraId="39225C90" w14:textId="73A920A8" w:rsidR="00564B15" w:rsidRPr="0030191A" w:rsidRDefault="000B00A8" w:rsidP="00564B15">
      <w:pPr>
        <w:keepNext/>
        <w:keepLines/>
        <w:widowControl w:val="0"/>
        <w:spacing w:before="120" w:after="120" w:line="240" w:lineRule="auto"/>
        <w:jc w:val="center"/>
        <w:rPr>
          <w:rFonts w:ascii="Times New Roman" w:eastAsia="Times New Roman" w:hAnsi="Times New Roman" w:cs="Times New Roman"/>
          <w:kern w:val="2"/>
          <w:rtl/>
          <w:lang w:eastAsia="tr-TR"/>
        </w:rPr>
      </w:pPr>
      <w:r w:rsidRPr="0030191A">
        <w:rPr>
          <w:noProof/>
          <w:lang w:val="tr-TR" w:eastAsia="tr-TR"/>
        </w:rPr>
        <w:drawing>
          <wp:inline distT="0" distB="0" distL="0" distR="0" wp14:anchorId="3A56BBED" wp14:editId="20B048B1">
            <wp:extent cx="1263650" cy="1769095"/>
            <wp:effectExtent l="0" t="0" r="0" b="0"/>
            <wp:docPr id="3" name="Picture 3"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ata flow&#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63650" cy="1769095"/>
                    </a:xfrm>
                    <a:prstGeom prst="rect">
                      <a:avLst/>
                    </a:prstGeom>
                  </pic:spPr>
                </pic:pic>
              </a:graphicData>
            </a:graphic>
          </wp:inline>
        </w:drawing>
      </w:r>
    </w:p>
    <w:p w14:paraId="3414E83E" w14:textId="500ED222" w:rsidR="0030191A" w:rsidRPr="00DE3219" w:rsidRDefault="000B00A8" w:rsidP="00DE3219">
      <w:pPr>
        <w:keepNext/>
        <w:keepLines/>
        <w:widowControl w:val="0"/>
        <w:spacing w:before="120" w:after="120" w:line="240" w:lineRule="auto"/>
        <w:jc w:val="center"/>
        <w:rPr>
          <w:rFonts w:ascii="Times New Roman" w:eastAsia="Times New Roman" w:hAnsi="Times New Roman" w:cs="Times New Roman"/>
          <w:kern w:val="2"/>
          <w:lang w:val="tr-TR" w:eastAsia="tr-TR"/>
        </w:rPr>
      </w:pPr>
      <w:r w:rsidRPr="000B00A8">
        <w:rPr>
          <w:rFonts w:ascii="Times New Roman" w:eastAsia="Times New Roman" w:hAnsi="Times New Roman" w:cs="Times New Roman"/>
          <w:kern w:val="2"/>
          <w:lang w:eastAsia="tr-TR"/>
        </w:rPr>
        <w:t>Şekil 5: Kan basıncı tahmini için YSA (Yapay Sinir Ağı) mimarisi</w:t>
      </w:r>
    </w:p>
    <w:p w14:paraId="70DC6315" w14:textId="77777777" w:rsidR="000B00A8" w:rsidRPr="000B00A8" w:rsidRDefault="000B00A8" w:rsidP="003E2153">
      <w:pPr>
        <w:keepNext/>
        <w:keepLines/>
        <w:widowControl w:val="0"/>
        <w:spacing w:before="120" w:after="120" w:line="240" w:lineRule="auto"/>
        <w:jc w:val="both"/>
        <w:rPr>
          <w:rFonts w:ascii="Times New Roman" w:eastAsia="Times New Roman" w:hAnsi="Times New Roman" w:cs="Times New Roman"/>
          <w:kern w:val="2"/>
          <w:lang w:eastAsia="tr-TR"/>
        </w:rPr>
      </w:pPr>
      <w:r w:rsidRPr="00D4067C">
        <w:rPr>
          <w:rFonts w:ascii="Times New Roman" w:eastAsia="Times New Roman" w:hAnsi="Times New Roman" w:cs="Times New Roman"/>
          <w:kern w:val="2"/>
          <w:lang w:val="tr-TR" w:eastAsia="tr-TR"/>
        </w:rPr>
        <w:t xml:space="preserve">Çıkış katmanında lineer aktivasyon fonksiyonu kullanılarak sistolik ve diyastolik kan basıncının tahmini gerçekleştirilmiştir. </w:t>
      </w:r>
      <w:r w:rsidRPr="000B00A8">
        <w:rPr>
          <w:rFonts w:ascii="Times New Roman" w:eastAsia="Times New Roman" w:hAnsi="Times New Roman" w:cs="Times New Roman"/>
          <w:kern w:val="2"/>
          <w:lang w:eastAsia="tr-TR"/>
        </w:rPr>
        <w:t>Modelin optimizasyonu Adam optimizasyon algoritması ile yapılmış, kayıp fonksiyonu olarak Ortalama Kare Hata (Mean Squared Error - MSE) tercih edilmiştir. Aşırı öğrenmeyi önlemek amacıyla, modelin performansında iyileşme durduğu anda eğitim sürecini sonlandırmak için early stopping yöntemi uygulanmıştır.</w:t>
      </w:r>
    </w:p>
    <w:p w14:paraId="51D220E0" w14:textId="77777777" w:rsidR="000B00A8" w:rsidRPr="000B00A8" w:rsidRDefault="000B00A8" w:rsidP="003E2153">
      <w:pPr>
        <w:keepNext/>
        <w:keepLines/>
        <w:widowControl w:val="0"/>
        <w:spacing w:before="120" w:after="120" w:line="240" w:lineRule="auto"/>
        <w:jc w:val="both"/>
        <w:rPr>
          <w:rFonts w:ascii="Times New Roman" w:eastAsia="Times New Roman" w:hAnsi="Times New Roman" w:cs="Times New Roman"/>
          <w:kern w:val="2"/>
          <w:lang w:eastAsia="tr-TR"/>
        </w:rPr>
      </w:pPr>
      <w:r w:rsidRPr="000B00A8">
        <w:rPr>
          <w:rFonts w:ascii="Times New Roman" w:eastAsia="Times New Roman" w:hAnsi="Times New Roman" w:cs="Times New Roman"/>
          <w:kern w:val="2"/>
          <w:lang w:eastAsia="tr-TR"/>
        </w:rPr>
        <w:t>OpenCV kullanılarak kamera aktif hale getirilmiş ve yüz tespiti Haar Cascade yöntemi ile gerçekleştirilmiştir. Yüz tanımlandıktan sonra, yüzün üst kısmı yani alın bölgesi belirlenmiştir. Yakalanan görüntüden yalnızca yeşil kanal verileri alınmıştır. rPPG yöntemi kanın oksijen doygunluğuna duyarlı olduğundan, yeşil kanaldaki zamansal değişimler izlenerek bir sinyal dizisi oluşturulmuştur. Bu işlem, önceden belirlenmiş kare sayısına (875 zaman noktası) ulaşılana kadar sürdürülmüştür.</w:t>
      </w:r>
    </w:p>
    <w:p w14:paraId="6B71D13B" w14:textId="14E39FB3" w:rsidR="003E2153" w:rsidRDefault="000B00A8" w:rsidP="0030191A">
      <w:pPr>
        <w:keepNext/>
        <w:keepLines/>
        <w:widowControl w:val="0"/>
        <w:spacing w:before="120" w:after="120" w:line="240" w:lineRule="auto"/>
        <w:jc w:val="both"/>
        <w:rPr>
          <w:rFonts w:ascii="Times New Roman" w:eastAsia="Times New Roman" w:hAnsi="Times New Roman" w:cs="Times New Roman"/>
          <w:kern w:val="2"/>
          <w:rtl/>
          <w:lang w:val="tr-TR" w:eastAsia="tr-TR"/>
        </w:rPr>
      </w:pPr>
      <w:r w:rsidRPr="000B00A8">
        <w:rPr>
          <w:rFonts w:ascii="Times New Roman" w:eastAsia="Times New Roman" w:hAnsi="Times New Roman" w:cs="Times New Roman"/>
          <w:kern w:val="2"/>
          <w:lang w:eastAsia="tr-TR"/>
        </w:rPr>
        <w:t>Elde edilen ham rPPG sinyali, ilgili frekans bileşenlerini korumak ve gereksiz gürültüyü ortadan kaldırmak amacıyla Butterworth bant geçiren filtre ile filtrelenmiştir. Ardından sinyal normalize edilmiştir. Bu temizlenmiş sinyalden, zaman ve frekans domenine ait özellikler çıkarılarak, makine öğrenmesi modeline uygun bir giriş vektörü oluşturulmuştur.</w:t>
      </w:r>
    </w:p>
    <w:p w14:paraId="6E26A13E" w14:textId="77777777" w:rsidR="0030191A" w:rsidRDefault="0030191A" w:rsidP="0030191A">
      <w:pPr>
        <w:keepNext/>
        <w:keepLines/>
        <w:widowControl w:val="0"/>
        <w:spacing w:before="120" w:after="120" w:line="240" w:lineRule="auto"/>
        <w:jc w:val="both"/>
        <w:rPr>
          <w:rFonts w:ascii="Times New Roman" w:eastAsia="Times New Roman" w:hAnsi="Times New Roman" w:cs="Times New Roman"/>
          <w:kern w:val="2"/>
          <w:sz w:val="12"/>
          <w:szCs w:val="12"/>
          <w:lang w:val="tr-TR" w:eastAsia="tr-TR"/>
        </w:rPr>
      </w:pPr>
    </w:p>
    <w:p w14:paraId="522D1385" w14:textId="77777777" w:rsidR="00957AA4" w:rsidRDefault="00957AA4" w:rsidP="0030191A">
      <w:pPr>
        <w:keepNext/>
        <w:keepLines/>
        <w:widowControl w:val="0"/>
        <w:spacing w:before="120" w:after="120" w:line="240" w:lineRule="auto"/>
        <w:jc w:val="both"/>
        <w:rPr>
          <w:rFonts w:ascii="Times New Roman" w:eastAsia="Times New Roman" w:hAnsi="Times New Roman" w:cs="Times New Roman"/>
          <w:kern w:val="2"/>
          <w:sz w:val="12"/>
          <w:szCs w:val="12"/>
          <w:lang w:val="tr-TR" w:eastAsia="tr-TR"/>
        </w:rPr>
      </w:pPr>
    </w:p>
    <w:p w14:paraId="4EE80E40" w14:textId="77777777" w:rsidR="00957AA4" w:rsidRPr="0030191A" w:rsidRDefault="00957AA4" w:rsidP="0030191A">
      <w:pPr>
        <w:keepNext/>
        <w:keepLines/>
        <w:widowControl w:val="0"/>
        <w:spacing w:before="120" w:after="120" w:line="240" w:lineRule="auto"/>
        <w:jc w:val="both"/>
        <w:rPr>
          <w:rFonts w:ascii="Times New Roman" w:eastAsia="Times New Roman" w:hAnsi="Times New Roman" w:cs="Times New Roman"/>
          <w:kern w:val="2"/>
          <w:sz w:val="12"/>
          <w:szCs w:val="12"/>
          <w:lang w:val="tr-TR" w:eastAsia="tr-TR"/>
        </w:rPr>
      </w:pPr>
    </w:p>
    <w:p w14:paraId="30267CAA" w14:textId="33A41893" w:rsidR="000B00A8" w:rsidRPr="000B00A8" w:rsidRDefault="000B00A8" w:rsidP="003E2153">
      <w:pPr>
        <w:keepNext/>
        <w:keepLines/>
        <w:widowControl w:val="0"/>
        <w:spacing w:before="120" w:after="120" w:line="240" w:lineRule="auto"/>
        <w:rPr>
          <w:rFonts w:ascii="Times New Roman" w:eastAsia="Times New Roman" w:hAnsi="Times New Roman" w:cs="Times New Roman"/>
          <w:b/>
          <w:bCs/>
          <w:kern w:val="2"/>
          <w:lang w:eastAsia="tr-TR"/>
        </w:rPr>
      </w:pPr>
      <w:r w:rsidRPr="000B00A8">
        <w:rPr>
          <w:rFonts w:ascii="Times New Roman" w:eastAsia="Times New Roman" w:hAnsi="Times New Roman" w:cs="Times New Roman"/>
          <w:b/>
          <w:bCs/>
          <w:kern w:val="2"/>
          <w:lang w:eastAsia="tr-TR"/>
        </w:rPr>
        <w:t>B. SQL Tabanlı Hasta Veri Yönetimi ve Doktor</w:t>
      </w:r>
      <w:r w:rsidR="003E2153" w:rsidRPr="0030191A">
        <w:rPr>
          <w:rFonts w:ascii="Times New Roman" w:eastAsia="Times New Roman" w:hAnsi="Times New Roman" w:cs="Times New Roman"/>
          <w:b/>
          <w:bCs/>
          <w:kern w:val="2"/>
          <w:lang w:eastAsia="tr-TR"/>
        </w:rPr>
        <w:t>:</w:t>
      </w:r>
    </w:p>
    <w:p w14:paraId="0ED80427" w14:textId="77777777" w:rsidR="000B00A8" w:rsidRPr="000B00A8" w:rsidRDefault="000B00A8" w:rsidP="003E2153">
      <w:pPr>
        <w:keepNext/>
        <w:keepLines/>
        <w:widowControl w:val="0"/>
        <w:spacing w:before="120" w:after="120" w:line="240" w:lineRule="auto"/>
        <w:jc w:val="both"/>
        <w:rPr>
          <w:rFonts w:ascii="Times New Roman" w:eastAsia="Times New Roman" w:hAnsi="Times New Roman" w:cs="Times New Roman"/>
          <w:kern w:val="2"/>
          <w:lang w:eastAsia="tr-TR"/>
        </w:rPr>
      </w:pPr>
      <w:r w:rsidRPr="000B00A8">
        <w:rPr>
          <w:rFonts w:ascii="Times New Roman" w:eastAsia="Times New Roman" w:hAnsi="Times New Roman" w:cs="Times New Roman"/>
          <w:kern w:val="2"/>
          <w:lang w:eastAsia="tr-TR"/>
        </w:rPr>
        <w:t>Sistem, hastaların kimlik doğrulaması yoluyla sağlık verilerinin toplanmasını ve değerlendirilmesini sağlayan otomatik bir triyaj mekanizması olarak çalışmaktadır. Hastaneye gelen bir hasta, öncelikle kimlik doğrulama işlemini gerçekleştirir. Bu işlem, Türkiye Cumhuriyeti Kimlik Numarası (TCKN) manuel olarak girilerek ya da kimlik kartının taratılmasıyla yapılabilir. Kimlik doğrulama tamamlandıktan sonra, sistem veri tabanından hastaya ait bilgileri ve fotoğrafı alarak kimliğin doğruluğunu onaylamak üzere ekranda gösterir.</w:t>
      </w:r>
    </w:p>
    <w:p w14:paraId="33471AE5" w14:textId="60A5C55E" w:rsidR="00564B15" w:rsidRDefault="000B00A8" w:rsidP="0030191A">
      <w:pPr>
        <w:keepNext/>
        <w:keepLines/>
        <w:widowControl w:val="0"/>
        <w:spacing w:before="120" w:after="120" w:line="240" w:lineRule="auto"/>
        <w:jc w:val="both"/>
        <w:rPr>
          <w:rFonts w:ascii="Times New Roman" w:eastAsia="Times New Roman" w:hAnsi="Times New Roman" w:cs="Times New Roman"/>
          <w:kern w:val="2"/>
          <w:rtl/>
          <w:lang w:eastAsia="tr-TR"/>
        </w:rPr>
      </w:pPr>
      <w:r w:rsidRPr="000B00A8">
        <w:rPr>
          <w:rFonts w:ascii="Times New Roman" w:eastAsia="Times New Roman" w:hAnsi="Times New Roman" w:cs="Times New Roman"/>
          <w:kern w:val="2"/>
          <w:lang w:eastAsia="tr-TR"/>
        </w:rPr>
        <w:t>Şekil 6’da görüldüğü üzere, sistem bir giriş arayüzü içermektedir; burada hasta TCKN’sini ilgili alana girebilir. Kimlik numarası girildikten sonra kullanıcı, “Bilgileri Göster” butonuna tıklayarak sisteme kayıtlı kimlik ve sağlık bilgilerine erişebilir.</w:t>
      </w:r>
    </w:p>
    <w:p w14:paraId="3704EDEE" w14:textId="77777777" w:rsidR="0030191A" w:rsidRPr="0030191A" w:rsidRDefault="0030191A" w:rsidP="0030191A">
      <w:pPr>
        <w:keepNext/>
        <w:keepLines/>
        <w:widowControl w:val="0"/>
        <w:spacing w:before="120" w:after="120" w:line="240" w:lineRule="auto"/>
        <w:jc w:val="both"/>
        <w:rPr>
          <w:rFonts w:ascii="Times New Roman" w:eastAsia="Times New Roman" w:hAnsi="Times New Roman" w:cs="Times New Roman"/>
          <w:kern w:val="2"/>
          <w:sz w:val="12"/>
          <w:szCs w:val="12"/>
          <w:rtl/>
          <w:lang w:eastAsia="tr-TR"/>
        </w:rPr>
      </w:pPr>
    </w:p>
    <w:p w14:paraId="2380E31B" w14:textId="36958395" w:rsidR="00564B15" w:rsidRPr="0030191A" w:rsidRDefault="000B00A8" w:rsidP="00564B15">
      <w:pPr>
        <w:keepNext/>
        <w:keepLines/>
        <w:widowControl w:val="0"/>
        <w:spacing w:before="120" w:after="120" w:line="240" w:lineRule="auto"/>
        <w:jc w:val="center"/>
        <w:rPr>
          <w:rFonts w:ascii="Times New Roman" w:eastAsia="Times New Roman" w:hAnsi="Times New Roman" w:cs="Times New Roman"/>
          <w:kern w:val="2"/>
          <w:rtl/>
          <w:lang w:eastAsia="tr-TR"/>
        </w:rPr>
      </w:pPr>
      <w:r w:rsidRPr="0030191A">
        <w:rPr>
          <w:noProof/>
          <w:lang w:val="tr-TR" w:eastAsia="tr-TR"/>
        </w:rPr>
        <w:drawing>
          <wp:inline distT="0" distB="0" distL="0" distR="0" wp14:anchorId="20E5BAC8" wp14:editId="178D95C3">
            <wp:extent cx="2971800" cy="800100"/>
            <wp:effectExtent l="0" t="0" r="0" b="0"/>
            <wp:docPr id="5"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descr="A screenshot of a computer&#10;&#10;AI-generated content may be incorrect."/>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1800" cy="800100"/>
                    </a:xfrm>
                    <a:prstGeom prst="rect">
                      <a:avLst/>
                    </a:prstGeom>
                    <a:noFill/>
                    <a:ln>
                      <a:noFill/>
                    </a:ln>
                  </pic:spPr>
                </pic:pic>
              </a:graphicData>
            </a:graphic>
          </wp:inline>
        </w:drawing>
      </w:r>
    </w:p>
    <w:p w14:paraId="588C001E" w14:textId="7D4EB8A7" w:rsidR="0030191A" w:rsidRPr="00DE3219" w:rsidRDefault="000B00A8" w:rsidP="00DE3219">
      <w:pPr>
        <w:keepNext/>
        <w:keepLines/>
        <w:widowControl w:val="0"/>
        <w:spacing w:before="120" w:after="120" w:line="240" w:lineRule="auto"/>
        <w:jc w:val="center"/>
        <w:rPr>
          <w:rFonts w:ascii="Times New Roman" w:eastAsia="Times New Roman" w:hAnsi="Times New Roman" w:cs="Times New Roman"/>
          <w:kern w:val="2"/>
          <w:lang w:val="tr-TR" w:eastAsia="tr-TR"/>
        </w:rPr>
      </w:pPr>
      <w:r w:rsidRPr="000B00A8">
        <w:rPr>
          <w:rFonts w:ascii="Times New Roman" w:eastAsia="Times New Roman" w:hAnsi="Times New Roman" w:cs="Times New Roman"/>
          <w:kern w:val="2"/>
          <w:lang w:eastAsia="tr-TR"/>
        </w:rPr>
        <w:t>Şekil 6: Sistemin giriş arayüzü</w:t>
      </w:r>
    </w:p>
    <w:p w14:paraId="2EB44856" w14:textId="6C7B9148" w:rsidR="0030191A" w:rsidRPr="000B00A8" w:rsidRDefault="000B00A8" w:rsidP="00913607">
      <w:pPr>
        <w:keepNext/>
        <w:keepLines/>
        <w:widowControl w:val="0"/>
        <w:spacing w:before="120" w:after="120" w:line="240" w:lineRule="auto"/>
        <w:jc w:val="both"/>
        <w:rPr>
          <w:rFonts w:ascii="Times New Roman" w:eastAsia="Times New Roman" w:hAnsi="Times New Roman" w:cs="Times New Roman"/>
          <w:kern w:val="2"/>
          <w:lang w:eastAsia="tr-TR"/>
        </w:rPr>
      </w:pPr>
      <w:r w:rsidRPr="000B00A8">
        <w:rPr>
          <w:rFonts w:ascii="Times New Roman" w:eastAsia="Times New Roman" w:hAnsi="Times New Roman" w:cs="Times New Roman"/>
          <w:kern w:val="2"/>
          <w:lang w:eastAsia="tr-TR"/>
        </w:rPr>
        <w:t>Toplanan verilere dayanarak, hasta en uygun triyaj alanına (Yeşil veya Sarı alan) yönlendirilir. Bu karar, hastanın sağlık durumunun aciliyetine göre yapay zekâ sistemi tarafından belirlenir. Ayrıca, kırık ya da yanık gibi hayati bulgularla doğrudan ilişkili olmayan acil durumlar için manuel seçim seçeneği de sistem tarafından sunulmaktadır.</w:t>
      </w:r>
    </w:p>
    <w:p w14:paraId="04427E9D" w14:textId="37779D91" w:rsidR="0030191A" w:rsidRPr="00957AA4" w:rsidRDefault="000B00A8" w:rsidP="00957AA4">
      <w:pPr>
        <w:keepNext/>
        <w:keepLines/>
        <w:widowControl w:val="0"/>
        <w:spacing w:before="120" w:after="120" w:line="240" w:lineRule="auto"/>
        <w:jc w:val="both"/>
        <w:rPr>
          <w:rFonts w:ascii="Times New Roman" w:eastAsia="Times New Roman" w:hAnsi="Times New Roman" w:cs="Times New Roman"/>
          <w:kern w:val="2"/>
          <w:lang w:val="tr-TR" w:eastAsia="tr-TR"/>
        </w:rPr>
      </w:pPr>
      <w:r w:rsidRPr="000B00A8">
        <w:rPr>
          <w:rFonts w:ascii="Times New Roman" w:eastAsia="Times New Roman" w:hAnsi="Times New Roman" w:cs="Times New Roman"/>
          <w:kern w:val="2"/>
          <w:lang w:eastAsia="tr-TR"/>
        </w:rPr>
        <w:t>Şekil 7’de görüldüğü üzere, hasta T.C. Kimlik Numarasını doğru şekilde girdikten sonra, kişisel kimlik bilgileri ekranda görüntülenmektedir.</w:t>
      </w:r>
    </w:p>
    <w:p w14:paraId="76B33DD5" w14:textId="0E3B7E0C" w:rsidR="00564B15" w:rsidRPr="0030191A" w:rsidRDefault="003E2153" w:rsidP="003E2153">
      <w:pPr>
        <w:keepNext/>
        <w:keepLines/>
        <w:widowControl w:val="0"/>
        <w:spacing w:before="120" w:after="120" w:line="240" w:lineRule="auto"/>
        <w:jc w:val="center"/>
        <w:rPr>
          <w:rFonts w:ascii="Times New Roman" w:eastAsia="Times New Roman" w:hAnsi="Times New Roman" w:cs="Times New Roman"/>
          <w:kern w:val="2"/>
          <w:lang w:val="tr-TR" w:eastAsia="tr-TR"/>
        </w:rPr>
      </w:pPr>
      <w:r w:rsidRPr="0030191A">
        <w:rPr>
          <w:noProof/>
        </w:rPr>
        <w:fldChar w:fldCharType="begin"/>
      </w:r>
      <w:r w:rsidRPr="0030191A">
        <w:rPr>
          <w:noProof/>
        </w:rPr>
        <w:instrText xml:space="preserve"> INCLUDEPICTURE  "C:\\Users\\Downloads\\ChatGPT Image 5 </w:instrText>
      </w:r>
      <w:r w:rsidRPr="0030191A">
        <w:rPr>
          <w:rFonts w:ascii="Times New Roman" w:hAnsi="Times New Roman" w:cs="Times New Roman" w:hint="cs"/>
          <w:noProof/>
          <w:rtl/>
        </w:rPr>
        <w:instrText>أبريل</w:instrText>
      </w:r>
      <w:r w:rsidRPr="0030191A">
        <w:rPr>
          <w:noProof/>
          <w:rtl/>
        </w:rPr>
        <w:instrText xml:space="preserve"> 2025</w:instrText>
      </w:r>
      <w:r w:rsidRPr="0030191A">
        <w:rPr>
          <w:rFonts w:ascii="Times New Roman" w:hAnsi="Times New Roman" w:cs="Times New Roman" w:hint="cs"/>
          <w:noProof/>
          <w:rtl/>
        </w:rPr>
        <w:instrText>،</w:instrText>
      </w:r>
      <w:r w:rsidRPr="0030191A">
        <w:rPr>
          <w:noProof/>
          <w:rtl/>
        </w:rPr>
        <w:instrText xml:space="preserve"> 06_07_05 </w:instrText>
      </w:r>
      <w:r w:rsidRPr="0030191A">
        <w:rPr>
          <w:rFonts w:ascii="Times New Roman" w:hAnsi="Times New Roman" w:cs="Times New Roman" w:hint="cs"/>
          <w:noProof/>
          <w:rtl/>
        </w:rPr>
        <w:instrText>م</w:instrText>
      </w:r>
      <w:r w:rsidRPr="0030191A">
        <w:rPr>
          <w:noProof/>
        </w:rPr>
        <w:instrText xml:space="preserve">.png" \* MERGEFORMATINET </w:instrText>
      </w:r>
      <w:r w:rsidRPr="0030191A">
        <w:rPr>
          <w:noProof/>
        </w:rPr>
        <w:fldChar w:fldCharType="separate"/>
      </w:r>
      <w:r w:rsidRPr="0030191A">
        <w:rPr>
          <w:noProof/>
        </w:rPr>
        <w:fldChar w:fldCharType="begin"/>
      </w:r>
      <w:r w:rsidRPr="0030191A">
        <w:rPr>
          <w:noProof/>
        </w:rPr>
        <w:instrText xml:space="preserve"> INCLUDEPICTURE  "C:\\Users\\abdas\\Downloads\\ChatGPT Image 5 </w:instrText>
      </w:r>
      <w:r w:rsidRPr="0030191A">
        <w:rPr>
          <w:rFonts w:ascii="Times New Roman" w:hAnsi="Times New Roman" w:cs="Times New Roman" w:hint="cs"/>
          <w:noProof/>
          <w:rtl/>
        </w:rPr>
        <w:instrText>أبريل</w:instrText>
      </w:r>
      <w:r w:rsidRPr="0030191A">
        <w:rPr>
          <w:noProof/>
          <w:rtl/>
        </w:rPr>
        <w:instrText xml:space="preserve"> 2025</w:instrText>
      </w:r>
      <w:r w:rsidRPr="0030191A">
        <w:rPr>
          <w:rFonts w:ascii="Times New Roman" w:hAnsi="Times New Roman" w:cs="Times New Roman" w:hint="cs"/>
          <w:noProof/>
          <w:rtl/>
        </w:rPr>
        <w:instrText>،</w:instrText>
      </w:r>
      <w:r w:rsidRPr="0030191A">
        <w:rPr>
          <w:noProof/>
          <w:rtl/>
        </w:rPr>
        <w:instrText xml:space="preserve"> 06_07_05 </w:instrText>
      </w:r>
      <w:r w:rsidRPr="0030191A">
        <w:rPr>
          <w:rFonts w:ascii="Times New Roman" w:hAnsi="Times New Roman" w:cs="Times New Roman" w:hint="cs"/>
          <w:noProof/>
          <w:rtl/>
        </w:rPr>
        <w:instrText>م</w:instrText>
      </w:r>
      <w:r w:rsidRPr="0030191A">
        <w:rPr>
          <w:noProof/>
        </w:rPr>
        <w:instrText xml:space="preserve">.png" \* MERGEFORMATINET </w:instrText>
      </w:r>
      <w:r w:rsidRPr="0030191A">
        <w:rPr>
          <w:noProof/>
        </w:rPr>
        <w:fldChar w:fldCharType="separate"/>
      </w:r>
      <w:r w:rsidRPr="0030191A">
        <w:rPr>
          <w:noProof/>
        </w:rPr>
        <w:fldChar w:fldCharType="begin"/>
      </w:r>
      <w:r w:rsidRPr="0030191A">
        <w:rPr>
          <w:noProof/>
        </w:rPr>
        <w:instrText xml:space="preserve"> INCLUDEPICTURE  "C:\\Users\\abdas\\Downloads\\ChatGPT Image 5 </w:instrText>
      </w:r>
      <w:r w:rsidRPr="0030191A">
        <w:rPr>
          <w:rFonts w:ascii="Times New Roman" w:hAnsi="Times New Roman" w:cs="Times New Roman" w:hint="cs"/>
          <w:noProof/>
          <w:rtl/>
        </w:rPr>
        <w:instrText>أبريل</w:instrText>
      </w:r>
      <w:r w:rsidRPr="0030191A">
        <w:rPr>
          <w:noProof/>
          <w:rtl/>
        </w:rPr>
        <w:instrText xml:space="preserve"> 2025</w:instrText>
      </w:r>
      <w:r w:rsidRPr="0030191A">
        <w:rPr>
          <w:rFonts w:ascii="Times New Roman" w:hAnsi="Times New Roman" w:cs="Times New Roman" w:hint="cs"/>
          <w:noProof/>
          <w:rtl/>
        </w:rPr>
        <w:instrText>،</w:instrText>
      </w:r>
      <w:r w:rsidRPr="0030191A">
        <w:rPr>
          <w:noProof/>
          <w:rtl/>
        </w:rPr>
        <w:instrText xml:space="preserve"> 06_07_05 </w:instrText>
      </w:r>
      <w:r w:rsidRPr="0030191A">
        <w:rPr>
          <w:rFonts w:ascii="Times New Roman" w:hAnsi="Times New Roman" w:cs="Times New Roman" w:hint="cs"/>
          <w:noProof/>
          <w:rtl/>
        </w:rPr>
        <w:instrText>م</w:instrText>
      </w:r>
      <w:r w:rsidRPr="0030191A">
        <w:rPr>
          <w:noProof/>
        </w:rPr>
        <w:instrText xml:space="preserve">.png" \* MERGEFORMATINET </w:instrText>
      </w:r>
      <w:r w:rsidRPr="0030191A">
        <w:rPr>
          <w:noProof/>
        </w:rPr>
        <w:fldChar w:fldCharType="separate"/>
      </w:r>
      <w:r w:rsidRPr="0030191A">
        <w:rPr>
          <w:noProof/>
        </w:rPr>
        <w:fldChar w:fldCharType="begin"/>
      </w:r>
      <w:r w:rsidRPr="0030191A">
        <w:rPr>
          <w:noProof/>
        </w:rPr>
        <w:instrText xml:space="preserve"> INCLUDEPICTURE  "C:\\Users\\abdas\\Downloads\\ChatGPT Image 5 </w:instrText>
      </w:r>
      <w:r w:rsidRPr="0030191A">
        <w:rPr>
          <w:rFonts w:ascii="Times New Roman" w:hAnsi="Times New Roman" w:cs="Times New Roman" w:hint="cs"/>
          <w:noProof/>
          <w:rtl/>
        </w:rPr>
        <w:instrText>أبريل</w:instrText>
      </w:r>
      <w:r w:rsidRPr="0030191A">
        <w:rPr>
          <w:noProof/>
          <w:rtl/>
        </w:rPr>
        <w:instrText xml:space="preserve"> 2025</w:instrText>
      </w:r>
      <w:r w:rsidRPr="0030191A">
        <w:rPr>
          <w:rFonts w:ascii="Times New Roman" w:hAnsi="Times New Roman" w:cs="Times New Roman" w:hint="cs"/>
          <w:noProof/>
          <w:rtl/>
        </w:rPr>
        <w:instrText>،</w:instrText>
      </w:r>
      <w:r w:rsidRPr="0030191A">
        <w:rPr>
          <w:noProof/>
          <w:rtl/>
        </w:rPr>
        <w:instrText xml:space="preserve"> 06_07_05 </w:instrText>
      </w:r>
      <w:r w:rsidRPr="0030191A">
        <w:rPr>
          <w:rFonts w:ascii="Times New Roman" w:hAnsi="Times New Roman" w:cs="Times New Roman" w:hint="cs"/>
          <w:noProof/>
          <w:rtl/>
        </w:rPr>
        <w:instrText>م</w:instrText>
      </w:r>
      <w:r w:rsidRPr="0030191A">
        <w:rPr>
          <w:noProof/>
        </w:rPr>
        <w:instrText xml:space="preserve">.png" \* MERGEFORMATINET </w:instrText>
      </w:r>
      <w:r w:rsidRPr="0030191A">
        <w:rPr>
          <w:noProof/>
        </w:rPr>
        <w:fldChar w:fldCharType="separate"/>
      </w:r>
      <w:r w:rsidRPr="0030191A">
        <w:rPr>
          <w:noProof/>
        </w:rPr>
        <w:fldChar w:fldCharType="begin"/>
      </w:r>
      <w:r w:rsidRPr="0030191A">
        <w:rPr>
          <w:noProof/>
        </w:rPr>
        <w:instrText xml:space="preserve"> INCLUDEPICTURE  "C:\\Users\\abdas\\Downloads\\ChatGPT Image 5 </w:instrText>
      </w:r>
      <w:r w:rsidRPr="0030191A">
        <w:rPr>
          <w:rFonts w:ascii="Times New Roman" w:hAnsi="Times New Roman" w:cs="Times New Roman" w:hint="cs"/>
          <w:noProof/>
          <w:rtl/>
        </w:rPr>
        <w:instrText>أبريل</w:instrText>
      </w:r>
      <w:r w:rsidRPr="0030191A">
        <w:rPr>
          <w:noProof/>
          <w:rtl/>
        </w:rPr>
        <w:instrText xml:space="preserve"> 2025</w:instrText>
      </w:r>
      <w:r w:rsidRPr="0030191A">
        <w:rPr>
          <w:rFonts w:ascii="Times New Roman" w:hAnsi="Times New Roman" w:cs="Times New Roman" w:hint="cs"/>
          <w:noProof/>
          <w:rtl/>
        </w:rPr>
        <w:instrText>،</w:instrText>
      </w:r>
      <w:r w:rsidRPr="0030191A">
        <w:rPr>
          <w:noProof/>
          <w:rtl/>
        </w:rPr>
        <w:instrText xml:space="preserve"> 06_07_05 </w:instrText>
      </w:r>
      <w:r w:rsidRPr="0030191A">
        <w:rPr>
          <w:rFonts w:ascii="Times New Roman" w:hAnsi="Times New Roman" w:cs="Times New Roman" w:hint="cs"/>
          <w:noProof/>
          <w:rtl/>
        </w:rPr>
        <w:instrText>م</w:instrText>
      </w:r>
      <w:r w:rsidRPr="0030191A">
        <w:rPr>
          <w:noProof/>
        </w:rPr>
        <w:instrText xml:space="preserve">.png" \* MERGEFORMATINET </w:instrText>
      </w:r>
      <w:r w:rsidRPr="0030191A">
        <w:rPr>
          <w:noProof/>
        </w:rPr>
        <w:fldChar w:fldCharType="separate"/>
      </w:r>
      <w:r w:rsidRPr="0030191A">
        <w:rPr>
          <w:noProof/>
        </w:rPr>
        <w:fldChar w:fldCharType="begin"/>
      </w:r>
      <w:r w:rsidRPr="0030191A">
        <w:rPr>
          <w:noProof/>
        </w:rPr>
        <w:instrText xml:space="preserve"> INCLUDEPICTURE  "C:\\Users\\abdas\\Downloads\\ChatGPT Image 5 </w:instrText>
      </w:r>
      <w:r w:rsidRPr="0030191A">
        <w:rPr>
          <w:rFonts w:ascii="Times New Roman" w:hAnsi="Times New Roman" w:cs="Times New Roman" w:hint="cs"/>
          <w:noProof/>
          <w:rtl/>
        </w:rPr>
        <w:instrText>أبريل</w:instrText>
      </w:r>
      <w:r w:rsidRPr="0030191A">
        <w:rPr>
          <w:noProof/>
          <w:rtl/>
        </w:rPr>
        <w:instrText xml:space="preserve"> 2025</w:instrText>
      </w:r>
      <w:r w:rsidRPr="0030191A">
        <w:rPr>
          <w:rFonts w:ascii="Times New Roman" w:hAnsi="Times New Roman" w:cs="Times New Roman" w:hint="cs"/>
          <w:noProof/>
          <w:rtl/>
        </w:rPr>
        <w:instrText>،</w:instrText>
      </w:r>
      <w:r w:rsidRPr="0030191A">
        <w:rPr>
          <w:noProof/>
          <w:rtl/>
        </w:rPr>
        <w:instrText xml:space="preserve"> 06_07_05 </w:instrText>
      </w:r>
      <w:r w:rsidRPr="0030191A">
        <w:rPr>
          <w:rFonts w:ascii="Times New Roman" w:hAnsi="Times New Roman" w:cs="Times New Roman" w:hint="cs"/>
          <w:noProof/>
          <w:rtl/>
        </w:rPr>
        <w:instrText>م</w:instrText>
      </w:r>
      <w:r w:rsidRPr="0030191A">
        <w:rPr>
          <w:noProof/>
        </w:rPr>
        <w:instrText xml:space="preserve">.png" \* MERGEFORMATINET </w:instrText>
      </w:r>
      <w:r w:rsidRPr="0030191A">
        <w:rPr>
          <w:noProof/>
        </w:rPr>
        <w:fldChar w:fldCharType="separate"/>
      </w:r>
      <w:r w:rsidRPr="0030191A">
        <w:rPr>
          <w:noProof/>
        </w:rPr>
        <w:fldChar w:fldCharType="begin"/>
      </w:r>
      <w:r w:rsidRPr="0030191A">
        <w:rPr>
          <w:noProof/>
        </w:rPr>
        <w:instrText xml:space="preserve"> INCLUDEPICTURE  "C:\\Users\\abdas\\Downloads\\ChatGPT Image 5 </w:instrText>
      </w:r>
      <w:r w:rsidRPr="0030191A">
        <w:rPr>
          <w:rFonts w:ascii="Times New Roman" w:hAnsi="Times New Roman" w:cs="Times New Roman" w:hint="cs"/>
          <w:noProof/>
          <w:rtl/>
        </w:rPr>
        <w:instrText>أبريل</w:instrText>
      </w:r>
      <w:r w:rsidRPr="0030191A">
        <w:rPr>
          <w:noProof/>
          <w:rtl/>
        </w:rPr>
        <w:instrText xml:space="preserve"> 2025</w:instrText>
      </w:r>
      <w:r w:rsidRPr="0030191A">
        <w:rPr>
          <w:rFonts w:ascii="Times New Roman" w:hAnsi="Times New Roman" w:cs="Times New Roman" w:hint="cs"/>
          <w:noProof/>
          <w:rtl/>
        </w:rPr>
        <w:instrText>،</w:instrText>
      </w:r>
      <w:r w:rsidRPr="0030191A">
        <w:rPr>
          <w:noProof/>
          <w:rtl/>
        </w:rPr>
        <w:instrText xml:space="preserve"> 06_07_05 </w:instrText>
      </w:r>
      <w:r w:rsidRPr="0030191A">
        <w:rPr>
          <w:rFonts w:ascii="Times New Roman" w:hAnsi="Times New Roman" w:cs="Times New Roman" w:hint="cs"/>
          <w:noProof/>
          <w:rtl/>
        </w:rPr>
        <w:instrText>م</w:instrText>
      </w:r>
      <w:r w:rsidRPr="0030191A">
        <w:rPr>
          <w:noProof/>
        </w:rPr>
        <w:instrText xml:space="preserve">.png" \* MERGEFORMATINET </w:instrText>
      </w:r>
      <w:r w:rsidRPr="0030191A">
        <w:rPr>
          <w:noProof/>
        </w:rPr>
        <w:fldChar w:fldCharType="separate"/>
      </w:r>
      <w:r w:rsidRPr="0030191A">
        <w:rPr>
          <w:noProof/>
        </w:rPr>
        <w:fldChar w:fldCharType="begin"/>
      </w:r>
      <w:r w:rsidRPr="0030191A">
        <w:rPr>
          <w:noProof/>
        </w:rPr>
        <w:instrText xml:space="preserve"> INCLUDEPICTURE  "C:\\Users\\Downloads\\ChatGPT Image 5 أبريل 2025، 06_07_05 م.png" \* MERGEFORMATINET </w:instrText>
      </w:r>
      <w:r w:rsidRPr="0030191A">
        <w:rPr>
          <w:noProof/>
        </w:rPr>
        <w:fldChar w:fldCharType="separate"/>
      </w:r>
      <w:r w:rsidRPr="0030191A">
        <w:rPr>
          <w:noProof/>
        </w:rPr>
        <w:fldChar w:fldCharType="begin"/>
      </w:r>
      <w:r w:rsidRPr="0030191A">
        <w:rPr>
          <w:noProof/>
        </w:rPr>
        <w:instrText xml:space="preserve"> INCLUDEPICTURE  "C:\\Users\\abdas\\OneDrive\\Desktop\\Downloads\\ChatGPT Image 5 </w:instrText>
      </w:r>
      <w:r w:rsidRPr="0030191A">
        <w:rPr>
          <w:rFonts w:ascii="Times New Roman" w:hAnsi="Times New Roman" w:cs="Times New Roman" w:hint="cs"/>
          <w:noProof/>
          <w:rtl/>
        </w:rPr>
        <w:instrText>أبريل</w:instrText>
      </w:r>
      <w:r w:rsidRPr="0030191A">
        <w:rPr>
          <w:noProof/>
          <w:rtl/>
        </w:rPr>
        <w:instrText xml:space="preserve"> 2025</w:instrText>
      </w:r>
      <w:r w:rsidRPr="0030191A">
        <w:rPr>
          <w:rFonts w:ascii="Times New Roman" w:hAnsi="Times New Roman" w:cs="Times New Roman" w:hint="cs"/>
          <w:noProof/>
          <w:rtl/>
        </w:rPr>
        <w:instrText>،</w:instrText>
      </w:r>
      <w:r w:rsidRPr="0030191A">
        <w:rPr>
          <w:noProof/>
          <w:rtl/>
        </w:rPr>
        <w:instrText xml:space="preserve"> 06_07_05 </w:instrText>
      </w:r>
      <w:r w:rsidRPr="0030191A">
        <w:rPr>
          <w:rFonts w:ascii="Times New Roman" w:hAnsi="Times New Roman" w:cs="Times New Roman" w:hint="cs"/>
          <w:noProof/>
          <w:rtl/>
        </w:rPr>
        <w:instrText>م</w:instrText>
      </w:r>
      <w:r w:rsidRPr="0030191A">
        <w:rPr>
          <w:noProof/>
        </w:rPr>
        <w:instrText xml:space="preserve">.png" \* MERGEFORMATINET </w:instrText>
      </w:r>
      <w:r w:rsidRPr="0030191A">
        <w:rPr>
          <w:noProof/>
        </w:rPr>
        <w:fldChar w:fldCharType="separate"/>
      </w:r>
      <w:r>
        <w:rPr>
          <w:noProof/>
        </w:rPr>
        <w:fldChar w:fldCharType="begin"/>
      </w:r>
      <w:r>
        <w:rPr>
          <w:noProof/>
        </w:rPr>
        <w:instrText xml:space="preserve"> INCLUDEPICTURE  "C:\\Users\\abdas\\OneDrive\\Desktop\\Downloads\\ChatGPT Image 5 </w:instrText>
      </w:r>
      <w:r>
        <w:rPr>
          <w:noProof/>
          <w:rtl/>
        </w:rPr>
        <w:instrText>أبريل 2025، 06_07_05 م</w:instrText>
      </w:r>
      <w:r>
        <w:rPr>
          <w:noProof/>
        </w:rPr>
        <w:instrText xml:space="preserve">.png" \* MERGEFORMATINET </w:instrText>
      </w:r>
      <w:r>
        <w:rPr>
          <w:noProof/>
        </w:rPr>
        <w:fldChar w:fldCharType="separate"/>
      </w:r>
      <w:r>
        <w:rPr>
          <w:noProof/>
        </w:rPr>
        <w:fldChar w:fldCharType="begin"/>
      </w:r>
      <w:r>
        <w:rPr>
          <w:noProof/>
        </w:rPr>
        <w:instrText xml:space="preserve"> INCLUDEPICTURE  "C:\\Users\\abdas\\OneDrive\\Desktop\\Downloads\\ChatGPT Image 5 </w:instrText>
      </w:r>
      <w:r>
        <w:rPr>
          <w:noProof/>
          <w:rtl/>
        </w:rPr>
        <w:instrText>أبريل 2025، 06_07_05 م</w:instrText>
      </w:r>
      <w:r>
        <w:rPr>
          <w:noProof/>
        </w:rPr>
        <w:instrText xml:space="preserve">.png" \* MERGEFORMATINET </w:instrText>
      </w:r>
      <w:r>
        <w:rPr>
          <w:noProof/>
        </w:rPr>
        <w:fldChar w:fldCharType="separate"/>
      </w:r>
      <w:r>
        <w:rPr>
          <w:noProof/>
        </w:rPr>
        <w:fldChar w:fldCharType="begin"/>
      </w:r>
      <w:r>
        <w:rPr>
          <w:noProof/>
        </w:rPr>
        <w:instrText xml:space="preserve"> INCLUDEPICTURE  "C:\\Users\\Downloads\\ChatGPT Image 5 </w:instrText>
      </w:r>
      <w:r>
        <w:rPr>
          <w:noProof/>
          <w:rtl/>
        </w:rPr>
        <w:instrText>أبريل 2025، 06_07_05 م</w:instrText>
      </w:r>
      <w:r>
        <w:rPr>
          <w:noProof/>
        </w:rPr>
        <w:instrText xml:space="preserve">.png" \* MERGEFORMATINET </w:instrText>
      </w:r>
      <w:r>
        <w:rPr>
          <w:noProof/>
        </w:rPr>
        <w:fldChar w:fldCharType="separate"/>
      </w:r>
      <w:r>
        <w:rPr>
          <w:noProof/>
        </w:rPr>
        <w:fldChar w:fldCharType="begin"/>
      </w:r>
      <w:r>
        <w:rPr>
          <w:noProof/>
        </w:rPr>
        <w:instrText xml:space="preserve"> INCLUDEPICTURE  "C:\\Users\\abdas\\OneDrive\\Desktop\\Downloads\\ChatGPT Image 5 </w:instrText>
      </w:r>
      <w:r>
        <w:rPr>
          <w:noProof/>
          <w:rtl/>
        </w:rPr>
        <w:instrText>أبريل 2025، 06_07_05 م</w:instrText>
      </w:r>
      <w:r>
        <w:rPr>
          <w:noProof/>
        </w:rPr>
        <w:instrText xml:space="preserve">.png" \* MERGEFORMATINET </w:instrText>
      </w:r>
      <w:r>
        <w:rPr>
          <w:noProof/>
        </w:rPr>
        <w:fldChar w:fldCharType="separate"/>
      </w:r>
      <w:r w:rsidR="00000000">
        <w:rPr>
          <w:noProof/>
        </w:rPr>
        <w:fldChar w:fldCharType="begin"/>
      </w:r>
      <w:r w:rsidR="00000000">
        <w:rPr>
          <w:noProof/>
        </w:rPr>
        <w:instrText xml:space="preserve"> INCLUDEPICTURE  "C:\\Users\\abdas\\OneDrive\\Desktop\\Downloads\\ChatGPT Image 5 </w:instrText>
      </w:r>
      <w:r w:rsidR="00000000">
        <w:rPr>
          <w:noProof/>
          <w:rtl/>
        </w:rPr>
        <w:instrText>أبريل 2025، 06_07_05 م</w:instrText>
      </w:r>
      <w:r w:rsidR="00000000">
        <w:rPr>
          <w:noProof/>
        </w:rPr>
        <w:instrText xml:space="preserve">.png" \* MERGEFORMATINET </w:instrText>
      </w:r>
      <w:r w:rsidR="00000000">
        <w:rPr>
          <w:noProof/>
        </w:rPr>
        <w:fldChar w:fldCharType="separate"/>
      </w:r>
      <w:r w:rsidR="002622AD">
        <w:rPr>
          <w:noProof/>
        </w:rPr>
        <w:pict w14:anchorId="5EA0EB15">
          <v:shape id="_x0000_i1027" type="#_x0000_t75" style="width:200.65pt;height:173.35pt">
            <v:imagedata r:id="rId16" r:href="rId17" cropbottom="10971f" cropright="2363f"/>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p>
    <w:p w14:paraId="2866958A" w14:textId="7AED5123" w:rsidR="0030191A" w:rsidRPr="00DE3219" w:rsidRDefault="000B00A8" w:rsidP="00DE3219">
      <w:pPr>
        <w:keepNext/>
        <w:keepLines/>
        <w:widowControl w:val="0"/>
        <w:spacing w:before="120" w:after="120" w:line="240" w:lineRule="auto"/>
        <w:jc w:val="center"/>
        <w:rPr>
          <w:rFonts w:ascii="Times New Roman" w:eastAsia="Times New Roman" w:hAnsi="Times New Roman" w:cs="Times New Roman"/>
          <w:kern w:val="2"/>
          <w:lang w:val="tr-TR" w:eastAsia="tr-TR"/>
        </w:rPr>
      </w:pPr>
      <w:r w:rsidRPr="00D4067C">
        <w:rPr>
          <w:rFonts w:ascii="Times New Roman" w:eastAsia="Times New Roman" w:hAnsi="Times New Roman" w:cs="Times New Roman"/>
          <w:kern w:val="2"/>
          <w:lang w:val="tr-TR" w:eastAsia="tr-TR"/>
        </w:rPr>
        <w:t>Şekil 7: Hastane bilgi sistemi arayüzü</w:t>
      </w:r>
    </w:p>
    <w:p w14:paraId="69A2E14B" w14:textId="77777777" w:rsidR="000B00A8" w:rsidRPr="00D4067C" w:rsidRDefault="000B00A8" w:rsidP="003E2153">
      <w:pPr>
        <w:keepNext/>
        <w:keepLines/>
        <w:widowControl w:val="0"/>
        <w:spacing w:before="120" w:after="120" w:line="240" w:lineRule="auto"/>
        <w:jc w:val="both"/>
        <w:rPr>
          <w:rFonts w:ascii="Times New Roman" w:eastAsia="Times New Roman" w:hAnsi="Times New Roman" w:cs="Times New Roman"/>
          <w:kern w:val="2"/>
          <w:lang w:val="tr-TR" w:eastAsia="tr-TR"/>
        </w:rPr>
      </w:pPr>
      <w:r w:rsidRPr="00D4067C">
        <w:rPr>
          <w:rFonts w:ascii="Times New Roman" w:eastAsia="Times New Roman" w:hAnsi="Times New Roman" w:cs="Times New Roman"/>
          <w:kern w:val="2"/>
          <w:lang w:val="tr-TR" w:eastAsia="tr-TR"/>
        </w:rPr>
        <w:t>Hastanın kan basıncı, kalp atış hızı, vücut sıcaklığı ve oksijen satürasyonu gibi hayati bulguları entegre sensörler aracılığıyla ölçüldükten sonra, bu değerler otomatik olarak SQL veri tabanına kaydedilir. Kaydedilen veriler, doktor arayüzü üzerinden erişilebilir hale gelir. Bu sayede ilgili hekim, muayene öncesinde veya sırasında hastanın anlık ve geçmişe dönük sağlık durumunu inceleyebilir.</w:t>
      </w:r>
    </w:p>
    <w:p w14:paraId="2E46D05A" w14:textId="6D224A2D" w:rsidR="0030191A" w:rsidRDefault="000B00A8" w:rsidP="00913607">
      <w:pPr>
        <w:keepNext/>
        <w:keepLines/>
        <w:widowControl w:val="0"/>
        <w:spacing w:before="120" w:after="120" w:line="240" w:lineRule="auto"/>
        <w:jc w:val="both"/>
        <w:rPr>
          <w:rFonts w:ascii="Times New Roman" w:eastAsia="Times New Roman" w:hAnsi="Times New Roman" w:cs="Times New Roman"/>
          <w:kern w:val="2"/>
          <w:rtl/>
          <w:lang w:eastAsia="tr-TR"/>
        </w:rPr>
      </w:pPr>
      <w:r w:rsidRPr="00D4067C">
        <w:rPr>
          <w:rFonts w:ascii="Times New Roman" w:eastAsia="Times New Roman" w:hAnsi="Times New Roman" w:cs="Times New Roman"/>
          <w:kern w:val="2"/>
          <w:lang w:val="tr-TR" w:eastAsia="tr-TR"/>
        </w:rPr>
        <w:t>Şekil 8’de görüldüğü üzere, arayüz hem hastanın kimlik bilgilerini hem de en son ölçülen hayati bulguları düzenli bir yapıda açık şekilde sunmaktadır. Bu durum, doktorların triyaj ve muayene sürecinde daha hızlı ve doğru tıbbi kararlar almasını sağlamaktadır.</w:t>
      </w:r>
    </w:p>
    <w:p w14:paraId="1491C43F" w14:textId="77777777" w:rsidR="00913607" w:rsidRPr="00D4067C" w:rsidRDefault="00913607" w:rsidP="00913607">
      <w:pPr>
        <w:keepNext/>
        <w:keepLines/>
        <w:widowControl w:val="0"/>
        <w:spacing w:before="120" w:after="120" w:line="240" w:lineRule="auto"/>
        <w:jc w:val="both"/>
        <w:rPr>
          <w:rFonts w:ascii="Times New Roman" w:eastAsia="Times New Roman" w:hAnsi="Times New Roman" w:cs="Times New Roman"/>
          <w:kern w:val="2"/>
          <w:sz w:val="12"/>
          <w:szCs w:val="12"/>
          <w:lang w:val="tr-TR" w:eastAsia="tr-TR"/>
        </w:rPr>
      </w:pPr>
    </w:p>
    <w:p w14:paraId="76CAB5C3" w14:textId="78D4683E" w:rsidR="000B00A8" w:rsidRPr="0030191A" w:rsidRDefault="000B00A8" w:rsidP="00564B15">
      <w:pPr>
        <w:keepNext/>
        <w:keepLines/>
        <w:widowControl w:val="0"/>
        <w:spacing w:before="120" w:after="120" w:line="240" w:lineRule="auto"/>
        <w:jc w:val="center"/>
        <w:rPr>
          <w:rFonts w:ascii="Times New Roman" w:eastAsia="Times New Roman" w:hAnsi="Times New Roman" w:cs="Times New Roman"/>
          <w:kern w:val="2"/>
          <w:rtl/>
          <w:lang w:eastAsia="tr-TR"/>
        </w:rPr>
      </w:pPr>
      <w:r w:rsidRPr="0030191A">
        <w:rPr>
          <w:noProof/>
          <w:lang w:val="tr-TR" w:eastAsia="tr-TR"/>
        </w:rPr>
        <w:lastRenderedPageBreak/>
        <w:drawing>
          <wp:inline distT="0" distB="0" distL="0" distR="0" wp14:anchorId="07B01C05" wp14:editId="3D740FAD">
            <wp:extent cx="4582066" cy="981075"/>
            <wp:effectExtent l="0" t="0" r="0" b="0"/>
            <wp:docPr id="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screenshot of a graph&#10;&#10;AI-generated content may be incorrect."/>
                    <pic:cNvPicPr>
                      <a:picLocks/>
                    </pic:cNvPicPr>
                  </pic:nvPicPr>
                  <pic:blipFill>
                    <a:blip r:embed="rId18" cstate="print">
                      <a:extLst>
                        <a:ext uri="{28A0092B-C50C-407E-A947-70E740481C1C}">
                          <a14:useLocalDpi xmlns:a14="http://schemas.microsoft.com/office/drawing/2010/main" val="0"/>
                        </a:ext>
                      </a:extLst>
                    </a:blip>
                    <a:srcRect r="6467" b="16833"/>
                    <a:stretch>
                      <a:fillRect/>
                    </a:stretch>
                  </pic:blipFill>
                  <pic:spPr bwMode="auto">
                    <a:xfrm>
                      <a:off x="0" y="0"/>
                      <a:ext cx="4595019" cy="983848"/>
                    </a:xfrm>
                    <a:prstGeom prst="rect">
                      <a:avLst/>
                    </a:prstGeom>
                    <a:noFill/>
                    <a:ln>
                      <a:noFill/>
                    </a:ln>
                  </pic:spPr>
                </pic:pic>
              </a:graphicData>
            </a:graphic>
          </wp:inline>
        </w:drawing>
      </w:r>
    </w:p>
    <w:p w14:paraId="46D6A80F" w14:textId="73E6CCA5" w:rsidR="000B00A8" w:rsidRPr="0030191A" w:rsidRDefault="000B00A8" w:rsidP="000B00A8">
      <w:pPr>
        <w:keepNext/>
        <w:keepLines/>
        <w:widowControl w:val="0"/>
        <w:spacing w:before="120" w:after="120" w:line="240" w:lineRule="auto"/>
        <w:jc w:val="center"/>
        <w:rPr>
          <w:rFonts w:ascii="Times New Roman" w:eastAsia="Times New Roman" w:hAnsi="Times New Roman" w:cs="Times New Roman"/>
          <w:kern w:val="2"/>
          <w:lang w:eastAsia="tr-TR"/>
        </w:rPr>
      </w:pPr>
      <w:r w:rsidRPr="000B00A8">
        <w:rPr>
          <w:rFonts w:ascii="Times New Roman" w:eastAsia="Times New Roman" w:hAnsi="Times New Roman" w:cs="Times New Roman"/>
          <w:kern w:val="2"/>
          <w:lang w:eastAsia="tr-TR"/>
        </w:rPr>
        <w:t>Şekil 8: SQL veritabanında saklanan yaşamsal bulgu kayıtları</w:t>
      </w:r>
    </w:p>
    <w:p w14:paraId="2686459C" w14:textId="77777777" w:rsidR="003E2153" w:rsidRPr="000B00A8" w:rsidRDefault="003E2153" w:rsidP="000B00A8">
      <w:pPr>
        <w:keepNext/>
        <w:keepLines/>
        <w:widowControl w:val="0"/>
        <w:spacing w:before="120" w:after="120" w:line="240" w:lineRule="auto"/>
        <w:jc w:val="center"/>
        <w:rPr>
          <w:rFonts w:ascii="Times New Roman" w:eastAsia="Times New Roman" w:hAnsi="Times New Roman" w:cs="Times New Roman"/>
          <w:kern w:val="2"/>
          <w:sz w:val="10"/>
          <w:szCs w:val="10"/>
          <w:lang w:eastAsia="tr-TR"/>
        </w:rPr>
      </w:pPr>
    </w:p>
    <w:p w14:paraId="66950F6F" w14:textId="3853CF85" w:rsidR="000B00A8" w:rsidRPr="0030191A" w:rsidRDefault="000B00A8" w:rsidP="000B00A8">
      <w:pPr>
        <w:keepNext/>
        <w:keepLines/>
        <w:widowControl w:val="0"/>
        <w:spacing w:before="120" w:after="120" w:line="240" w:lineRule="auto"/>
        <w:rPr>
          <w:rFonts w:ascii="Times New Roman" w:eastAsia="Times New Roman" w:hAnsi="Times New Roman" w:cs="Times New Roman"/>
          <w:b/>
          <w:bCs/>
          <w:kern w:val="2"/>
          <w:rtl/>
          <w:lang w:eastAsia="tr-TR"/>
        </w:rPr>
      </w:pPr>
      <w:r w:rsidRPr="000B00A8">
        <w:rPr>
          <w:rFonts w:ascii="Times New Roman" w:eastAsia="Times New Roman" w:hAnsi="Times New Roman" w:cs="Times New Roman"/>
          <w:b/>
          <w:bCs/>
          <w:kern w:val="2"/>
          <w:lang w:eastAsia="tr-TR"/>
        </w:rPr>
        <w:t xml:space="preserve"> SONUÇLAR</w:t>
      </w:r>
    </w:p>
    <w:p w14:paraId="519B8A08" w14:textId="77777777" w:rsidR="000B00A8" w:rsidRPr="000B00A8" w:rsidRDefault="000B00A8" w:rsidP="003E2153">
      <w:pPr>
        <w:keepNext/>
        <w:keepLines/>
        <w:widowControl w:val="0"/>
        <w:spacing w:before="120" w:after="120" w:line="240" w:lineRule="auto"/>
        <w:jc w:val="both"/>
        <w:rPr>
          <w:rFonts w:ascii="Times New Roman" w:eastAsia="Times New Roman" w:hAnsi="Times New Roman" w:cs="Times New Roman"/>
          <w:kern w:val="2"/>
          <w:lang w:eastAsia="tr-TR"/>
        </w:rPr>
      </w:pPr>
      <w:r w:rsidRPr="000B00A8">
        <w:rPr>
          <w:rFonts w:ascii="Times New Roman" w:eastAsia="Times New Roman" w:hAnsi="Times New Roman" w:cs="Times New Roman"/>
          <w:kern w:val="2"/>
          <w:lang w:eastAsia="tr-TR"/>
        </w:rPr>
        <w:t>Bu bölüm, geliştirilen yapay zekâ tabanlı triyaj ve hayati bulgu tahmin sisteminin uygulama sonuçlarını sunmaktadır. Elde edilen sonuçlar, sistemin hem kullanıcı arayüzü hem de fizyolojik sinyal çıkarımı süreçlerinde etkili olduğunu göstermektedir.</w:t>
      </w:r>
    </w:p>
    <w:p w14:paraId="570B2A79" w14:textId="77777777" w:rsidR="000B00A8" w:rsidRPr="0030191A" w:rsidRDefault="000B00A8" w:rsidP="003E2153">
      <w:pPr>
        <w:keepNext/>
        <w:keepLines/>
        <w:widowControl w:val="0"/>
        <w:spacing w:before="120" w:after="120" w:line="240" w:lineRule="auto"/>
        <w:jc w:val="both"/>
        <w:rPr>
          <w:rFonts w:ascii="Times New Roman" w:eastAsia="Times New Roman" w:hAnsi="Times New Roman" w:cs="Times New Roman"/>
          <w:kern w:val="2"/>
          <w:rtl/>
          <w:lang w:eastAsia="tr-TR"/>
        </w:rPr>
      </w:pPr>
      <w:r w:rsidRPr="000B00A8">
        <w:rPr>
          <w:rFonts w:ascii="Times New Roman" w:eastAsia="Times New Roman" w:hAnsi="Times New Roman" w:cs="Times New Roman"/>
          <w:kern w:val="2"/>
          <w:lang w:eastAsia="tr-TR"/>
        </w:rPr>
        <w:t>Şekil 9, gerçek zamanlı yüz tanıma ve sinyal çıkarım sürecini göstermektedir. Web kamerası görüntüsü kullanılarak yüz konumu belirlenir ve alın bölgesi tanımlanır; bu bölge renkli bir katmanla vurgulanır. Bu katman, kan akışı nedeniyle cilt tonunda meydana gelen dinamik değişimleri görselleştirir ve bu değişimler rPPG yöntemi için temel girdi niteliğindedir. Bu varyasyonlar özellikle yeşil kanalda belirgindir ve ham rPPG sinyalini oluşturmak için kullanılır. Bu görselleştirme, sistemin alın bölgesindeki sinyal dalgalanmalarını gerçek zamanlı olarak başarıyla izlediğini ve yakaladığını doğrulamaktadır.</w:t>
      </w:r>
    </w:p>
    <w:p w14:paraId="367DC7E9" w14:textId="77777777" w:rsidR="0030191A" w:rsidRPr="000B00A8" w:rsidRDefault="0030191A" w:rsidP="003E2153">
      <w:pPr>
        <w:keepNext/>
        <w:keepLines/>
        <w:widowControl w:val="0"/>
        <w:spacing w:before="120" w:after="120" w:line="240" w:lineRule="auto"/>
        <w:jc w:val="both"/>
        <w:rPr>
          <w:rFonts w:ascii="Times New Roman" w:eastAsia="Times New Roman" w:hAnsi="Times New Roman" w:cs="Times New Roman"/>
          <w:kern w:val="2"/>
          <w:sz w:val="12"/>
          <w:szCs w:val="12"/>
          <w:lang w:eastAsia="tr-TR"/>
        </w:rPr>
      </w:pPr>
    </w:p>
    <w:p w14:paraId="17DAA02C" w14:textId="457B228E" w:rsidR="000B00A8" w:rsidRPr="0030191A" w:rsidRDefault="000B00A8" w:rsidP="003E2153">
      <w:pPr>
        <w:keepNext/>
        <w:keepLines/>
        <w:widowControl w:val="0"/>
        <w:spacing w:before="120" w:after="120" w:line="240" w:lineRule="auto"/>
        <w:jc w:val="center"/>
        <w:rPr>
          <w:rFonts w:ascii="Times New Roman" w:eastAsia="Times New Roman" w:hAnsi="Times New Roman" w:cs="Times New Roman"/>
          <w:kern w:val="2"/>
          <w:rtl/>
          <w:lang w:eastAsia="tr-TR"/>
        </w:rPr>
      </w:pPr>
      <w:r w:rsidRPr="0030191A">
        <w:rPr>
          <w:noProof/>
          <w:lang w:val="tr-TR" w:eastAsia="tr-TR"/>
        </w:rPr>
        <w:drawing>
          <wp:inline distT="0" distB="0" distL="0" distR="0" wp14:anchorId="1FE97D27" wp14:editId="720C87D5">
            <wp:extent cx="3622030" cy="2110740"/>
            <wp:effectExtent l="0" t="0" r="0" b="0"/>
            <wp:docPr id="8" name="Picture 1"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person taking a selfie&#10;&#10;AI-generated content may be incorrect."/>
                    <pic:cNvPicPr>
                      <a:picLocks/>
                    </pic:cNvPicPr>
                  </pic:nvPicPr>
                  <pic:blipFill rotWithShape="1">
                    <a:blip r:embed="rId19">
                      <a:extLst>
                        <a:ext uri="{28A0092B-C50C-407E-A947-70E740481C1C}">
                          <a14:useLocalDpi xmlns:a14="http://schemas.microsoft.com/office/drawing/2010/main" val="0"/>
                        </a:ext>
                      </a:extLst>
                    </a:blip>
                    <a:srcRect l="1484" t="19094" r="2123" b="10418"/>
                    <a:stretch/>
                  </pic:blipFill>
                  <pic:spPr bwMode="auto">
                    <a:xfrm>
                      <a:off x="0" y="0"/>
                      <a:ext cx="3630602" cy="2115736"/>
                    </a:xfrm>
                    <a:prstGeom prst="rect">
                      <a:avLst/>
                    </a:prstGeom>
                    <a:noFill/>
                    <a:ln>
                      <a:noFill/>
                    </a:ln>
                    <a:extLst>
                      <a:ext uri="{53640926-AAD7-44D8-BBD7-CCE9431645EC}">
                        <a14:shadowObscured xmlns:a14="http://schemas.microsoft.com/office/drawing/2010/main"/>
                      </a:ext>
                    </a:extLst>
                  </pic:spPr>
                </pic:pic>
              </a:graphicData>
            </a:graphic>
          </wp:inline>
        </w:drawing>
      </w:r>
    </w:p>
    <w:p w14:paraId="488C2604" w14:textId="622DBCA6" w:rsidR="0030191A" w:rsidRPr="00DE3219" w:rsidRDefault="000B00A8" w:rsidP="00DE3219">
      <w:pPr>
        <w:keepNext/>
        <w:keepLines/>
        <w:widowControl w:val="0"/>
        <w:spacing w:before="120" w:after="120" w:line="240" w:lineRule="auto"/>
        <w:jc w:val="center"/>
        <w:rPr>
          <w:rFonts w:ascii="Times New Roman" w:eastAsia="Times New Roman" w:hAnsi="Times New Roman" w:cs="Times New Roman"/>
          <w:kern w:val="2"/>
          <w:lang w:val="tr-TR" w:eastAsia="tr-TR"/>
        </w:rPr>
      </w:pPr>
      <w:r w:rsidRPr="000B00A8">
        <w:rPr>
          <w:rFonts w:ascii="Times New Roman" w:eastAsia="Times New Roman" w:hAnsi="Times New Roman" w:cs="Times New Roman"/>
          <w:kern w:val="2"/>
          <w:lang w:eastAsia="tr-TR"/>
        </w:rPr>
        <w:t>Şekil 9: rPPG sinyali çıkarımı için alın bölgesi tespiti</w:t>
      </w:r>
    </w:p>
    <w:p w14:paraId="16504723" w14:textId="5CAC56C4" w:rsidR="000B00A8" w:rsidRPr="0030191A" w:rsidRDefault="000B00A8" w:rsidP="003E2153">
      <w:pPr>
        <w:keepNext/>
        <w:keepLines/>
        <w:widowControl w:val="0"/>
        <w:spacing w:before="120" w:after="120" w:line="240" w:lineRule="auto"/>
        <w:jc w:val="both"/>
        <w:rPr>
          <w:rFonts w:ascii="Times New Roman" w:eastAsia="Times New Roman" w:hAnsi="Times New Roman" w:cs="Times New Roman"/>
          <w:kern w:val="2"/>
          <w:rtl/>
          <w:lang w:eastAsia="tr-TR"/>
        </w:rPr>
      </w:pPr>
      <w:r w:rsidRPr="00D4067C">
        <w:rPr>
          <w:rFonts w:ascii="Times New Roman" w:eastAsia="Times New Roman" w:hAnsi="Times New Roman" w:cs="Times New Roman"/>
          <w:kern w:val="2"/>
          <w:lang w:val="tr-TR" w:eastAsia="tr-TR"/>
        </w:rPr>
        <w:t>Şekil 10, video akışının yeşil kanalından çıkarılan ve filtrelenmiş rPPG sinyalini göstermektedir. Bu sinyal, kan hacmindeki atıma bağlı olarak cilt renginde meydana gelen periyodik değişimleri temsil etmekte olup, 875 zaman noktası boyunca kaydedilmiştir. Sinyale Butterworth bant geçiren filtre uygulanarak, kardiyak aktiviteyle ilişkili frekans bileşenleri korunmuş ve gereksiz gürültüler ortadan kaldırılmıştır.</w:t>
      </w:r>
    </w:p>
    <w:p w14:paraId="60B22789" w14:textId="2DA3990C" w:rsidR="000B00A8" w:rsidRPr="0030191A" w:rsidRDefault="000B00A8" w:rsidP="003E2153">
      <w:pPr>
        <w:keepNext/>
        <w:keepLines/>
        <w:widowControl w:val="0"/>
        <w:tabs>
          <w:tab w:val="left" w:pos="4011"/>
        </w:tabs>
        <w:spacing w:before="120" w:after="120" w:line="240" w:lineRule="auto"/>
        <w:jc w:val="center"/>
        <w:rPr>
          <w:rFonts w:ascii="Times New Roman" w:eastAsia="Times New Roman" w:hAnsi="Times New Roman" w:cs="Times New Roman"/>
          <w:kern w:val="2"/>
          <w:rtl/>
          <w:lang w:eastAsia="tr-TR"/>
        </w:rPr>
      </w:pPr>
      <w:r w:rsidRPr="0030191A">
        <w:rPr>
          <w:noProof/>
          <w:lang w:val="tr-TR" w:eastAsia="tr-TR"/>
        </w:rPr>
        <w:lastRenderedPageBreak/>
        <w:drawing>
          <wp:inline distT="0" distB="0" distL="0" distR="0" wp14:anchorId="783338DF" wp14:editId="6AF0A204">
            <wp:extent cx="3162300" cy="2461260"/>
            <wp:effectExtent l="0" t="0" r="0" b="0"/>
            <wp:docPr id="9" name="Picture 1" descr="A blue line graph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 descr="A blue line graph with white text&#10;&#10;AI-generated content may be incorrect."/>
                    <pic:cNvPicPr>
                      <a:picLocks/>
                    </pic:cNvPicPr>
                  </pic:nvPicPr>
                  <pic:blipFill rotWithShape="1">
                    <a:blip r:embed="rId20">
                      <a:extLst>
                        <a:ext uri="{28A0092B-C50C-407E-A947-70E740481C1C}">
                          <a14:useLocalDpi xmlns:a14="http://schemas.microsoft.com/office/drawing/2010/main" val="0"/>
                        </a:ext>
                      </a:extLst>
                    </a:blip>
                    <a:srcRect r="6854"/>
                    <a:stretch/>
                  </pic:blipFill>
                  <pic:spPr bwMode="auto">
                    <a:xfrm>
                      <a:off x="0" y="0"/>
                      <a:ext cx="3162682" cy="2461557"/>
                    </a:xfrm>
                    <a:prstGeom prst="rect">
                      <a:avLst/>
                    </a:prstGeom>
                    <a:noFill/>
                    <a:ln>
                      <a:noFill/>
                    </a:ln>
                    <a:extLst>
                      <a:ext uri="{53640926-AAD7-44D8-BBD7-CCE9431645EC}">
                        <a14:shadowObscured xmlns:a14="http://schemas.microsoft.com/office/drawing/2010/main"/>
                      </a:ext>
                    </a:extLst>
                  </pic:spPr>
                </pic:pic>
              </a:graphicData>
            </a:graphic>
          </wp:inline>
        </w:drawing>
      </w:r>
    </w:p>
    <w:p w14:paraId="3F50AF2B" w14:textId="6F45C1EE" w:rsidR="00913607" w:rsidRPr="00DE3219" w:rsidRDefault="000B00A8" w:rsidP="00DE3219">
      <w:pPr>
        <w:keepNext/>
        <w:keepLines/>
        <w:widowControl w:val="0"/>
        <w:tabs>
          <w:tab w:val="left" w:pos="4011"/>
        </w:tabs>
        <w:spacing w:before="120" w:after="120" w:line="240" w:lineRule="auto"/>
        <w:jc w:val="center"/>
        <w:rPr>
          <w:rFonts w:ascii="Times New Roman" w:eastAsia="Times New Roman" w:hAnsi="Times New Roman" w:cs="Times New Roman"/>
          <w:kern w:val="2"/>
          <w:lang w:val="tr-TR" w:eastAsia="tr-TR"/>
        </w:rPr>
      </w:pPr>
      <w:r w:rsidRPr="000B00A8">
        <w:rPr>
          <w:rFonts w:ascii="Times New Roman" w:eastAsia="Times New Roman" w:hAnsi="Times New Roman" w:cs="Times New Roman"/>
          <w:kern w:val="2"/>
          <w:lang w:eastAsia="tr-TR"/>
        </w:rPr>
        <w:t>Şekil 10: Yeşil kanaldan filtrelenmiş rPPG sinyali</w:t>
      </w:r>
    </w:p>
    <w:p w14:paraId="2E1AF5D9" w14:textId="5BC9C8A2" w:rsidR="000B00A8" w:rsidRPr="0030191A" w:rsidRDefault="000B00A8" w:rsidP="003E2153">
      <w:pPr>
        <w:keepNext/>
        <w:keepLines/>
        <w:widowControl w:val="0"/>
        <w:tabs>
          <w:tab w:val="left" w:pos="4011"/>
        </w:tabs>
        <w:spacing w:before="120" w:after="120" w:line="240" w:lineRule="auto"/>
        <w:jc w:val="both"/>
        <w:rPr>
          <w:rFonts w:ascii="Times New Roman" w:eastAsia="Times New Roman" w:hAnsi="Times New Roman" w:cs="Times New Roman"/>
          <w:kern w:val="2"/>
          <w:rtl/>
          <w:lang w:eastAsia="tr-TR"/>
        </w:rPr>
      </w:pPr>
      <w:r w:rsidRPr="00D4067C">
        <w:rPr>
          <w:rFonts w:ascii="Times New Roman" w:eastAsia="Times New Roman" w:hAnsi="Times New Roman" w:cs="Times New Roman"/>
          <w:kern w:val="2"/>
          <w:lang w:val="tr-TR" w:eastAsia="tr-TR"/>
        </w:rPr>
        <w:t>Şekil 11’deki diyagram, gerçek zamanlı fizyolojik izleme amacıyla iki temel biyomedikal sensörün Arduino UNO mikrodenetleyici ile bağlantısını ve entegrasyonunu göstermektedir. Bu sistem, kan basıncı ve kalp atış hızı gibi diğer hayati bulgu ölçümlerini tamamlayıcı nitelikte olup, ayrıca vücut sıcaklığı ve kandaki oksijen doygunluğu (SpO2) seviyelerini de algılamaktadır.</w:t>
      </w:r>
    </w:p>
    <w:p w14:paraId="1405F512" w14:textId="77777777" w:rsidR="000B00A8" w:rsidRPr="00913607" w:rsidRDefault="000B00A8" w:rsidP="000B00A8">
      <w:pPr>
        <w:keepNext/>
        <w:keepLines/>
        <w:widowControl w:val="0"/>
        <w:spacing w:before="120" w:after="120" w:line="240" w:lineRule="auto"/>
        <w:rPr>
          <w:rFonts w:ascii="Times New Roman" w:eastAsia="Times New Roman" w:hAnsi="Times New Roman" w:cs="Times New Roman"/>
          <w:kern w:val="2"/>
          <w:sz w:val="12"/>
          <w:szCs w:val="12"/>
          <w:rtl/>
          <w:lang w:eastAsia="tr-TR"/>
        </w:rPr>
      </w:pPr>
    </w:p>
    <w:p w14:paraId="26292A28" w14:textId="144305D8" w:rsidR="000B00A8" w:rsidRPr="0030191A" w:rsidRDefault="000B00A8" w:rsidP="003E2153">
      <w:pPr>
        <w:keepNext/>
        <w:keepLines/>
        <w:widowControl w:val="0"/>
        <w:spacing w:before="120" w:after="120" w:line="240" w:lineRule="auto"/>
        <w:jc w:val="center"/>
        <w:rPr>
          <w:rFonts w:ascii="Times New Roman" w:eastAsia="Times New Roman" w:hAnsi="Times New Roman" w:cs="Times New Roman"/>
          <w:kern w:val="2"/>
          <w:rtl/>
          <w:lang w:eastAsia="tr-TR"/>
        </w:rPr>
      </w:pPr>
      <w:r w:rsidRPr="0030191A">
        <w:rPr>
          <w:noProof/>
          <w:lang w:val="tr-TR" w:eastAsia="tr-TR"/>
        </w:rPr>
        <w:drawing>
          <wp:inline distT="0" distB="0" distL="0" distR="0" wp14:anchorId="6A43E39E" wp14:editId="02AC869A">
            <wp:extent cx="3219450" cy="2174330"/>
            <wp:effectExtent l="0" t="0" r="0" b="0"/>
            <wp:docPr id="10" name="Picture 1"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circuit board with wires&#10;&#10;AI-generated content may be incorrect."/>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24017" cy="2177414"/>
                    </a:xfrm>
                    <a:prstGeom prst="rect">
                      <a:avLst/>
                    </a:prstGeom>
                    <a:noFill/>
                    <a:ln>
                      <a:noFill/>
                    </a:ln>
                  </pic:spPr>
                </pic:pic>
              </a:graphicData>
            </a:graphic>
          </wp:inline>
        </w:drawing>
      </w:r>
    </w:p>
    <w:p w14:paraId="6F5E90E6" w14:textId="47B1137F" w:rsidR="00913607" w:rsidRPr="00DE3219" w:rsidRDefault="000B00A8" w:rsidP="00DE3219">
      <w:pPr>
        <w:keepNext/>
        <w:keepLines/>
        <w:widowControl w:val="0"/>
        <w:spacing w:before="120" w:after="120" w:line="240" w:lineRule="auto"/>
        <w:jc w:val="center"/>
        <w:rPr>
          <w:rFonts w:ascii="Times New Roman" w:eastAsia="Times New Roman" w:hAnsi="Times New Roman" w:cs="Times New Roman"/>
          <w:kern w:val="2"/>
          <w:lang w:val="tr-TR" w:eastAsia="tr-TR"/>
        </w:rPr>
      </w:pPr>
      <w:r w:rsidRPr="000B00A8">
        <w:rPr>
          <w:rFonts w:ascii="Times New Roman" w:eastAsia="Times New Roman" w:hAnsi="Times New Roman" w:cs="Times New Roman"/>
          <w:kern w:val="2"/>
          <w:lang w:eastAsia="tr-TR"/>
        </w:rPr>
        <w:t>Şekil 11: Sensörlerin Arduino UNO ile entegrasyonu</w:t>
      </w:r>
    </w:p>
    <w:p w14:paraId="35B212F7" w14:textId="3BF159EC" w:rsidR="00564B15" w:rsidRPr="00D4067C" w:rsidRDefault="000B00A8" w:rsidP="0030191A">
      <w:pPr>
        <w:keepNext/>
        <w:keepLines/>
        <w:widowControl w:val="0"/>
        <w:spacing w:before="120" w:after="120" w:line="240" w:lineRule="auto"/>
        <w:rPr>
          <w:rFonts w:ascii="Times New Roman" w:eastAsia="Times New Roman" w:hAnsi="Times New Roman" w:cs="Times New Roman"/>
          <w:kern w:val="2"/>
          <w:lang w:val="tr-TR" w:eastAsia="tr-TR"/>
        </w:rPr>
      </w:pPr>
      <w:r w:rsidRPr="00D4067C">
        <w:rPr>
          <w:rFonts w:ascii="Times New Roman" w:eastAsia="Times New Roman" w:hAnsi="Times New Roman" w:cs="Times New Roman"/>
          <w:kern w:val="2"/>
          <w:lang w:val="tr-TR" w:eastAsia="tr-TR"/>
        </w:rPr>
        <w:t>Şekil 12’de, doktorların hastanın hayati bulgularını ve triyaj durumunu tam olarak görebilmesi için tasarlanmış arayüz gösterilmektedir. Ekranda kan basıncı, nabız, vücut sıcaklığı ve SpO2 gibi gerçek zamanlı bilgiler yer almaktadır. Öncelik seviyesi (Yeşil/Sarı), bu değişkenlere göre sistem tarafından otomatik olarak belirlenmektedir. Eğer hastanın bilinen bir tıbbi geçmişi veya önceki rahatsızlıkları varsa, bunlar da notlar bölümünde görüntülenebilmektedir. Bu arayüz, doktorların hızlı ve bilinçli klinik kararlar almasını desteklemek amacıyla gerekli tüm bilgileri tek bakışta sunmaktadır.</w:t>
      </w:r>
    </w:p>
    <w:p w14:paraId="244C9A1F" w14:textId="03DC2AB7" w:rsidR="00564B15" w:rsidRPr="0030191A" w:rsidRDefault="000B00A8" w:rsidP="00564B15">
      <w:pPr>
        <w:keepNext/>
        <w:keepLines/>
        <w:widowControl w:val="0"/>
        <w:spacing w:before="120" w:after="120" w:line="240" w:lineRule="auto"/>
        <w:jc w:val="center"/>
        <w:rPr>
          <w:noProof/>
          <w:rtl/>
        </w:rPr>
      </w:pPr>
      <w:r w:rsidRPr="0030191A">
        <w:rPr>
          <w:noProof/>
        </w:rPr>
        <w:lastRenderedPageBreak/>
        <w:fldChar w:fldCharType="begin"/>
      </w:r>
      <w:r w:rsidRPr="0030191A">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sidRPr="0030191A">
        <w:rPr>
          <w:noProof/>
        </w:rPr>
        <w:fldChar w:fldCharType="separate"/>
      </w:r>
      <w:r w:rsidRPr="0030191A">
        <w:rPr>
          <w:noProof/>
        </w:rPr>
        <w:fldChar w:fldCharType="begin"/>
      </w:r>
      <w:r w:rsidRPr="0030191A">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sidRPr="0030191A">
        <w:rPr>
          <w:noProof/>
        </w:rPr>
        <w:fldChar w:fldCharType="separate"/>
      </w:r>
      <w:r w:rsidRPr="0030191A">
        <w:rPr>
          <w:noProof/>
        </w:rPr>
        <w:fldChar w:fldCharType="begin"/>
      </w:r>
      <w:r w:rsidRPr="0030191A">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sidRPr="0030191A">
        <w:rPr>
          <w:noProof/>
        </w:rPr>
        <w:fldChar w:fldCharType="separate"/>
      </w:r>
      <w:r w:rsidRPr="0030191A">
        <w:rPr>
          <w:noProof/>
        </w:rPr>
        <w:fldChar w:fldCharType="begin"/>
      </w:r>
      <w:r w:rsidRPr="0030191A">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sidRPr="0030191A">
        <w:rPr>
          <w:noProof/>
        </w:rPr>
        <w:fldChar w:fldCharType="separate"/>
      </w:r>
      <w:r w:rsidRPr="0030191A">
        <w:rPr>
          <w:noProof/>
        </w:rPr>
        <w:fldChar w:fldCharType="begin"/>
      </w:r>
      <w:r w:rsidRPr="0030191A">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sidRPr="0030191A">
        <w:rPr>
          <w:noProof/>
        </w:rPr>
        <w:fldChar w:fldCharType="separate"/>
      </w:r>
      <w:r w:rsidRPr="0030191A">
        <w:rPr>
          <w:noProof/>
        </w:rPr>
        <w:fldChar w:fldCharType="begin"/>
      </w:r>
      <w:r w:rsidRPr="0030191A">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sidRPr="0030191A">
        <w:rPr>
          <w:noProof/>
        </w:rPr>
        <w:fldChar w:fldCharType="separate"/>
      </w:r>
      <w:r w:rsidRPr="0030191A">
        <w:rPr>
          <w:noProof/>
        </w:rPr>
        <w:fldChar w:fldCharType="begin"/>
      </w:r>
      <w:r w:rsidRPr="0030191A">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sidRPr="0030191A">
        <w:rPr>
          <w:noProof/>
        </w:rPr>
        <w:fldChar w:fldCharType="separate"/>
      </w:r>
      <w:r w:rsidRPr="0030191A">
        <w:rPr>
          <w:noProof/>
        </w:rPr>
        <w:fldChar w:fldCharType="begin"/>
      </w:r>
      <w:r w:rsidRPr="0030191A">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sidRPr="0030191A">
        <w:rPr>
          <w:noProof/>
        </w:rPr>
        <w:fldChar w:fldCharType="separate"/>
      </w:r>
      <w:r w:rsidRPr="0030191A">
        <w:rPr>
          <w:noProof/>
        </w:rPr>
        <w:fldChar w:fldCharType="begin"/>
      </w:r>
      <w:r w:rsidRPr="0030191A">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sidRPr="0030191A">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sidR="00000000">
        <w:rPr>
          <w:noProof/>
        </w:rPr>
        <w:fldChar w:fldCharType="begin"/>
      </w:r>
      <w:r w:rsidR="00000000">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sidR="00000000">
        <w:rPr>
          <w:noProof/>
        </w:rPr>
        <w:fldChar w:fldCharType="separate"/>
      </w:r>
      <w:r w:rsidR="002622AD">
        <w:rPr>
          <w:noProof/>
        </w:rPr>
        <w:pict w14:anchorId="5F16AC48">
          <v:shape id="_x0000_i1028" type="#_x0000_t75" style="width:203.35pt;height:152pt">
            <v:imagedata r:id="rId22" r:href="rId23" croptop="4257f" cropbottom=".1875"/>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r w:rsidRPr="0030191A">
        <w:rPr>
          <w:noProof/>
        </w:rPr>
        <w:fldChar w:fldCharType="end"/>
      </w:r>
    </w:p>
    <w:p w14:paraId="05FEC7D8" w14:textId="77777777" w:rsidR="000B00A8" w:rsidRDefault="000B00A8" w:rsidP="000B00A8">
      <w:pPr>
        <w:keepNext/>
        <w:keepLines/>
        <w:widowControl w:val="0"/>
        <w:spacing w:before="120" w:after="120" w:line="240" w:lineRule="auto"/>
        <w:jc w:val="center"/>
        <w:rPr>
          <w:rFonts w:ascii="Times New Roman" w:eastAsia="Times New Roman" w:hAnsi="Times New Roman" w:cs="Times New Roman"/>
          <w:kern w:val="2"/>
          <w:rtl/>
          <w:lang w:eastAsia="tr-TR"/>
        </w:rPr>
      </w:pPr>
      <w:r w:rsidRPr="000B00A8">
        <w:rPr>
          <w:rFonts w:ascii="Times New Roman" w:eastAsia="Times New Roman" w:hAnsi="Times New Roman" w:cs="Times New Roman"/>
          <w:kern w:val="2"/>
          <w:lang w:eastAsia="tr-TR"/>
        </w:rPr>
        <w:t>Şekil 12: Doktor incelemesi için triyaj özet arayüzü</w:t>
      </w:r>
    </w:p>
    <w:p w14:paraId="353A3656" w14:textId="77777777" w:rsidR="00913607" w:rsidRPr="000B00A8" w:rsidRDefault="00913607" w:rsidP="000B00A8">
      <w:pPr>
        <w:keepNext/>
        <w:keepLines/>
        <w:widowControl w:val="0"/>
        <w:spacing w:before="120" w:after="120" w:line="240" w:lineRule="auto"/>
        <w:jc w:val="center"/>
        <w:rPr>
          <w:rFonts w:ascii="Times New Roman" w:eastAsia="Times New Roman" w:hAnsi="Times New Roman" w:cs="Times New Roman"/>
          <w:kern w:val="2"/>
          <w:sz w:val="12"/>
          <w:szCs w:val="12"/>
          <w:lang w:eastAsia="tr-TR"/>
        </w:rPr>
      </w:pPr>
    </w:p>
    <w:p w14:paraId="4E83EEA4" w14:textId="4CD8D819" w:rsidR="000B00A8" w:rsidRPr="0030191A" w:rsidRDefault="000B00A8" w:rsidP="000B00A8">
      <w:pPr>
        <w:keepNext/>
        <w:keepLines/>
        <w:widowControl w:val="0"/>
        <w:spacing w:before="120" w:after="120" w:line="240" w:lineRule="auto"/>
        <w:rPr>
          <w:rFonts w:ascii="Times New Roman" w:eastAsia="Times New Roman" w:hAnsi="Times New Roman" w:cs="Times New Roman"/>
          <w:b/>
          <w:bCs/>
          <w:kern w:val="2"/>
          <w:rtl/>
          <w:lang w:eastAsia="tr-TR"/>
        </w:rPr>
      </w:pPr>
      <w:r w:rsidRPr="0030191A">
        <w:rPr>
          <w:rFonts w:ascii="Times New Roman" w:eastAsia="Times New Roman" w:hAnsi="Times New Roman" w:cs="Times New Roman"/>
          <w:b/>
          <w:bCs/>
          <w:kern w:val="2"/>
          <w:lang w:eastAsia="tr-TR"/>
        </w:rPr>
        <w:t>TEŞEKKÜR</w:t>
      </w:r>
    </w:p>
    <w:p w14:paraId="575BA00D" w14:textId="635E5709" w:rsidR="000B00A8" w:rsidRDefault="000B00A8" w:rsidP="000B00A8">
      <w:pPr>
        <w:keepNext/>
        <w:keepLines/>
        <w:widowControl w:val="0"/>
        <w:spacing w:before="120" w:after="120" w:line="240" w:lineRule="auto"/>
        <w:rPr>
          <w:rFonts w:ascii="Times New Roman" w:eastAsia="Times New Roman" w:hAnsi="Times New Roman" w:cs="Times New Roman"/>
          <w:kern w:val="2"/>
          <w:lang w:eastAsia="tr-TR"/>
        </w:rPr>
      </w:pPr>
      <w:r w:rsidRPr="0030191A">
        <w:rPr>
          <w:rFonts w:ascii="Times New Roman" w:eastAsia="Times New Roman" w:hAnsi="Times New Roman" w:cs="Times New Roman"/>
          <w:kern w:val="2"/>
          <w:lang w:eastAsia="tr-TR"/>
        </w:rPr>
        <w:t>Bu çalışma, 2024/1 dönemi 2209-A Üniversite Öğrencileri Araştırma Projeleri Destekleme Programı kapsamında desteklenmiştir. Proje Numarası: 1919B012469907.</w:t>
      </w:r>
    </w:p>
    <w:p w14:paraId="297512CF" w14:textId="77777777" w:rsidR="00DE3219" w:rsidRPr="00DE3219" w:rsidRDefault="00DE3219" w:rsidP="000B00A8">
      <w:pPr>
        <w:keepNext/>
        <w:keepLines/>
        <w:widowControl w:val="0"/>
        <w:spacing w:before="120" w:after="120" w:line="240" w:lineRule="auto"/>
        <w:rPr>
          <w:rFonts w:ascii="Times New Roman" w:eastAsia="Times New Roman" w:hAnsi="Times New Roman" w:cs="Times New Roman"/>
          <w:kern w:val="2"/>
          <w:lang w:eastAsia="tr-TR"/>
        </w:rPr>
      </w:pPr>
    </w:p>
    <w:p w14:paraId="6D5729F6" w14:textId="77777777" w:rsidR="00DE3219" w:rsidRDefault="00DE3219" w:rsidP="00DE3219">
      <w:pPr>
        <w:pStyle w:val="font8"/>
        <w:spacing w:before="120" w:beforeAutospacing="0" w:after="120" w:afterAutospacing="0"/>
        <w:jc w:val="both"/>
        <w:textAlignment w:val="baseline"/>
        <w:rPr>
          <w:b/>
          <w:color w:val="000000"/>
          <w:sz w:val="22"/>
          <w:szCs w:val="22"/>
          <w:bdr w:val="none" w:sz="0" w:space="0" w:color="auto" w:frame="1"/>
          <w:lang w:val="tr-TR"/>
        </w:rPr>
      </w:pPr>
      <w:r w:rsidRPr="00A46589">
        <w:rPr>
          <w:b/>
          <w:color w:val="000000"/>
          <w:sz w:val="22"/>
          <w:szCs w:val="22"/>
          <w:bdr w:val="none" w:sz="0" w:space="0" w:color="auto" w:frame="1"/>
        </w:rPr>
        <w:t>KAYNAKLAR</w:t>
      </w:r>
    </w:p>
    <w:p w14:paraId="6E16AE58" w14:textId="559C8859" w:rsidR="00C047F2" w:rsidRPr="00C047F2" w:rsidRDefault="00C047F2" w:rsidP="00C047F2">
      <w:pPr>
        <w:widowControl w:val="0"/>
        <w:autoSpaceDE w:val="0"/>
        <w:autoSpaceDN w:val="0"/>
        <w:adjustRightInd w:val="0"/>
        <w:spacing w:before="120" w:after="120" w:line="240" w:lineRule="auto"/>
        <w:ind w:left="480" w:hanging="480"/>
        <w:rPr>
          <w:rFonts w:ascii="Times New Roman" w:hAnsi="Times New Roman" w:cs="Times New Roman"/>
          <w:noProof/>
        </w:rPr>
      </w:pPr>
      <w:r>
        <w:rPr>
          <w:b/>
          <w:color w:val="000000"/>
          <w:bdr w:val="none" w:sz="0" w:space="0" w:color="auto" w:frame="1"/>
          <w:lang w:val="tr-TR"/>
        </w:rPr>
        <w:fldChar w:fldCharType="begin" w:fldLock="1"/>
      </w:r>
      <w:r>
        <w:rPr>
          <w:b/>
          <w:color w:val="000000"/>
          <w:bdr w:val="none" w:sz="0" w:space="0" w:color="auto" w:frame="1"/>
          <w:lang w:val="tr-TR"/>
        </w:rPr>
        <w:instrText xml:space="preserve">ADDIN Mendeley Bibliography CSL_BIBLIOGRAPHY </w:instrText>
      </w:r>
      <w:r>
        <w:rPr>
          <w:b/>
          <w:color w:val="000000"/>
          <w:bdr w:val="none" w:sz="0" w:space="0" w:color="auto" w:frame="1"/>
          <w:lang w:val="tr-TR"/>
        </w:rPr>
        <w:fldChar w:fldCharType="separate"/>
      </w:r>
      <w:r w:rsidRPr="00C047F2">
        <w:rPr>
          <w:rFonts w:ascii="Times New Roman" w:hAnsi="Times New Roman" w:cs="Times New Roman"/>
          <w:noProof/>
        </w:rPr>
        <w:t xml:space="preserve">Beştemir, A., Aydın İstanbul Bakırköy Sadi Konuk Eğitim Araştırma Hastanesi, H., Bilimleri Üniversitesi İstanbul, S., Beştemir Sağlık Bilimleri Üniversitesi, A., Tıp Anabilim Dalı, A., Sadi Konuk Eğitim ve Araştırma Hastanesi, B., &amp; Tarihi, G. (2022). Yıllık 300 milyon Hasta Muayenesi; Türkiye’de 2. ve 3.Basamak Kamu Sağlık Tesisleri Acil Servis ve Poliklinik Hizmetlerinin Değerlendirilmesi. </w:t>
      </w:r>
      <w:r w:rsidRPr="00C047F2">
        <w:rPr>
          <w:rFonts w:ascii="Times New Roman" w:hAnsi="Times New Roman" w:cs="Times New Roman"/>
          <w:i/>
          <w:iCs/>
          <w:noProof/>
        </w:rPr>
        <w:t>Sakarya Medical Journal</w:t>
      </w:r>
      <w:r w:rsidRPr="00C047F2">
        <w:rPr>
          <w:rFonts w:ascii="Times New Roman" w:hAnsi="Times New Roman" w:cs="Times New Roman"/>
          <w:noProof/>
        </w:rPr>
        <w:t xml:space="preserve">, </w:t>
      </w:r>
      <w:r w:rsidRPr="00C047F2">
        <w:rPr>
          <w:rFonts w:ascii="Times New Roman" w:hAnsi="Times New Roman" w:cs="Times New Roman"/>
          <w:i/>
          <w:iCs/>
          <w:noProof/>
        </w:rPr>
        <w:t>12</w:t>
      </w:r>
      <w:r w:rsidRPr="00C047F2">
        <w:rPr>
          <w:rFonts w:ascii="Times New Roman" w:hAnsi="Times New Roman" w:cs="Times New Roman"/>
          <w:noProof/>
        </w:rPr>
        <w:t>(3), 496–502. https://doi.org/10.31832/SMJ.1128439</w:t>
      </w:r>
    </w:p>
    <w:p w14:paraId="772B5CA7" w14:textId="77777777" w:rsidR="00C047F2" w:rsidRPr="00C047F2" w:rsidRDefault="00C047F2" w:rsidP="00C047F2">
      <w:pPr>
        <w:widowControl w:val="0"/>
        <w:autoSpaceDE w:val="0"/>
        <w:autoSpaceDN w:val="0"/>
        <w:adjustRightInd w:val="0"/>
        <w:spacing w:before="120" w:after="120" w:line="240" w:lineRule="auto"/>
        <w:ind w:left="480" w:hanging="480"/>
        <w:rPr>
          <w:rFonts w:ascii="Times New Roman" w:hAnsi="Times New Roman" w:cs="Times New Roman"/>
          <w:noProof/>
        </w:rPr>
      </w:pPr>
      <w:r w:rsidRPr="00C047F2">
        <w:rPr>
          <w:rFonts w:ascii="Times New Roman" w:hAnsi="Times New Roman" w:cs="Times New Roman"/>
          <w:noProof/>
        </w:rPr>
        <w:t xml:space="preserve">Chu, Y., Tang, K., Hsu, Y. C., Huang, T., Wang, D., Li, W., Savitz, S. I., Jiang, X., &amp; Shams, S. (2023). Non-invasive arterial blood pressure measurement and SpO2 estimation using PPG signal: a deep learning framework. </w:t>
      </w:r>
      <w:r w:rsidRPr="00C047F2">
        <w:rPr>
          <w:rFonts w:ascii="Times New Roman" w:hAnsi="Times New Roman" w:cs="Times New Roman"/>
          <w:i/>
          <w:iCs/>
          <w:noProof/>
        </w:rPr>
        <w:t>BMC Medical Informatics and Decision Making</w:t>
      </w:r>
      <w:r w:rsidRPr="00C047F2">
        <w:rPr>
          <w:rFonts w:ascii="Times New Roman" w:hAnsi="Times New Roman" w:cs="Times New Roman"/>
          <w:noProof/>
        </w:rPr>
        <w:t xml:space="preserve">, </w:t>
      </w:r>
      <w:r w:rsidRPr="00C047F2">
        <w:rPr>
          <w:rFonts w:ascii="Times New Roman" w:hAnsi="Times New Roman" w:cs="Times New Roman"/>
          <w:i/>
          <w:iCs/>
          <w:noProof/>
        </w:rPr>
        <w:t>23</w:t>
      </w:r>
      <w:r w:rsidRPr="00C047F2">
        <w:rPr>
          <w:rFonts w:ascii="Times New Roman" w:hAnsi="Times New Roman" w:cs="Times New Roman"/>
          <w:noProof/>
        </w:rPr>
        <w:t>(1), 1–16. https://doi.org/10.1186/S12911-023-02215-2/TABLES/7</w:t>
      </w:r>
    </w:p>
    <w:p w14:paraId="558E6814" w14:textId="77777777" w:rsidR="00C047F2" w:rsidRPr="00C047F2" w:rsidRDefault="00C047F2" w:rsidP="00C047F2">
      <w:pPr>
        <w:widowControl w:val="0"/>
        <w:autoSpaceDE w:val="0"/>
        <w:autoSpaceDN w:val="0"/>
        <w:adjustRightInd w:val="0"/>
        <w:spacing w:before="120" w:after="120" w:line="240" w:lineRule="auto"/>
        <w:ind w:left="480" w:hanging="480"/>
        <w:rPr>
          <w:rFonts w:ascii="Times New Roman" w:hAnsi="Times New Roman" w:cs="Times New Roman"/>
          <w:noProof/>
        </w:rPr>
      </w:pPr>
      <w:r w:rsidRPr="00C047F2">
        <w:rPr>
          <w:rFonts w:ascii="Times New Roman" w:hAnsi="Times New Roman" w:cs="Times New Roman"/>
          <w:noProof/>
        </w:rPr>
        <w:t xml:space="preserve">DURUR, F., GÜNALTAY, M. M., ÖZLER, G., &amp; IŞIKÇELİK, F. (2023). Tıbbi Hatalar Konusunda Verilen Yargıtay ve Danıştay Kararlarının İncelenmesi: İçerik Analizi. </w:t>
      </w:r>
      <w:r w:rsidRPr="00C047F2">
        <w:rPr>
          <w:rFonts w:ascii="Times New Roman" w:hAnsi="Times New Roman" w:cs="Times New Roman"/>
          <w:i/>
          <w:iCs/>
          <w:noProof/>
        </w:rPr>
        <w:t>Türkiye Klinikleri Tıp Etiği-Hukuku-Tarihi Dergisi</w:t>
      </w:r>
      <w:r w:rsidRPr="00C047F2">
        <w:rPr>
          <w:rFonts w:ascii="Times New Roman" w:hAnsi="Times New Roman" w:cs="Times New Roman"/>
          <w:noProof/>
        </w:rPr>
        <w:t xml:space="preserve">, </w:t>
      </w:r>
      <w:r w:rsidRPr="00C047F2">
        <w:rPr>
          <w:rFonts w:ascii="Times New Roman" w:hAnsi="Times New Roman" w:cs="Times New Roman"/>
          <w:i/>
          <w:iCs/>
          <w:noProof/>
        </w:rPr>
        <w:t>31</w:t>
      </w:r>
      <w:r w:rsidRPr="00C047F2">
        <w:rPr>
          <w:rFonts w:ascii="Times New Roman" w:hAnsi="Times New Roman" w:cs="Times New Roman"/>
          <w:noProof/>
        </w:rPr>
        <w:t>(1), 44–52. https://doi.org/10.5336/MDETHIC.2022-93043</w:t>
      </w:r>
    </w:p>
    <w:p w14:paraId="533BB961" w14:textId="77777777" w:rsidR="00C047F2" w:rsidRPr="00C047F2" w:rsidRDefault="00C047F2" w:rsidP="00C047F2">
      <w:pPr>
        <w:widowControl w:val="0"/>
        <w:autoSpaceDE w:val="0"/>
        <w:autoSpaceDN w:val="0"/>
        <w:adjustRightInd w:val="0"/>
        <w:spacing w:before="120" w:after="120" w:line="240" w:lineRule="auto"/>
        <w:ind w:left="480" w:hanging="480"/>
        <w:rPr>
          <w:rFonts w:ascii="Times New Roman" w:hAnsi="Times New Roman" w:cs="Times New Roman"/>
          <w:noProof/>
        </w:rPr>
      </w:pPr>
      <w:r w:rsidRPr="00C047F2">
        <w:rPr>
          <w:rFonts w:ascii="Times New Roman" w:hAnsi="Times New Roman" w:cs="Times New Roman"/>
          <w:i/>
          <w:iCs/>
          <w:noProof/>
        </w:rPr>
        <w:t>GitHub - enesbasbug/Blood_Pressure_Estimation_with_Webcam_using_Deep_Learning: Deep Learning-Based Blood Pressure Estimation Using Contactless Webcam PPG Measurements</w:t>
      </w:r>
      <w:r w:rsidRPr="00C047F2">
        <w:rPr>
          <w:rFonts w:ascii="Times New Roman" w:hAnsi="Times New Roman" w:cs="Times New Roman"/>
          <w:noProof/>
        </w:rPr>
        <w:t>. (n.d.-a). Retrieved April 8, 2025, from https://github.com/enesbasbug/Blood_Pressure_Estimation_with_Webcam_using_Deep_Learning</w:t>
      </w:r>
    </w:p>
    <w:p w14:paraId="3543B094" w14:textId="77777777" w:rsidR="00C047F2" w:rsidRPr="00C047F2" w:rsidRDefault="00C047F2" w:rsidP="00C047F2">
      <w:pPr>
        <w:widowControl w:val="0"/>
        <w:autoSpaceDE w:val="0"/>
        <w:autoSpaceDN w:val="0"/>
        <w:adjustRightInd w:val="0"/>
        <w:spacing w:before="120" w:after="120" w:line="240" w:lineRule="auto"/>
        <w:ind w:left="480" w:hanging="480"/>
        <w:rPr>
          <w:rFonts w:ascii="Times New Roman" w:hAnsi="Times New Roman" w:cs="Times New Roman"/>
          <w:noProof/>
        </w:rPr>
      </w:pPr>
      <w:r w:rsidRPr="00C047F2">
        <w:rPr>
          <w:rFonts w:ascii="Times New Roman" w:hAnsi="Times New Roman" w:cs="Times New Roman"/>
          <w:i/>
          <w:iCs/>
          <w:noProof/>
        </w:rPr>
        <w:t>GitHub - enesbasbug/Blood_Pressure_Estimation_with_Webcam_using_Deep_Learning: Deep Learning-Based Blood Pressure Estimation Using Contactless Webcam PPG Measurements</w:t>
      </w:r>
      <w:r w:rsidRPr="00C047F2">
        <w:rPr>
          <w:rFonts w:ascii="Times New Roman" w:hAnsi="Times New Roman" w:cs="Times New Roman"/>
          <w:noProof/>
        </w:rPr>
        <w:t>. (n.d.-b). Retrieved February 19, 2025, from https://github.com/enesbasbug/Blood_Pressure_Estimation_with_Webcam_using_Deep_Learning</w:t>
      </w:r>
    </w:p>
    <w:p w14:paraId="00D9FEA7" w14:textId="77777777" w:rsidR="00C047F2" w:rsidRPr="00C047F2" w:rsidRDefault="00C047F2" w:rsidP="00C047F2">
      <w:pPr>
        <w:widowControl w:val="0"/>
        <w:autoSpaceDE w:val="0"/>
        <w:autoSpaceDN w:val="0"/>
        <w:adjustRightInd w:val="0"/>
        <w:spacing w:before="120" w:after="120" w:line="240" w:lineRule="auto"/>
        <w:ind w:left="480" w:hanging="480"/>
        <w:rPr>
          <w:rFonts w:ascii="Times New Roman" w:hAnsi="Times New Roman" w:cs="Times New Roman"/>
          <w:noProof/>
        </w:rPr>
      </w:pPr>
      <w:r w:rsidRPr="00C047F2">
        <w:rPr>
          <w:rFonts w:ascii="Times New Roman" w:hAnsi="Times New Roman" w:cs="Times New Roman"/>
          <w:noProof/>
        </w:rPr>
        <w:t xml:space="preserve">Kim, S., Lim, H., Baek, J., &amp; Lee, E. C. (2023). RGB Camera-Based Blood Pressure Measurement Using U-Net Basic Generative Model. </w:t>
      </w:r>
      <w:r w:rsidRPr="00C047F2">
        <w:rPr>
          <w:rFonts w:ascii="Times New Roman" w:hAnsi="Times New Roman" w:cs="Times New Roman"/>
          <w:i/>
          <w:iCs/>
          <w:noProof/>
        </w:rPr>
        <w:t>Electronics 2023, Vol. 12, Page 3771</w:t>
      </w:r>
      <w:r w:rsidRPr="00C047F2">
        <w:rPr>
          <w:rFonts w:ascii="Times New Roman" w:hAnsi="Times New Roman" w:cs="Times New Roman"/>
          <w:noProof/>
        </w:rPr>
        <w:t xml:space="preserve">, </w:t>
      </w:r>
      <w:r w:rsidRPr="00C047F2">
        <w:rPr>
          <w:rFonts w:ascii="Times New Roman" w:hAnsi="Times New Roman" w:cs="Times New Roman"/>
          <w:i/>
          <w:iCs/>
          <w:noProof/>
        </w:rPr>
        <w:t>12</w:t>
      </w:r>
      <w:r w:rsidRPr="00C047F2">
        <w:rPr>
          <w:rFonts w:ascii="Times New Roman" w:hAnsi="Times New Roman" w:cs="Times New Roman"/>
          <w:noProof/>
        </w:rPr>
        <w:t>(18), 3771. https://doi.org/10.3390/ELECTRONICS12183771</w:t>
      </w:r>
    </w:p>
    <w:p w14:paraId="460AFAD3" w14:textId="77777777" w:rsidR="00C047F2" w:rsidRPr="00C047F2" w:rsidRDefault="00C047F2" w:rsidP="00C047F2">
      <w:pPr>
        <w:widowControl w:val="0"/>
        <w:autoSpaceDE w:val="0"/>
        <w:autoSpaceDN w:val="0"/>
        <w:adjustRightInd w:val="0"/>
        <w:spacing w:before="120" w:after="120" w:line="240" w:lineRule="auto"/>
        <w:ind w:left="480" w:hanging="480"/>
        <w:rPr>
          <w:rFonts w:ascii="Times New Roman" w:hAnsi="Times New Roman" w:cs="Times New Roman"/>
          <w:noProof/>
        </w:rPr>
      </w:pPr>
      <w:r w:rsidRPr="00C047F2">
        <w:rPr>
          <w:rFonts w:ascii="Times New Roman" w:hAnsi="Times New Roman" w:cs="Times New Roman"/>
          <w:noProof/>
        </w:rPr>
        <w:t xml:space="preserve">McCoy, E., Chakravarthy, B., &amp; Lotfpour, S. (2013). Guidelines for field triage of injuried patients. </w:t>
      </w:r>
      <w:r w:rsidRPr="00C047F2">
        <w:rPr>
          <w:rFonts w:ascii="Times New Roman" w:hAnsi="Times New Roman" w:cs="Times New Roman"/>
          <w:i/>
          <w:iCs/>
          <w:noProof/>
        </w:rPr>
        <w:t>Western Journal of Emergency Medicine</w:t>
      </w:r>
      <w:r w:rsidRPr="00C047F2">
        <w:rPr>
          <w:rFonts w:ascii="Times New Roman" w:hAnsi="Times New Roman" w:cs="Times New Roman"/>
          <w:noProof/>
        </w:rPr>
        <w:t xml:space="preserve">, </w:t>
      </w:r>
      <w:r w:rsidRPr="00C047F2">
        <w:rPr>
          <w:rFonts w:ascii="Times New Roman" w:hAnsi="Times New Roman" w:cs="Times New Roman"/>
          <w:i/>
          <w:iCs/>
          <w:noProof/>
        </w:rPr>
        <w:t>14</w:t>
      </w:r>
      <w:r w:rsidRPr="00C047F2">
        <w:rPr>
          <w:rFonts w:ascii="Times New Roman" w:hAnsi="Times New Roman" w:cs="Times New Roman"/>
          <w:noProof/>
        </w:rPr>
        <w:t>(1), 69–76. https://doi.org/10.5811/WESTJEM.2013.1.15981</w:t>
      </w:r>
    </w:p>
    <w:p w14:paraId="2E45464C" w14:textId="77777777" w:rsidR="00C047F2" w:rsidRPr="00C047F2" w:rsidRDefault="00C047F2" w:rsidP="00C047F2">
      <w:pPr>
        <w:widowControl w:val="0"/>
        <w:autoSpaceDE w:val="0"/>
        <w:autoSpaceDN w:val="0"/>
        <w:adjustRightInd w:val="0"/>
        <w:spacing w:before="120" w:after="120" w:line="240" w:lineRule="auto"/>
        <w:ind w:left="480" w:hanging="480"/>
        <w:rPr>
          <w:rFonts w:ascii="Times New Roman" w:hAnsi="Times New Roman" w:cs="Times New Roman"/>
          <w:noProof/>
        </w:rPr>
      </w:pPr>
      <w:r w:rsidRPr="00C047F2">
        <w:rPr>
          <w:rFonts w:ascii="Times New Roman" w:hAnsi="Times New Roman" w:cs="Times New Roman"/>
          <w:i/>
          <w:iCs/>
          <w:noProof/>
        </w:rPr>
        <w:t>Multilayer Perceptrons in Machine Learning: A Comprehensive Guide | DataCamp</w:t>
      </w:r>
      <w:r w:rsidRPr="00C047F2">
        <w:rPr>
          <w:rFonts w:ascii="Times New Roman" w:hAnsi="Times New Roman" w:cs="Times New Roman"/>
          <w:noProof/>
        </w:rPr>
        <w:t>. (n.d.). Retrieved April 8, 2025, from https://www.datacamp.com/tutorial/multilayer-perceptrons-in-machine-learning</w:t>
      </w:r>
    </w:p>
    <w:p w14:paraId="32A6A827" w14:textId="77777777" w:rsidR="00C047F2" w:rsidRPr="00C047F2" w:rsidRDefault="00C047F2" w:rsidP="00C047F2">
      <w:pPr>
        <w:widowControl w:val="0"/>
        <w:autoSpaceDE w:val="0"/>
        <w:autoSpaceDN w:val="0"/>
        <w:adjustRightInd w:val="0"/>
        <w:spacing w:before="120" w:after="120" w:line="240" w:lineRule="auto"/>
        <w:ind w:left="480" w:hanging="480"/>
        <w:rPr>
          <w:rFonts w:ascii="Times New Roman" w:hAnsi="Times New Roman" w:cs="Times New Roman"/>
          <w:noProof/>
        </w:rPr>
      </w:pPr>
      <w:r w:rsidRPr="00C047F2">
        <w:rPr>
          <w:rFonts w:ascii="Times New Roman" w:hAnsi="Times New Roman" w:cs="Times New Roman"/>
          <w:i/>
          <w:iCs/>
          <w:noProof/>
        </w:rPr>
        <w:t>Python-based AI powered by TensorFlow and Keras | by Metakratos Studio | Metakratos Studio | Medium</w:t>
      </w:r>
      <w:r w:rsidRPr="00C047F2">
        <w:rPr>
          <w:rFonts w:ascii="Times New Roman" w:hAnsi="Times New Roman" w:cs="Times New Roman"/>
          <w:noProof/>
        </w:rPr>
        <w:t xml:space="preserve">. (n.d.). </w:t>
      </w:r>
      <w:r w:rsidRPr="00C047F2">
        <w:rPr>
          <w:rFonts w:ascii="Times New Roman" w:hAnsi="Times New Roman" w:cs="Times New Roman"/>
          <w:noProof/>
        </w:rPr>
        <w:lastRenderedPageBreak/>
        <w:t>Retrieved April 8, 2025, from https://medium.com/metakratos-studio/python-based-ai-powered-by-tensorflow-and-keras-52140b1495e3</w:t>
      </w:r>
    </w:p>
    <w:p w14:paraId="3E8DB224" w14:textId="77777777" w:rsidR="00C047F2" w:rsidRPr="00C047F2" w:rsidRDefault="00C047F2" w:rsidP="00C047F2">
      <w:pPr>
        <w:widowControl w:val="0"/>
        <w:autoSpaceDE w:val="0"/>
        <w:autoSpaceDN w:val="0"/>
        <w:adjustRightInd w:val="0"/>
        <w:spacing w:before="120" w:after="120" w:line="240" w:lineRule="auto"/>
        <w:ind w:left="480" w:hanging="480"/>
        <w:rPr>
          <w:rFonts w:ascii="Times New Roman" w:hAnsi="Times New Roman" w:cs="Times New Roman"/>
          <w:noProof/>
        </w:rPr>
      </w:pPr>
      <w:r w:rsidRPr="00C047F2">
        <w:rPr>
          <w:rFonts w:ascii="Times New Roman" w:hAnsi="Times New Roman" w:cs="Times New Roman"/>
          <w:noProof/>
        </w:rPr>
        <w:t xml:space="preserve">Reşit Kavsaoğlu, A., &amp; Sehirli, E. (2023). A novel study to classify breath inhalation and breath exhalation using audio signals from heart and trachea. </w:t>
      </w:r>
      <w:r w:rsidRPr="00C047F2">
        <w:rPr>
          <w:rFonts w:ascii="Times New Roman" w:hAnsi="Times New Roman" w:cs="Times New Roman"/>
          <w:i/>
          <w:iCs/>
          <w:noProof/>
        </w:rPr>
        <w:t>Biomedical Signal Processing and Control</w:t>
      </w:r>
      <w:r w:rsidRPr="00C047F2">
        <w:rPr>
          <w:rFonts w:ascii="Times New Roman" w:hAnsi="Times New Roman" w:cs="Times New Roman"/>
          <w:noProof/>
        </w:rPr>
        <w:t xml:space="preserve">, </w:t>
      </w:r>
      <w:r w:rsidRPr="00C047F2">
        <w:rPr>
          <w:rFonts w:ascii="Times New Roman" w:hAnsi="Times New Roman" w:cs="Times New Roman"/>
          <w:i/>
          <w:iCs/>
          <w:noProof/>
        </w:rPr>
        <w:t>80</w:t>
      </w:r>
      <w:r w:rsidRPr="00C047F2">
        <w:rPr>
          <w:rFonts w:ascii="Times New Roman" w:hAnsi="Times New Roman" w:cs="Times New Roman"/>
          <w:noProof/>
        </w:rPr>
        <w:t>, 104220. https://doi.org/10.1016/J.BSPC.2022.104220</w:t>
      </w:r>
    </w:p>
    <w:p w14:paraId="62F4D804" w14:textId="4E406786" w:rsidR="00C047F2" w:rsidRPr="00C047F2" w:rsidRDefault="00C047F2" w:rsidP="00DE3219">
      <w:pPr>
        <w:pStyle w:val="font8"/>
        <w:spacing w:before="120" w:beforeAutospacing="0" w:after="120" w:afterAutospacing="0"/>
        <w:jc w:val="both"/>
        <w:textAlignment w:val="baseline"/>
        <w:rPr>
          <w:b/>
          <w:color w:val="000000"/>
          <w:sz w:val="22"/>
          <w:szCs w:val="22"/>
          <w:bdr w:val="none" w:sz="0" w:space="0" w:color="auto" w:frame="1"/>
          <w:lang w:val="tr-TR"/>
        </w:rPr>
      </w:pPr>
      <w:r>
        <w:rPr>
          <w:b/>
          <w:color w:val="000000"/>
          <w:sz w:val="22"/>
          <w:szCs w:val="22"/>
          <w:bdr w:val="none" w:sz="0" w:space="0" w:color="auto" w:frame="1"/>
          <w:lang w:val="tr-TR"/>
        </w:rPr>
        <w:fldChar w:fldCharType="end"/>
      </w:r>
    </w:p>
    <w:p w14:paraId="68DFDF58" w14:textId="77777777" w:rsidR="00314668" w:rsidRDefault="00314668" w:rsidP="00314668">
      <w:pPr>
        <w:spacing w:before="120" w:after="120" w:line="240" w:lineRule="auto"/>
        <w:rPr>
          <w:rFonts w:ascii="Times New Roman" w:eastAsia="Times New Roman" w:hAnsi="Times New Roman" w:cs="Times New Roman"/>
          <w:kern w:val="2"/>
          <w:rtl/>
          <w:lang w:eastAsia="tr-TR"/>
        </w:rPr>
      </w:pPr>
    </w:p>
    <w:p w14:paraId="5160C4F3"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0E8DF00A"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507031BC"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1B267721"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138653B1"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3A33A638"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48B8A61F"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51CACDB7"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5A13E30B"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5CC132EE"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72AB547D"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593BE6B8"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5ABF883D"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563737C8"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5550616F" w14:textId="77777777" w:rsidR="00913607" w:rsidRDefault="00913607" w:rsidP="00314668">
      <w:pPr>
        <w:spacing w:before="120" w:after="120" w:line="240" w:lineRule="auto"/>
        <w:rPr>
          <w:rFonts w:ascii="Times New Roman" w:eastAsia="Times New Roman" w:hAnsi="Times New Roman" w:cs="Times New Roman"/>
          <w:kern w:val="2"/>
          <w:lang w:eastAsia="tr-TR"/>
        </w:rPr>
      </w:pPr>
    </w:p>
    <w:p w14:paraId="51BAD8CB" w14:textId="77777777" w:rsidR="00C047F2" w:rsidRDefault="00C047F2" w:rsidP="00314668">
      <w:pPr>
        <w:spacing w:before="120" w:after="120" w:line="240" w:lineRule="auto"/>
        <w:rPr>
          <w:rFonts w:ascii="Times New Roman" w:eastAsia="Times New Roman" w:hAnsi="Times New Roman" w:cs="Times New Roman"/>
          <w:kern w:val="2"/>
          <w:lang w:eastAsia="tr-TR"/>
        </w:rPr>
      </w:pPr>
    </w:p>
    <w:p w14:paraId="2C0B4C3E" w14:textId="77777777" w:rsidR="00C047F2" w:rsidRDefault="00C047F2" w:rsidP="00314668">
      <w:pPr>
        <w:spacing w:before="120" w:after="120" w:line="240" w:lineRule="auto"/>
        <w:rPr>
          <w:rFonts w:ascii="Times New Roman" w:eastAsia="Times New Roman" w:hAnsi="Times New Roman" w:cs="Times New Roman"/>
          <w:kern w:val="2"/>
          <w:lang w:eastAsia="tr-TR"/>
        </w:rPr>
      </w:pPr>
    </w:p>
    <w:p w14:paraId="5908BD85" w14:textId="77777777" w:rsidR="00C047F2" w:rsidRDefault="00C047F2" w:rsidP="00314668">
      <w:pPr>
        <w:spacing w:before="120" w:after="120" w:line="240" w:lineRule="auto"/>
        <w:rPr>
          <w:rFonts w:ascii="Times New Roman" w:eastAsia="Times New Roman" w:hAnsi="Times New Roman" w:cs="Times New Roman"/>
          <w:kern w:val="2"/>
          <w:lang w:eastAsia="tr-TR"/>
        </w:rPr>
      </w:pPr>
    </w:p>
    <w:p w14:paraId="33C8A96B" w14:textId="77777777" w:rsidR="00C047F2" w:rsidRDefault="00C047F2" w:rsidP="00314668">
      <w:pPr>
        <w:spacing w:before="120" w:after="120" w:line="240" w:lineRule="auto"/>
        <w:rPr>
          <w:rFonts w:ascii="Times New Roman" w:eastAsia="Times New Roman" w:hAnsi="Times New Roman" w:cs="Times New Roman"/>
          <w:kern w:val="2"/>
          <w:lang w:eastAsia="tr-TR"/>
        </w:rPr>
      </w:pPr>
    </w:p>
    <w:p w14:paraId="1FF1A068" w14:textId="77777777" w:rsidR="00C047F2" w:rsidRDefault="00C047F2" w:rsidP="00314668">
      <w:pPr>
        <w:spacing w:before="120" w:after="120" w:line="240" w:lineRule="auto"/>
        <w:rPr>
          <w:rFonts w:ascii="Times New Roman" w:eastAsia="Times New Roman" w:hAnsi="Times New Roman" w:cs="Times New Roman"/>
          <w:kern w:val="2"/>
          <w:lang w:eastAsia="tr-TR"/>
        </w:rPr>
      </w:pPr>
    </w:p>
    <w:p w14:paraId="026B13BA" w14:textId="77777777" w:rsidR="00C047F2" w:rsidRDefault="00C047F2" w:rsidP="00314668">
      <w:pPr>
        <w:spacing w:before="120" w:after="120" w:line="240" w:lineRule="auto"/>
        <w:rPr>
          <w:rFonts w:ascii="Times New Roman" w:eastAsia="Times New Roman" w:hAnsi="Times New Roman" w:cs="Times New Roman"/>
          <w:kern w:val="2"/>
          <w:lang w:eastAsia="tr-TR"/>
        </w:rPr>
      </w:pPr>
    </w:p>
    <w:p w14:paraId="1CBA26ED" w14:textId="77777777" w:rsidR="00C047F2" w:rsidRDefault="00C047F2" w:rsidP="00314668">
      <w:pPr>
        <w:spacing w:before="120" w:after="120" w:line="240" w:lineRule="auto"/>
        <w:rPr>
          <w:rFonts w:ascii="Times New Roman" w:eastAsia="Times New Roman" w:hAnsi="Times New Roman" w:cs="Times New Roman"/>
          <w:kern w:val="2"/>
          <w:lang w:eastAsia="tr-TR"/>
        </w:rPr>
      </w:pPr>
    </w:p>
    <w:p w14:paraId="7D7C023D" w14:textId="77777777" w:rsidR="00C047F2" w:rsidRDefault="00C047F2" w:rsidP="00314668">
      <w:pPr>
        <w:spacing w:before="120" w:after="120" w:line="240" w:lineRule="auto"/>
        <w:rPr>
          <w:rFonts w:ascii="Times New Roman" w:eastAsia="Times New Roman" w:hAnsi="Times New Roman" w:cs="Times New Roman"/>
          <w:kern w:val="2"/>
          <w:lang w:eastAsia="tr-TR"/>
        </w:rPr>
      </w:pPr>
    </w:p>
    <w:p w14:paraId="4CC5ADFF" w14:textId="77777777" w:rsidR="00C047F2" w:rsidRDefault="00C047F2" w:rsidP="00314668">
      <w:pPr>
        <w:spacing w:before="120" w:after="120" w:line="240" w:lineRule="auto"/>
        <w:rPr>
          <w:rFonts w:ascii="Times New Roman" w:eastAsia="Times New Roman" w:hAnsi="Times New Roman" w:cs="Times New Roman"/>
          <w:kern w:val="2"/>
          <w:lang w:eastAsia="tr-TR"/>
        </w:rPr>
      </w:pPr>
    </w:p>
    <w:p w14:paraId="5F15FB2B" w14:textId="77777777" w:rsidR="00C047F2" w:rsidRDefault="00C047F2" w:rsidP="00314668">
      <w:pPr>
        <w:spacing w:before="120" w:after="120" w:line="240" w:lineRule="auto"/>
        <w:rPr>
          <w:rFonts w:ascii="Times New Roman" w:eastAsia="Times New Roman" w:hAnsi="Times New Roman" w:cs="Times New Roman"/>
          <w:kern w:val="2"/>
          <w:lang w:eastAsia="tr-TR"/>
        </w:rPr>
      </w:pPr>
    </w:p>
    <w:p w14:paraId="7729E325" w14:textId="77777777" w:rsidR="00C047F2" w:rsidRDefault="00C047F2" w:rsidP="00314668">
      <w:pPr>
        <w:spacing w:before="120" w:after="120" w:line="240" w:lineRule="auto"/>
        <w:rPr>
          <w:rFonts w:ascii="Times New Roman" w:eastAsia="Times New Roman" w:hAnsi="Times New Roman" w:cs="Times New Roman"/>
          <w:kern w:val="2"/>
          <w:lang w:eastAsia="tr-TR"/>
        </w:rPr>
      </w:pPr>
    </w:p>
    <w:p w14:paraId="0C2C180A" w14:textId="77777777" w:rsidR="00C047F2" w:rsidRDefault="00C047F2" w:rsidP="00314668">
      <w:pPr>
        <w:spacing w:before="120" w:after="120" w:line="240" w:lineRule="auto"/>
        <w:rPr>
          <w:rFonts w:ascii="Times New Roman" w:eastAsia="Times New Roman" w:hAnsi="Times New Roman" w:cs="Times New Roman"/>
          <w:kern w:val="2"/>
          <w:rtl/>
          <w:lang w:eastAsia="tr-TR"/>
        </w:rPr>
      </w:pPr>
    </w:p>
    <w:p w14:paraId="4240F942" w14:textId="77777777" w:rsidR="00913607" w:rsidRDefault="00913607" w:rsidP="00314668">
      <w:pPr>
        <w:spacing w:before="120" w:after="120" w:line="240" w:lineRule="auto"/>
        <w:rPr>
          <w:rFonts w:ascii="Times New Roman" w:eastAsia="Times New Roman" w:hAnsi="Times New Roman" w:cs="Times New Roman"/>
          <w:kern w:val="2"/>
          <w:rtl/>
          <w:lang w:eastAsia="tr-TR"/>
        </w:rPr>
      </w:pPr>
    </w:p>
    <w:p w14:paraId="15C2B432" w14:textId="77777777" w:rsidR="00913607" w:rsidRPr="00E85EB5" w:rsidRDefault="00913607" w:rsidP="00314668">
      <w:pPr>
        <w:spacing w:before="120" w:after="120" w:line="240" w:lineRule="auto"/>
        <w:rPr>
          <w:rFonts w:ascii="Times New Roman" w:eastAsia="Times New Roman" w:hAnsi="Times New Roman" w:cs="Times New Roman"/>
          <w:kern w:val="2"/>
          <w:lang w:eastAsia="tr-TR"/>
        </w:rPr>
      </w:pPr>
    </w:p>
    <w:p w14:paraId="4E005EF1" w14:textId="77777777" w:rsidR="00314668" w:rsidRPr="00E85EB5" w:rsidRDefault="00314668" w:rsidP="00314668">
      <w:pPr>
        <w:spacing w:before="120" w:after="120" w:line="240" w:lineRule="auto"/>
        <w:jc w:val="center"/>
        <w:rPr>
          <w:rFonts w:eastAsia="Calibri" w:cs="Times New Roman"/>
          <w:kern w:val="2"/>
        </w:rPr>
      </w:pPr>
    </w:p>
    <w:p w14:paraId="7F91F56A" w14:textId="77777777" w:rsidR="00CE59D8" w:rsidRDefault="00CE59D8" w:rsidP="00CE59D8">
      <w:pPr>
        <w:spacing w:after="0"/>
        <w:rPr>
          <w:rFonts w:ascii="Times New Roman" w:eastAsia="Times New Roman" w:hAnsi="Times New Roman" w:cs="Times New Roman"/>
          <w:b/>
          <w:bCs/>
          <w:color w:val="000000"/>
          <w:lang w:val="tr-TR"/>
        </w:rPr>
      </w:pPr>
    </w:p>
    <w:p w14:paraId="4A2500E5" w14:textId="5F4D6BE6" w:rsidR="00CE59D8" w:rsidRPr="00CE59D8" w:rsidRDefault="00CE59D8" w:rsidP="00CE59D8">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AI</w:t>
      </w:r>
      <w:r w:rsidRPr="004757AC">
        <w:rPr>
          <w:rFonts w:ascii="Times New Roman" w:eastAsia="Times New Roman" w:hAnsi="Times New Roman" w:cs="Times New Roman"/>
          <w:b/>
          <w:color w:val="000000"/>
        </w:rPr>
        <w:t>-</w:t>
      </w:r>
      <w:r>
        <w:rPr>
          <w:rFonts w:ascii="Times New Roman" w:eastAsia="Times New Roman" w:hAnsi="Times New Roman" w:cs="Times New Roman"/>
          <w:b/>
          <w:color w:val="000000"/>
        </w:rPr>
        <w:t>S</w:t>
      </w:r>
      <w:r w:rsidRPr="004757AC">
        <w:rPr>
          <w:rFonts w:ascii="Times New Roman" w:eastAsia="Times New Roman" w:hAnsi="Times New Roman" w:cs="Times New Roman"/>
          <w:b/>
          <w:color w:val="000000"/>
        </w:rPr>
        <w:t xml:space="preserve">UPPORTED </w:t>
      </w:r>
      <w:r>
        <w:rPr>
          <w:rFonts w:ascii="Times New Roman" w:eastAsia="Times New Roman" w:hAnsi="Times New Roman" w:cs="Times New Roman"/>
          <w:b/>
          <w:color w:val="000000"/>
        </w:rPr>
        <w:t>P</w:t>
      </w:r>
      <w:r w:rsidRPr="004757AC">
        <w:rPr>
          <w:rFonts w:ascii="Times New Roman" w:eastAsia="Times New Roman" w:hAnsi="Times New Roman" w:cs="Times New Roman"/>
          <w:b/>
          <w:color w:val="000000"/>
        </w:rPr>
        <w:t xml:space="preserve">ATIENT </w:t>
      </w:r>
      <w:r>
        <w:rPr>
          <w:rFonts w:ascii="Times New Roman" w:eastAsia="Times New Roman" w:hAnsi="Times New Roman" w:cs="Times New Roman"/>
          <w:b/>
          <w:color w:val="000000"/>
        </w:rPr>
        <w:t>R</w:t>
      </w:r>
      <w:r w:rsidRPr="004757AC">
        <w:rPr>
          <w:rFonts w:ascii="Times New Roman" w:eastAsia="Times New Roman" w:hAnsi="Times New Roman" w:cs="Times New Roman"/>
          <w:b/>
          <w:color w:val="000000"/>
        </w:rPr>
        <w:t xml:space="preserve">OUTING </w:t>
      </w:r>
      <w:r>
        <w:rPr>
          <w:rFonts w:ascii="Times New Roman" w:eastAsia="Times New Roman" w:hAnsi="Times New Roman" w:cs="Times New Roman"/>
          <w:b/>
          <w:color w:val="000000"/>
        </w:rPr>
        <w:t>S</w:t>
      </w:r>
      <w:r w:rsidRPr="004757AC">
        <w:rPr>
          <w:rFonts w:ascii="Times New Roman" w:eastAsia="Times New Roman" w:hAnsi="Times New Roman" w:cs="Times New Roman"/>
          <w:b/>
          <w:color w:val="000000"/>
        </w:rPr>
        <w:t xml:space="preserve">YSTEM </w:t>
      </w:r>
      <w:r>
        <w:rPr>
          <w:rFonts w:ascii="Times New Roman" w:eastAsia="Times New Roman" w:hAnsi="Times New Roman" w:cs="Times New Roman"/>
          <w:b/>
          <w:color w:val="000000"/>
        </w:rPr>
        <w:t>I</w:t>
      </w:r>
      <w:r w:rsidRPr="004757AC">
        <w:rPr>
          <w:rFonts w:ascii="Times New Roman" w:eastAsia="Times New Roman" w:hAnsi="Times New Roman" w:cs="Times New Roman"/>
          <w:b/>
          <w:color w:val="000000"/>
        </w:rPr>
        <w:t xml:space="preserve">N </w:t>
      </w:r>
      <w:r>
        <w:rPr>
          <w:rFonts w:ascii="Times New Roman" w:eastAsia="Times New Roman" w:hAnsi="Times New Roman" w:cs="Times New Roman"/>
          <w:b/>
          <w:color w:val="000000"/>
        </w:rPr>
        <w:t>T</w:t>
      </w:r>
      <w:r w:rsidRPr="004757AC">
        <w:rPr>
          <w:rFonts w:ascii="Times New Roman" w:eastAsia="Times New Roman" w:hAnsi="Times New Roman" w:cs="Times New Roman"/>
          <w:b/>
          <w:color w:val="000000"/>
        </w:rPr>
        <w:t>RIAGE</w:t>
      </w:r>
    </w:p>
    <w:p w14:paraId="7B0F8D33" w14:textId="190AB095" w:rsidR="00CE4ACA" w:rsidRPr="00BC4DDA" w:rsidRDefault="00CE4ACA" w:rsidP="00CE4ACA">
      <w:pPr>
        <w:spacing w:after="0"/>
        <w:jc w:val="center"/>
        <w:rPr>
          <w:rFonts w:ascii="Times New Roman" w:eastAsia="Times New Roman" w:hAnsi="Times New Roman" w:cs="Times New Roman"/>
          <w:b/>
          <w:bCs/>
          <w:color w:val="000000"/>
          <w:lang w:val="tr-TR"/>
        </w:rPr>
      </w:pPr>
      <w:r w:rsidRPr="00BC4DDA">
        <w:rPr>
          <w:rFonts w:ascii="Times New Roman" w:eastAsia="Times New Roman" w:hAnsi="Times New Roman" w:cs="Times New Roman"/>
          <w:b/>
          <w:bCs/>
          <w:color w:val="000000"/>
          <w:lang w:val="tr-TR"/>
        </w:rPr>
        <w:t xml:space="preserve">Abdulla ASKAR </w:t>
      </w:r>
      <w:r w:rsidRPr="000455B7">
        <w:rPr>
          <w:rFonts w:ascii="Times New Roman" w:eastAsia="Times New Roman" w:hAnsi="Times New Roman" w:cs="Times New Roman"/>
          <w:b/>
          <w:bCs/>
          <w:color w:val="000000"/>
          <w:vertAlign w:val="superscript"/>
          <w:lang w:val="tr-TR"/>
        </w:rPr>
        <w:t>1</w:t>
      </w:r>
      <w:r w:rsidRPr="00BC4DDA">
        <w:rPr>
          <w:rFonts w:ascii="Times New Roman" w:eastAsia="Times New Roman" w:hAnsi="Times New Roman" w:cs="Times New Roman"/>
          <w:b/>
          <w:bCs/>
          <w:color w:val="000000"/>
          <w:lang w:val="tr-TR"/>
        </w:rPr>
        <w:t>/ Doç. Dr. Ahmet Reşit KAVSAOĞLU</w:t>
      </w:r>
      <w:r w:rsidRPr="000455B7">
        <w:rPr>
          <w:rFonts w:ascii="Times New Roman" w:eastAsia="Times New Roman" w:hAnsi="Times New Roman" w:cs="Times New Roman"/>
          <w:b/>
          <w:bCs/>
          <w:color w:val="000000"/>
          <w:vertAlign w:val="superscript"/>
          <w:lang w:val="tr-TR"/>
        </w:rPr>
        <w:t>2</w:t>
      </w:r>
      <w:r w:rsidRPr="00BC4DDA">
        <w:rPr>
          <w:rFonts w:ascii="Times New Roman" w:eastAsia="Times New Roman" w:hAnsi="Times New Roman" w:cs="Times New Roman"/>
          <w:b/>
          <w:bCs/>
          <w:color w:val="000000"/>
          <w:lang w:val="tr-TR"/>
        </w:rPr>
        <w:t>/</w:t>
      </w:r>
      <w:r>
        <w:rPr>
          <w:rFonts w:ascii="Times New Roman" w:eastAsia="Times New Roman" w:hAnsi="Times New Roman" w:cs="Times New Roman"/>
          <w:b/>
          <w:bCs/>
          <w:color w:val="000000"/>
          <w:lang w:val="tr-TR"/>
        </w:rPr>
        <w:t xml:space="preserve"> </w:t>
      </w:r>
      <w:r w:rsidRPr="00BC4DDA">
        <w:rPr>
          <w:rFonts w:ascii="Times New Roman" w:eastAsia="Times New Roman" w:hAnsi="Times New Roman" w:cs="Times New Roman"/>
          <w:b/>
          <w:bCs/>
          <w:color w:val="000000"/>
          <w:lang w:val="tr-TR"/>
        </w:rPr>
        <w:t>Beraa ABDULRAHİM</w:t>
      </w:r>
      <w:r w:rsidRPr="000455B7">
        <w:rPr>
          <w:rFonts w:ascii="Times New Roman" w:eastAsia="Times New Roman" w:hAnsi="Times New Roman" w:cs="Times New Roman"/>
          <w:b/>
          <w:bCs/>
          <w:color w:val="000000"/>
          <w:vertAlign w:val="superscript"/>
          <w:lang w:val="tr-TR"/>
        </w:rPr>
        <w:t>3</w:t>
      </w:r>
      <w:r w:rsidRPr="00BC4DDA">
        <w:rPr>
          <w:rFonts w:ascii="Times New Roman" w:eastAsia="Times New Roman" w:hAnsi="Times New Roman" w:cs="Times New Roman"/>
          <w:b/>
          <w:bCs/>
          <w:color w:val="000000"/>
          <w:lang w:val="tr-TR"/>
        </w:rPr>
        <w:t>/</w:t>
      </w:r>
      <w:r>
        <w:rPr>
          <w:rFonts w:ascii="Times New Roman" w:eastAsia="Times New Roman" w:hAnsi="Times New Roman" w:cs="Times New Roman"/>
          <w:b/>
          <w:bCs/>
          <w:color w:val="000000"/>
          <w:lang w:val="tr-TR"/>
        </w:rPr>
        <w:t xml:space="preserve"> </w:t>
      </w:r>
      <w:r w:rsidRPr="00BC4DDA">
        <w:rPr>
          <w:rFonts w:ascii="Times New Roman" w:eastAsia="Times New Roman" w:hAnsi="Times New Roman" w:cs="Times New Roman"/>
          <w:b/>
          <w:bCs/>
          <w:color w:val="000000"/>
          <w:lang w:val="tr-TR"/>
        </w:rPr>
        <w:t>Aya HUSARİ</w:t>
      </w:r>
      <w:r w:rsidRPr="000455B7">
        <w:rPr>
          <w:rFonts w:ascii="Times New Roman" w:eastAsia="Times New Roman" w:hAnsi="Times New Roman" w:cs="Times New Roman"/>
          <w:b/>
          <w:bCs/>
          <w:color w:val="000000"/>
          <w:vertAlign w:val="superscript"/>
          <w:lang w:val="tr-TR"/>
        </w:rPr>
        <w:t>4</w:t>
      </w:r>
    </w:p>
    <w:p w14:paraId="1EA8C95A" w14:textId="77777777" w:rsidR="00CE4ACA" w:rsidRPr="000455B7" w:rsidRDefault="00CE4ACA" w:rsidP="00CE4ACA">
      <w:pPr>
        <w:spacing w:after="0"/>
        <w:jc w:val="center"/>
        <w:rPr>
          <w:rFonts w:ascii="Times New Roman" w:eastAsia="Times New Roman" w:hAnsi="Times New Roman" w:cs="Times New Roman"/>
          <w:b/>
          <w:bCs/>
          <w:color w:val="000000"/>
          <w:lang w:val="tr-TR"/>
        </w:rPr>
      </w:pPr>
      <w:r w:rsidRPr="000455B7">
        <w:rPr>
          <w:rFonts w:ascii="Times New Roman" w:eastAsia="Times New Roman" w:hAnsi="Times New Roman" w:cs="Times New Roman"/>
          <w:b/>
          <w:bCs/>
          <w:color w:val="000000"/>
          <w:vertAlign w:val="superscript"/>
          <w:lang w:val="tr-TR"/>
        </w:rPr>
        <w:t>1</w:t>
      </w:r>
      <w:r w:rsidRPr="000455B7">
        <w:rPr>
          <w:rFonts w:ascii="Times New Roman" w:eastAsia="Times New Roman" w:hAnsi="Times New Roman" w:cs="Times New Roman"/>
          <w:b/>
          <w:bCs/>
          <w:color w:val="000000"/>
          <w:lang w:val="tr-TR"/>
        </w:rPr>
        <w:t xml:space="preserve"> Karabuk University, Biomedical Engineering, abdaskar870@gmail.com, ORCİD: 0009-0006-6221-7100</w:t>
      </w:r>
    </w:p>
    <w:p w14:paraId="4C4143DB" w14:textId="77777777" w:rsidR="00CE4ACA" w:rsidRPr="000455B7" w:rsidRDefault="00CE4ACA" w:rsidP="00CE4ACA">
      <w:pPr>
        <w:spacing w:after="0"/>
        <w:jc w:val="center"/>
        <w:rPr>
          <w:rFonts w:ascii="Times New Roman" w:eastAsia="Times New Roman" w:hAnsi="Times New Roman" w:cs="Times New Roman"/>
          <w:b/>
          <w:bCs/>
          <w:color w:val="000000"/>
          <w:lang w:val="tr-TR"/>
        </w:rPr>
      </w:pPr>
      <w:r w:rsidRPr="000455B7">
        <w:rPr>
          <w:rFonts w:ascii="Times New Roman" w:eastAsia="Times New Roman" w:hAnsi="Times New Roman" w:cs="Times New Roman"/>
          <w:b/>
          <w:bCs/>
          <w:color w:val="000000"/>
          <w:vertAlign w:val="superscript"/>
          <w:lang w:val="tr-TR"/>
        </w:rPr>
        <w:t xml:space="preserve">2 </w:t>
      </w:r>
      <w:r w:rsidRPr="000455B7">
        <w:rPr>
          <w:rFonts w:ascii="Times New Roman" w:eastAsia="Times New Roman" w:hAnsi="Times New Roman" w:cs="Times New Roman"/>
          <w:b/>
          <w:bCs/>
          <w:color w:val="000000"/>
          <w:lang w:val="tr-TR"/>
        </w:rPr>
        <w:t>Karabuk University, Biomedical Engineering, kavsaoglu@karabuk.edu.tr, ORCİD: 0000-0002-4380-9075</w:t>
      </w:r>
    </w:p>
    <w:p w14:paraId="7ED5114E" w14:textId="77777777" w:rsidR="00CE4ACA" w:rsidRPr="000455B7" w:rsidRDefault="00CE4ACA" w:rsidP="00CE4ACA">
      <w:pPr>
        <w:spacing w:after="0"/>
        <w:jc w:val="center"/>
        <w:rPr>
          <w:rFonts w:ascii="Times New Roman" w:eastAsia="Times New Roman" w:hAnsi="Times New Roman" w:cs="Times New Roman"/>
          <w:b/>
          <w:bCs/>
          <w:color w:val="000000"/>
          <w:lang w:val="tr-TR"/>
        </w:rPr>
      </w:pPr>
      <w:r w:rsidRPr="000455B7">
        <w:rPr>
          <w:rFonts w:ascii="Times New Roman" w:eastAsia="Times New Roman" w:hAnsi="Times New Roman" w:cs="Times New Roman"/>
          <w:b/>
          <w:bCs/>
          <w:color w:val="000000"/>
          <w:vertAlign w:val="superscript"/>
          <w:lang w:val="tr-TR"/>
        </w:rPr>
        <w:t xml:space="preserve">3 </w:t>
      </w:r>
      <w:r w:rsidRPr="000455B7">
        <w:rPr>
          <w:rFonts w:ascii="Times New Roman" w:eastAsia="Times New Roman" w:hAnsi="Times New Roman" w:cs="Times New Roman"/>
          <w:b/>
          <w:bCs/>
          <w:color w:val="000000"/>
          <w:lang w:val="tr-TR"/>
        </w:rPr>
        <w:t>Karabuk University, Biomedical Engineering, beraaabdullah1234@gmail.com, ORCİD: 0009-0006-9896-214</w:t>
      </w:r>
      <w:r>
        <w:rPr>
          <w:rFonts w:ascii="Times New Roman" w:eastAsia="Times New Roman" w:hAnsi="Times New Roman" w:cs="Times New Roman"/>
          <w:b/>
          <w:bCs/>
          <w:color w:val="000000"/>
          <w:lang w:val="tr-TR"/>
        </w:rPr>
        <w:t>5</w:t>
      </w:r>
    </w:p>
    <w:p w14:paraId="4F05DAFD" w14:textId="77777777" w:rsidR="00CE4ACA" w:rsidRDefault="00CE4ACA" w:rsidP="00CE4ACA">
      <w:pPr>
        <w:spacing w:after="0"/>
        <w:jc w:val="center"/>
        <w:rPr>
          <w:rFonts w:ascii="Times New Roman" w:eastAsia="Times New Roman" w:hAnsi="Times New Roman" w:cs="Times New Roman"/>
          <w:b/>
          <w:bCs/>
          <w:color w:val="000000"/>
          <w:lang w:val="tr-TR"/>
        </w:rPr>
      </w:pPr>
      <w:r w:rsidRPr="000455B7">
        <w:rPr>
          <w:rFonts w:ascii="Times New Roman" w:eastAsia="Times New Roman" w:hAnsi="Times New Roman" w:cs="Times New Roman"/>
          <w:b/>
          <w:bCs/>
          <w:color w:val="000000"/>
          <w:vertAlign w:val="superscript"/>
          <w:lang w:val="tr-TR"/>
        </w:rPr>
        <w:t xml:space="preserve">4 </w:t>
      </w:r>
      <w:r w:rsidRPr="000455B7">
        <w:rPr>
          <w:rFonts w:ascii="Times New Roman" w:eastAsia="Times New Roman" w:hAnsi="Times New Roman" w:cs="Times New Roman"/>
          <w:b/>
          <w:bCs/>
          <w:color w:val="000000"/>
          <w:lang w:val="tr-TR"/>
        </w:rPr>
        <w:t>Karabuk University, Biomedical Engineering, ayaahusarii@gmail.com, ORCİD: 0009-0000-6938-8726</w:t>
      </w:r>
    </w:p>
    <w:p w14:paraId="5D940C52" w14:textId="77777777" w:rsidR="0005274D" w:rsidRPr="0005274D" w:rsidRDefault="0005274D" w:rsidP="00CE4ACA">
      <w:pPr>
        <w:spacing w:after="0"/>
        <w:jc w:val="center"/>
        <w:rPr>
          <w:rFonts w:ascii="Times New Roman" w:eastAsia="Times New Roman" w:hAnsi="Times New Roman" w:cs="Times New Roman"/>
          <w:b/>
          <w:bCs/>
          <w:color w:val="000000"/>
          <w:sz w:val="12"/>
          <w:szCs w:val="12"/>
          <w:lang w:val="tr-TR"/>
        </w:rPr>
      </w:pPr>
    </w:p>
    <w:p w14:paraId="5E831496" w14:textId="0B5F5F87" w:rsidR="0005274D" w:rsidRPr="00DE3219" w:rsidRDefault="0005274D" w:rsidP="00DE3219">
      <w:pPr>
        <w:spacing w:after="0"/>
        <w:rPr>
          <w:rFonts w:ascii="Times New Roman" w:hAnsi="Times New Roman" w:cs="Times New Roman"/>
          <w:b/>
        </w:rPr>
      </w:pPr>
      <w:r w:rsidRPr="0005274D">
        <w:rPr>
          <w:rFonts w:ascii="Times New Roman" w:hAnsi="Times New Roman" w:cs="Times New Roman"/>
          <w:b/>
        </w:rPr>
        <w:t>ABSTRACT</w:t>
      </w:r>
    </w:p>
    <w:p w14:paraId="3315D41D" w14:textId="77777777" w:rsidR="00CE4ACA" w:rsidRPr="004757AC" w:rsidRDefault="00CE4ACA" w:rsidP="00CE4ACA">
      <w:pPr>
        <w:keepNext/>
        <w:keepLines/>
        <w:widowControl w:val="0"/>
        <w:spacing w:before="120" w:after="0" w:line="240" w:lineRule="auto"/>
        <w:jc w:val="both"/>
        <w:rPr>
          <w:rFonts w:ascii="Times New Roman" w:hAnsi="Times New Roman" w:cs="Times New Roman"/>
        </w:rPr>
      </w:pPr>
      <w:r w:rsidRPr="004757AC">
        <w:rPr>
          <w:rFonts w:ascii="Times New Roman" w:hAnsi="Times New Roman" w:cs="Times New Roman"/>
        </w:rPr>
        <w:t>The demand for emergency services has been rising significantly over the years, leading to a substantial increase in patient density within emergency departments. This increase place a heavy burden on healthcare workers, making it increasingly difficult to conduct accurate and timely triage assessments. Consequently, there is a growing necessity for automated, AI-driven triage systems that can facilitate quick patient evaluations, optimize resource distribution, and improve overall patient care efficiency.</w:t>
      </w:r>
    </w:p>
    <w:p w14:paraId="67773672" w14:textId="77777777" w:rsidR="00CE4ACA" w:rsidRPr="004757AC" w:rsidRDefault="00CE4ACA" w:rsidP="00CE4ACA">
      <w:pPr>
        <w:keepNext/>
        <w:keepLines/>
        <w:widowControl w:val="0"/>
        <w:spacing w:before="120" w:after="120" w:line="240" w:lineRule="auto"/>
        <w:jc w:val="both"/>
        <w:rPr>
          <w:rFonts w:ascii="Times New Roman" w:hAnsi="Times New Roman" w:cs="Times New Roman"/>
        </w:rPr>
      </w:pPr>
      <w:r w:rsidRPr="004757AC">
        <w:rPr>
          <w:rFonts w:ascii="Times New Roman" w:hAnsi="Times New Roman" w:cs="Times New Roman"/>
        </w:rPr>
        <w:t>This study presents the development of an AI-based automated triage system, which integrates Artificial Intelligence algorithms with an SQL-supported patient database to enhance the accuracy and efficiency of emergency assessments. The proposed system utilizes remote Photoplethysmography (rPPG) technology in combination with oximetry sensors to extract vital physiological parameters, including oxygen saturation (SpO₂), body temperature, heart rate, and blood pressure (systolic and diastolic). The data obtained from these sensors is processed through Artificial Intelligence algorithms, to analyze patient conditions and determine the appropriate triage category.</w:t>
      </w:r>
    </w:p>
    <w:p w14:paraId="6370B26A" w14:textId="77777777" w:rsidR="00CE4ACA" w:rsidRPr="004757AC" w:rsidRDefault="00CE4ACA" w:rsidP="00CE4ACA">
      <w:pPr>
        <w:keepNext/>
        <w:keepLines/>
        <w:widowControl w:val="0"/>
        <w:spacing w:before="120" w:after="120" w:line="240" w:lineRule="auto"/>
        <w:jc w:val="both"/>
        <w:rPr>
          <w:rFonts w:ascii="Times New Roman" w:hAnsi="Times New Roman" w:cs="Times New Roman"/>
        </w:rPr>
      </w:pPr>
      <w:r w:rsidRPr="004757AC">
        <w:rPr>
          <w:rFonts w:ascii="Times New Roman" w:hAnsi="Times New Roman" w:cs="Times New Roman"/>
        </w:rPr>
        <w:t>The Yellow Zone Critical Condition includes patients requiring urgent medical attention whereas the Green Zone Stable Condition consists of patients with non-critical health issues who can receive outpatient care or be directed to lower-priority medical attention.</w:t>
      </w:r>
    </w:p>
    <w:p w14:paraId="75798823" w14:textId="77777777" w:rsidR="00CE4ACA" w:rsidRPr="004757AC" w:rsidRDefault="00CE4ACA" w:rsidP="00CE4ACA">
      <w:pPr>
        <w:keepNext/>
        <w:keepLines/>
        <w:widowControl w:val="0"/>
        <w:spacing w:before="120" w:after="120" w:line="240" w:lineRule="auto"/>
        <w:jc w:val="both"/>
        <w:rPr>
          <w:rFonts w:ascii="Times New Roman" w:hAnsi="Times New Roman" w:cs="Times New Roman"/>
        </w:rPr>
      </w:pPr>
      <w:r w:rsidRPr="004757AC">
        <w:rPr>
          <w:rFonts w:ascii="Times New Roman" w:hAnsi="Times New Roman" w:cs="Times New Roman"/>
        </w:rPr>
        <w:t>The proposed AI-driven triage solution aims to reduce waiting times, prioritize critical cases, and enhance emergency response efficiency in overcrowded healthcare environments.</w:t>
      </w:r>
    </w:p>
    <w:p w14:paraId="735C795F" w14:textId="6F0D3998" w:rsidR="00CE4ACA" w:rsidRDefault="00CE4ACA" w:rsidP="00957AA4">
      <w:pPr>
        <w:keepNext/>
        <w:keepLines/>
        <w:widowControl w:val="0"/>
        <w:spacing w:before="120" w:after="120" w:line="240" w:lineRule="auto"/>
        <w:rPr>
          <w:rFonts w:ascii="Times New Roman" w:eastAsia="Times New Roman" w:hAnsi="Times New Roman" w:cs="Times New Roman"/>
          <w:color w:val="000000"/>
          <w:lang w:val="tr-TR"/>
        </w:rPr>
      </w:pPr>
      <w:r w:rsidRPr="004757AC">
        <w:rPr>
          <w:rFonts w:ascii="Times New Roman" w:eastAsia="Times New Roman" w:hAnsi="Times New Roman" w:cs="Times New Roman"/>
          <w:color w:val="000000"/>
        </w:rPr>
        <w:t xml:space="preserve">Keywords </w:t>
      </w:r>
      <w:r w:rsidRPr="00BB3412">
        <w:rPr>
          <w:rFonts w:ascii="Times New Roman" w:eastAsia="Times New Roman" w:hAnsi="Times New Roman" w:cs="Times New Roman"/>
          <w:color w:val="000000"/>
        </w:rPr>
        <w:t>:</w:t>
      </w:r>
      <w:r w:rsidRPr="004757AC">
        <w:rPr>
          <w:rFonts w:ascii="Times New Roman" w:eastAsia="Times New Roman" w:hAnsi="Times New Roman" w:cs="Times New Roman"/>
          <w:color w:val="000000"/>
        </w:rPr>
        <w:t>Artificial Intelligence, Triage System Emergency Service Automation.</w:t>
      </w:r>
    </w:p>
    <w:p w14:paraId="429007CF" w14:textId="77777777" w:rsidR="00957AA4" w:rsidRPr="00957AA4" w:rsidRDefault="00957AA4" w:rsidP="00957AA4">
      <w:pPr>
        <w:keepNext/>
        <w:keepLines/>
        <w:widowControl w:val="0"/>
        <w:spacing w:before="120" w:after="120" w:line="240" w:lineRule="auto"/>
        <w:rPr>
          <w:rFonts w:ascii="Times New Roman" w:eastAsia="Times New Roman" w:hAnsi="Times New Roman" w:cs="Times New Roman"/>
          <w:color w:val="000000"/>
          <w:lang w:val="tr-TR"/>
        </w:rPr>
      </w:pPr>
    </w:p>
    <w:p w14:paraId="6D8F5CA8" w14:textId="6DBE7F65" w:rsidR="00314668" w:rsidRPr="0005274D" w:rsidRDefault="00CE4ACA" w:rsidP="00CE4ACA">
      <w:pPr>
        <w:rPr>
          <w:rFonts w:asciiTheme="majorBidi" w:hAnsiTheme="majorBidi" w:cstheme="majorBidi"/>
          <w:b/>
          <w:bCs/>
        </w:rPr>
      </w:pPr>
      <w:r w:rsidRPr="0005274D">
        <w:rPr>
          <w:rFonts w:asciiTheme="majorBidi" w:hAnsiTheme="majorBidi" w:cstheme="majorBidi"/>
          <w:b/>
          <w:bCs/>
        </w:rPr>
        <w:t>INTRODUCTION</w:t>
      </w:r>
    </w:p>
    <w:p w14:paraId="73751020" w14:textId="12A07C99" w:rsidR="00CE4ACA" w:rsidRDefault="00CE4ACA" w:rsidP="002622AD">
      <w:pPr>
        <w:pStyle w:val="Text"/>
        <w:ind w:firstLine="0"/>
        <w:rPr>
          <w:sz w:val="22"/>
          <w:szCs w:val="22"/>
        </w:rPr>
      </w:pPr>
      <w:r w:rsidRPr="0005274D">
        <w:rPr>
          <w:sz w:val="22"/>
          <w:szCs w:val="22"/>
        </w:rPr>
        <w:t xml:space="preserve">The patient load in emergency departments has been increasing each year. In Turkey, the number of emergency department visits rose from 92.6 million in 2016 to 129.5 million in 2021 </w:t>
      </w:r>
      <w:r w:rsidRPr="0005274D">
        <w:rPr>
          <w:sz w:val="22"/>
          <w:szCs w:val="22"/>
        </w:rPr>
        <w:fldChar w:fldCharType="begin" w:fldLock="1"/>
      </w:r>
      <w:r w:rsidR="00D4067C">
        <w:rPr>
          <w:sz w:val="22"/>
          <w:szCs w:val="22"/>
        </w:rPr>
        <w:instrText>ADDIN CSL_CITATION {"citationItems":[{"id":"ITEM-1","itemData":{"DOI":"10.31832/SMJ.1128439","ISBN":"361.752.390,0","ISSN":"2146-409X","abstract":"Amaç: Türkiye’de gerek acil servislere gerekse polikliniklere çok sayıda başvuru mevcuttur. Acil servisler Türkiye’de hasta popülasyonunun önemli bir kısmını karşılayan tanı ve tedavi birimleridir. Çalışmamızda ülkemiz acil servislerine ve hastane polikliniklerine başvuran ve muayene edilen hasta sayıları ile tanı ve tedavi sürecinde istenen konsültasyon sayıları incelendi. Amaç ülkemiz kamu hastanelerine olan başvuruları saptamak, yıllara göre değişimlerini incelemek ve acil servis ile poliklinik hizmetlerinin son yıllardaki değişimini göstermektir. Materyal ve Metod: Retrospektif tanımlayıcı bir çalışma olarak planlanan bu çalışmada 1 Ocak 2016-1 Ocak 2022 tarihleri arasında Türkiye’de 2. ve 3. Basamak 836 kamu hastanesi polikliniklerine ve acil servislerine başvuran hasta sayılarına ait veriler ele alınmıştır. Veriler tablolama programı üzerine kaydedilmiş ve yüzdesel değişimleri tablolama programı istatistiksel formülleri üzerinden hesaplanmıştır. Bulgular: Ülkemizin nüfusu 2016’da yaklaşık 79,8 milyon iken 2021 yılı sonu itibariyle 84,6 milyona çıkmıştır. Bu süreçte acil servislerde muayene edilen hasta sayısı 2016’da 92,6 milyon kişi iken 2021 sonu itibariyle 129,5 milyona çıkmıştır. Aynı dönem içerisinde polikliniklerdeki muayene sayıları 199,5 milyondan 136,9 milyona düşmüştür. Bu yıllar arasında uzman hekim konsültasyon sayıları 2016’da 12,1 milyon hasta iken 2021 sonunda 14,6 milyon hastaya çıkmıştır. Sonuç: Sağlık hizmetlerinde yaşanan olumlu gelişmelerle birlikte hizmete erişebilirliğin de artmasıyla son yıllarda sağlık hizmeti alma talebinde ciddi artışlar yaşanmıştır. Bu taleplerden en çok etkilenen alan olan acil servislerde muayene edilen hasta sayısı ve tüm muayene oranları içerisindeki payı yıllar içerisinde büyük artış göstermiştir. Bu istatistikler ışığında gerek acil servis hizmetlerinin gerekse poliklinik hizmetlerinin günün şartlarına göre planlanması uygun olacaktır.","author":[{"dropping-particle":"","family":"Beştemir","given":"Attila","non-dropping-particle":"","parse-names":false,"suffix":""},{"dropping-particle":"","family":"Aydın İstanbul Bakırköy Sadi Konuk Eğitim Araştırma Hastanesi","given":"Hakan","non-dropping-particle":"","parse-names":false,"suffix":""},{"dropping-particle":"","family":"Bilimleri Üniversitesi İstanbul","given":"Sağlık","non-dropping-particle":"","parse-names":false,"suffix":""},{"dropping-particle":"","family":"Beştemir Sağlık Bilimleri Üniversitesi","given":"Attila","non-dropping-particle":"","parse-names":false,"suffix":""},{"dropping-particle":"","family":"Tıp Anabilim Dalı","given":"Acil","non-dropping-particle":"","parse-names":false,"suffix":""},{"dropping-particle":"","family":"Sadi Konuk Eğitim ve Araştırma Hastanesi","given":"Bakırköy","non-dropping-particle":"","parse-names":false,"suffix":""},{"dropping-particle":"","family":"Tarihi","given":"Geliş","non-dropping-particle":"","parse-names":false,"suffix":""}],"container-title":"Sakarya Medical Journal","id":"ITEM-1","issue":"3","issued":{"date-parts":[["2022","9","29"]]},"page":"496-502","publisher":"Sakarya University","title":"Yıllık 300 milyon Hasta Muayenesi; Türkiye'de 2. ve 3.Basamak Kamu Sağlık Tesisleri Acil Servis ve Poliklinik Hizmetlerinin Değerlendirilmesi","type":"article-journal","volume":"12"},"uris":["http://www.mendeley.com/documents/?uuid=aaf9a1c6-63d7-3a62-8663-a83ab5cf2c77"]}],"mendeley":{"formattedCitation":"(Beştemir et al., 2022)","plainTextFormattedCitation":"(Beştemir et al., 2022)","previouslyFormattedCitation":"(Beştemir et al., 2022)"},"properties":{"noteIndex":0},"schema":"https://github.com/citation-style-language/schema/raw/master/csl-citation.json"}</w:instrText>
      </w:r>
      <w:r w:rsidRPr="0005274D">
        <w:rPr>
          <w:sz w:val="22"/>
          <w:szCs w:val="22"/>
        </w:rPr>
        <w:fldChar w:fldCharType="separate"/>
      </w:r>
      <w:r w:rsidR="00D4067C" w:rsidRPr="00D4067C">
        <w:rPr>
          <w:noProof/>
          <w:sz w:val="22"/>
          <w:szCs w:val="22"/>
        </w:rPr>
        <w:t>(Beştemir et al., 2022)</w:t>
      </w:r>
      <w:r w:rsidRPr="0005274D">
        <w:rPr>
          <w:sz w:val="22"/>
          <w:szCs w:val="22"/>
        </w:rPr>
        <w:fldChar w:fldCharType="end"/>
      </w:r>
      <w:r w:rsidRPr="0005274D">
        <w:rPr>
          <w:sz w:val="22"/>
          <w:szCs w:val="22"/>
        </w:rPr>
        <w:t>. Among malpractice lawsuits, 11.4% are related to emergency medicine, making it one of the leading fields involved in medical error cases. Overall, 32% of these errors result in death</w:t>
      </w:r>
      <w:r w:rsidRPr="0005274D">
        <w:rPr>
          <w:rFonts w:hint="cs"/>
          <w:sz w:val="22"/>
          <w:szCs w:val="22"/>
          <w:rtl/>
        </w:rPr>
        <w:t xml:space="preserve"> </w:t>
      </w:r>
      <w:r w:rsidRPr="0005274D">
        <w:rPr>
          <w:sz w:val="22"/>
          <w:szCs w:val="22"/>
          <w:rtl/>
        </w:rPr>
        <w:fldChar w:fldCharType="begin" w:fldLock="1"/>
      </w:r>
      <w:r w:rsidR="00D4067C">
        <w:rPr>
          <w:sz w:val="22"/>
          <w:szCs w:val="22"/>
        </w:rPr>
        <w:instrText>ADDIN CSL_CITATION {"citationItems":[{"id":"ITEM-1","itemData":{"DOI":"10.5336/MDETHIC.2022-93043","ISSN":"1303-4332","author":[{"dropping-particle":"","family":"DURUR","given":"Fatih","non-dropping-particle":"","parse-names":false,"suffix":""},{"dropping-particle":"","family":"GÜNALTAY","given":"Meliha Meliş","non-dropping-particle":"","parse-names":false,"suffix":""},{"dropping-particle":"","family":"ÖZLER","given":"Gökçen","non-dropping-particle":"","parse-names":false,"suffix":""},{"dropping-particle":"","family":"IŞIKÇELİK","given":"Ferda","non-dropping-particle":"","parse-names":false,"suffix":""}],"container-title":"Türkiye Klinikleri Tıp Etiği-Hukuku-Tarihi Dergisi","id":"ITEM-1","issue":"1","issued":{"date-parts":[["2023"]]},"page":"44-52","publisher":"Turkiye Klinikleri","title":"Tıbbi Hatalar Konusunda Verilen Yargıtay ve Danıştay Kararlarının İncelenmesi: İçerik Analizi","type":"article-journal","volume":"31"},"uris":["http://www.mendeley.com/documents/?uuid=e5990f50-0900-3961-895f-2b5e74d16910"]}],"mendeley":{"formattedCitation":"(DURUR et al., 2023)","plainTextFormattedCitation":"(DURUR et al., 2023)","previouslyFormattedCitation":"(DURUR et al., 2023)"},"properties":{"noteIndex":0},"schema":"https://github.com/citation-style-language/schema/raw/master/csl-citation.json"}</w:instrText>
      </w:r>
      <w:r w:rsidRPr="0005274D">
        <w:rPr>
          <w:sz w:val="22"/>
          <w:szCs w:val="22"/>
          <w:rtl/>
        </w:rPr>
        <w:fldChar w:fldCharType="separate"/>
      </w:r>
      <w:r w:rsidR="00D4067C" w:rsidRPr="00D4067C">
        <w:rPr>
          <w:noProof/>
          <w:sz w:val="22"/>
          <w:szCs w:val="22"/>
        </w:rPr>
        <w:t>(DURUR et al., 2023)</w:t>
      </w:r>
      <w:r w:rsidRPr="0005274D">
        <w:rPr>
          <w:sz w:val="22"/>
          <w:szCs w:val="22"/>
          <w:rtl/>
        </w:rPr>
        <w:fldChar w:fldCharType="end"/>
      </w:r>
      <w:r w:rsidRPr="0005274D">
        <w:rPr>
          <w:rFonts w:hint="cs"/>
          <w:sz w:val="22"/>
          <w:szCs w:val="22"/>
          <w:rtl/>
        </w:rPr>
        <w:t xml:space="preserve"> </w:t>
      </w:r>
      <w:r w:rsidRPr="0005274D">
        <w:rPr>
          <w:sz w:val="22"/>
          <w:szCs w:val="22"/>
        </w:rPr>
        <w:t xml:space="preserve">.Current triage systems are generally performed manually by nurses or healthcare providers. The patient is evaluated based on their physical symptoms and complaints and is placed into a specific priority category </w:t>
      </w:r>
      <w:r w:rsidRPr="0005274D">
        <w:rPr>
          <w:sz w:val="22"/>
          <w:szCs w:val="22"/>
        </w:rPr>
        <w:fldChar w:fldCharType="begin" w:fldLock="1"/>
      </w:r>
      <w:r w:rsidR="00D4067C">
        <w:rPr>
          <w:sz w:val="22"/>
          <w:szCs w:val="22"/>
        </w:rPr>
        <w:instrText>ADDIN CSL_CITATION {"citationItems":[{"id":"ITEM-1","itemData":{"DOI":"10.5811/WESTJEM.2013.1.15981","ISSN":"1936900X","abstract":"The Centers for Disease Control and Prevention (CDC) has published significant data and trends related to the national public health burden associated with trauma and injury. In the United States (U.S.), injury is the leading cause of death for persons aged 1-44 years. In 2008, approximately 30 million injuries resulted in an emergency department (ED) evaluation; 5.4 million (18%) of these patients were transported by Emergency Medical Services (EMS).1 EMS providers determine the severity of injury and begin initial management at the scene. The decisions to transport injured patients to the appropriate hospital are made through a process known as \"field triage.\" Since 1986, the American College of Surgeons Committee on Trauma (ACS-COT) has provided guidance for the field triage process though its \"Field Triage Decision Scheme.\" In 2005, the CDC, with financial support from the National Highway Traffic Safety Administration (NHTSA), collaborated with ASC-COT to convene the initial meeting of the National Expert Panel on Field Triage (the Panel) to revise the decision scheme. This revised version was published in 2006 by ASC-COT, and in 2009 the CDC published a detailed description of the scientific rational for revising the field triage criteria entitled, \"Guidelines for Field Triage of Injured Patients.\"2-3 In 2011, the CDC reconvened the Panel to review the 2006 Guidelines and recommend any needed changes. We present the methodology, findings and updated guidelines from the Morbidity &amp; Mortality Weekly Report (MMWR) from the 2011 Panel along with commentary on the burden of injury in the U.S., and the role emergency physicians have in impacting morbidity and mortality at the population level.","author":[{"dropping-particle":"","family":"McCoy","given":"Eric","non-dropping-particle":"","parse-names":false,"suffix":""},{"dropping-particle":"","family":"Chakravarthy","given":"Bharath","non-dropping-particle":"","parse-names":false,"suffix":""},{"dropping-particle":"","family":"Lotfpour","given":"Shahram","non-dropping-particle":"","parse-names":false,"suffix":""}],"container-title":"Western Journal of Emergency Medicine","id":"ITEM-1","issue":"1","issued":{"date-parts":[["2013","2"]]},"page":"69-76","title":"Guidelines for field triage of injuried patients","type":"article-journal","volume":"14"},"uris":["http://www.mendeley.com/documents/?uuid=96510845-9cb9-3b2a-8058-19a960d9c624"]}],"mendeley":{"formattedCitation":"(McCoy et al., 2013)","plainTextFormattedCitation":"(McCoy et al., 2013)","previouslyFormattedCitation":"(McCoy et al., 2013)"},"properties":{"noteIndex":0},"schema":"https://github.com/citation-style-language/schema/raw/master/csl-citation.json"}</w:instrText>
      </w:r>
      <w:r w:rsidRPr="0005274D">
        <w:rPr>
          <w:sz w:val="22"/>
          <w:szCs w:val="22"/>
        </w:rPr>
        <w:fldChar w:fldCharType="separate"/>
      </w:r>
      <w:r w:rsidR="00D4067C" w:rsidRPr="00D4067C">
        <w:rPr>
          <w:noProof/>
          <w:sz w:val="22"/>
          <w:szCs w:val="22"/>
        </w:rPr>
        <w:t>(McCoy et al., 2013)</w:t>
      </w:r>
      <w:r w:rsidRPr="0005274D">
        <w:rPr>
          <w:sz w:val="22"/>
          <w:szCs w:val="22"/>
        </w:rPr>
        <w:fldChar w:fldCharType="end"/>
      </w:r>
      <w:r w:rsidRPr="0005274D">
        <w:rPr>
          <w:sz w:val="22"/>
          <w:szCs w:val="22"/>
        </w:rPr>
        <w:t xml:space="preserve">.However, this process is time-consuming and has a high probability of human error. Fatigue, time pressure, and patient overcrowding may lead to incorrect prioritization, causing critical patients to receive delayed intervention. This situation can result in delays in the treatment process and put patient health at risk.The core components of the system consist of data collection, processing, and storage stage. In the data collection process, blood pressure is measured through Remote Photoplethysmography (rPPG) technology using a camera </w:t>
      </w:r>
      <w:r w:rsidR="00C047F2">
        <w:rPr>
          <w:sz w:val="22"/>
          <w:szCs w:val="22"/>
        </w:rPr>
        <w:fldChar w:fldCharType="begin" w:fldLock="1"/>
      </w:r>
      <w:r w:rsidR="00C047F2">
        <w:rPr>
          <w:sz w:val="22"/>
          <w:szCs w:val="22"/>
        </w:rPr>
        <w:instrText>ADDIN CSL_CITATION {"citationItems":[{"id":"ITEM-1","itemData":{"DOI":"10.1186/S12911-023-02215-2/TABLES/7","ISSN":"14726947","PMID":"37480040","abstract":"Background: Monitoring blood pressure and peripheral capillary oxygen saturation plays a crucial role in healthcare management for patients with chronic diseases, especially hypertension and vascular disease. However, current blood pressure measurement methods have intrinsic limitations; for instance, arterial blood pressure is measured by inserting a catheter in the artery causing discomfort and infection. Method: Photoplethysmogram (PPG) signals can be collected via non-invasive devices, and therefore have stimulated researchers’ interest in exploring blood pressure estimation using machine learning and PPG signals as a non-invasive alternative. In this paper, we propose a Transformer-based deep learning architecture that utilizes PPG signals to conduct a personalized estimation of arterial systolic blood pressure, arterial diastolic blood pressure, and oxygen saturation. Results: The proposed method was evaluated with a subset of 1,732 subjects from the publicly available ICU dataset MIMIC III. The mean absolute error is 2.52 ± 2.43 mmHg for systolic blood pressure, 1.37 ± 1.89 mmHg for diastolic blood pressure, and 0.58 ± 0.79% for oxygen saturation, which satisfies the requirements of the Association of Advancement of Medical Instrumentation standard and achieve grades A for the British Hypertension Society standard. Conclusions: The results indicate that our model meets clinical standards and could potentially boost the accuracy of blood pressure and oxygen saturation measurement to deliver high-quality healthcare.","author":[{"dropping-particle":"","family":"Chu","given":"Yan","non-dropping-particle":"","parse-names":false,"suffix":""},{"dropping-particle":"","family":"Tang","given":"Kaichen","non-dropping-particle":"","parse-names":false,"suffix":""},{"dropping-particle":"","family":"Hsu","given":"Yu Chun","non-dropping-particle":"","parse-names":false,"suffix":""},{"dropping-particle":"","family":"Huang","given":"Tongtong","non-dropping-particle":"","parse-names":false,"suffix":""},{"dropping-particle":"","family":"Wang","given":"Dulin","non-dropping-particle":"","parse-names":false,"suffix":""},{"dropping-particle":"","family":"Li","given":"Wentao","non-dropping-particle":"","parse-names":false,"suffix":""},{"dropping-particle":"","family":"Savitz","given":"Sean I.","non-dropping-particle":"","parse-names":false,"suffix":""},{"dropping-particle":"","family":"Jiang","given":"Xiaoqian","non-dropping-particle":"","parse-names":false,"suffix":""},{"dropping-particle":"","family":"Shams","given":"Shayan","non-dropping-particle":"","parse-names":false,"suffix":""}],"container-title":"BMC Medical Informatics and Decision Making","id":"ITEM-1","issue":"1","issued":{"date-parts":[["2023","12","1"]]},"page":"1-16","publisher":"BioMed Central Ltd","title":"Non-invasive arterial blood pressure measurement and SpO2 estimation using PPG signal: a deep learning framework","type":"article-journal","volume":"23"},"uris":["http://www.mendeley.com/documents/?uuid=55b3cf54-a7c5-3b61-903f-1828c8e3ef7c"]}],"mendeley":{"formattedCitation":"(Chu et al., 2023)","plainTextFormattedCitation":"(Chu et al., 2023)","previouslyFormattedCitation":"(Chu et al., 2023)"},"properties":{"noteIndex":0},"schema":"https://github.com/citation-style-language/schema/raw/master/csl-citation.json"}</w:instrText>
      </w:r>
      <w:r w:rsidR="00C047F2">
        <w:rPr>
          <w:sz w:val="22"/>
          <w:szCs w:val="22"/>
        </w:rPr>
        <w:fldChar w:fldCharType="separate"/>
      </w:r>
      <w:r w:rsidR="00C047F2" w:rsidRPr="00C047F2">
        <w:rPr>
          <w:noProof/>
          <w:sz w:val="22"/>
          <w:szCs w:val="22"/>
        </w:rPr>
        <w:t>(Chu et al., 2023)</w:t>
      </w:r>
      <w:r w:rsidR="00C047F2">
        <w:rPr>
          <w:sz w:val="22"/>
          <w:szCs w:val="22"/>
        </w:rPr>
        <w:fldChar w:fldCharType="end"/>
      </w:r>
      <w:r w:rsidRPr="0005274D">
        <w:rPr>
          <w:sz w:val="22"/>
          <w:szCs w:val="22"/>
        </w:rPr>
        <w:t xml:space="preserve">, while pulse and oxygen saturation (SpO2) are detected using oximetry sensors, and body temperature is measured using temperature sensors.The collected data is analyzed using machine learning algorithms, specifically employing a Multi Layer Perceptron (MLP) model </w:t>
      </w:r>
      <w:r w:rsidR="00C047F2">
        <w:rPr>
          <w:sz w:val="22"/>
          <w:szCs w:val="22"/>
        </w:rPr>
        <w:fldChar w:fldCharType="begin" w:fldLock="1"/>
      </w:r>
      <w:r w:rsidR="00C047F2">
        <w:rPr>
          <w:sz w:val="22"/>
          <w:szCs w:val="22"/>
        </w:rPr>
        <w:instrText>ADDIN CSL_CITATION {"citationItems":[{"id":"ITEM-1","itemData":{"URL":"https://www.datacamp.com/tutorial/multilayer-perceptrons-in-machine-learning","accessed":{"date-parts":[["2025","4","8"]]},"id":"ITEM-1","issued":{"date-parts":[["0"]]},"title":"Multilayer Perceptrons in Machine Learning: A Comprehensive Guide | DataCamp","type":"webpage"},"uris":["http://www.mendeley.com/documents/?uuid=7b1f82e1-7fad-3ccb-a346-884b423bf899"]}],"mendeley":{"formattedCitation":"(&lt;i&gt;Multilayer Perceptrons in Machine Learning: A Comprehensive Guide | DataCamp&lt;/i&gt;, n.d.)","plainTextFormattedCitation":"(Multilayer Perceptrons in Machine Learning: A Comprehensive Guide | DataCamp, n.d.)","previouslyFormattedCitation":"(&lt;i&gt;Multilayer Perceptrons in Machine Learning: A Comprehensive Guide | DataCamp&lt;/i&gt;, n.d.)"},"properties":{"noteIndex":0},"schema":"https://github.com/citation-style-language/schema/raw/master/csl-citation.json"}</w:instrText>
      </w:r>
      <w:r w:rsidR="00C047F2">
        <w:rPr>
          <w:sz w:val="22"/>
          <w:szCs w:val="22"/>
        </w:rPr>
        <w:fldChar w:fldCharType="separate"/>
      </w:r>
      <w:r w:rsidR="00C047F2" w:rsidRPr="00C047F2">
        <w:rPr>
          <w:noProof/>
          <w:sz w:val="22"/>
          <w:szCs w:val="22"/>
        </w:rPr>
        <w:t>(</w:t>
      </w:r>
      <w:r w:rsidR="00C047F2" w:rsidRPr="00C047F2">
        <w:rPr>
          <w:i/>
          <w:noProof/>
          <w:sz w:val="22"/>
          <w:szCs w:val="22"/>
        </w:rPr>
        <w:t xml:space="preserve">Multilayer Perceptrons in Machine Learning: A </w:t>
      </w:r>
      <w:r w:rsidR="00C047F2" w:rsidRPr="00C047F2">
        <w:rPr>
          <w:i/>
          <w:noProof/>
          <w:sz w:val="22"/>
          <w:szCs w:val="22"/>
        </w:rPr>
        <w:lastRenderedPageBreak/>
        <w:t>Comprehensive Guide | DataCamp</w:t>
      </w:r>
      <w:r w:rsidR="00C047F2" w:rsidRPr="00C047F2">
        <w:rPr>
          <w:noProof/>
          <w:sz w:val="22"/>
          <w:szCs w:val="22"/>
        </w:rPr>
        <w:t>, n.d.)</w:t>
      </w:r>
      <w:r w:rsidR="00C047F2">
        <w:rPr>
          <w:sz w:val="22"/>
          <w:szCs w:val="22"/>
        </w:rPr>
        <w:fldChar w:fldCharType="end"/>
      </w:r>
      <w:r w:rsidRPr="0005274D">
        <w:rPr>
          <w:sz w:val="22"/>
          <w:szCs w:val="22"/>
        </w:rPr>
        <w:t xml:space="preserve">.The Exponential Linear Unit (ELU) is used as the activation function and a band pass Butterworth filter is applied during the signal processing stage </w:t>
      </w:r>
      <w:r w:rsidR="00C047F2">
        <w:rPr>
          <w:sz w:val="22"/>
          <w:szCs w:val="22"/>
        </w:rPr>
        <w:fldChar w:fldCharType="begin" w:fldLock="1"/>
      </w:r>
      <w:r w:rsidR="00C047F2">
        <w:rPr>
          <w:sz w:val="22"/>
          <w:szCs w:val="22"/>
        </w:rPr>
        <w:instrText>ADDIN CSL_CITATION {"citationItems":[{"id":"ITEM-1","itemData":{"DOI":"10.1186/S12911-023-02215-2/TABLES/7","ISSN":"14726947","PMID":"37480040","abstract":"Background: Monitoring blood pressure and peripheral capillary oxygen saturation plays a crucial role in healthcare management for patients with chronic diseases, especially hypertension and vascular disease. However, current blood pressure measurement methods have intrinsic limitations; for instance, arterial blood pressure is measured by inserting a catheter in the artery causing discomfort and infection. Method: Photoplethysmogram (PPG) signals can be collected via non-invasive devices, and therefore have stimulated researchers’ interest in exploring blood pressure estimation using machine learning and PPG signals as a non-invasive alternative. In this paper, we propose a Transformer-based deep learning architecture that utilizes PPG signals to conduct a personalized estimation of arterial systolic blood pressure, arterial diastolic blood pressure, and oxygen saturation. Results: The proposed method was evaluated with a subset of 1,732 subjects from the publicly available ICU dataset MIMIC III. The mean absolute error is 2.52 ± 2.43 mmHg for systolic blood pressure, 1.37 ± 1.89 mmHg for diastolic blood pressure, and 0.58 ± 0.79% for oxygen saturation, which satisfies the requirements of the Association of Advancement of Medical Instrumentation standard and achieve grades A for the British Hypertension Society standard. Conclusions: The results indicate that our model meets clinical standards and could potentially boost the accuracy of blood pressure and oxygen saturation measurement to deliver high-quality healthcare.","author":[{"dropping-particle":"","family":"Chu","given":"Yan","non-dropping-particle":"","parse-names":false,"suffix":""},{"dropping-particle":"","family":"Tang","given":"Kaichen","non-dropping-particle":"","parse-names":false,"suffix":""},{"dropping-particle":"","family":"Hsu","given":"Yu Chun","non-dropping-particle":"","parse-names":false,"suffix":""},{"dropping-particle":"","family":"Huang","given":"Tongtong","non-dropping-particle":"","parse-names":false,"suffix":""},{"dropping-particle":"","family":"Wang","given":"Dulin","non-dropping-particle":"","parse-names":false,"suffix":""},{"dropping-particle":"","family":"Li","given":"Wentao","non-dropping-particle":"","parse-names":false,"suffix":""},{"dropping-particle":"","family":"Savitz","given":"Sean I.","non-dropping-particle":"","parse-names":false,"suffix":""},{"dropping-particle":"","family":"Jiang","given":"Xiaoqian","non-dropping-particle":"","parse-names":false,"suffix":""},{"dropping-particle":"","family":"Shams","given":"Shayan","non-dropping-particle":"","parse-names":false,"suffix":""}],"container-title":"BMC Medical Informatics and Decision Making","id":"ITEM-1","issue":"1","issued":{"date-parts":[["2023","12","1"]]},"page":"1-16","publisher":"BioMed Central Ltd","title":"Non-invasive arterial blood pressure measurement and SpO2 estimation using PPG signal: a deep learning framework","type":"article-journal","volume":"23"},"uris":["http://www.mendeley.com/documents/?uuid=55b3cf54-a7c5-3b61-903f-1828c8e3ef7c"]}],"mendeley":{"formattedCitation":"(Chu et al., 2023)","plainTextFormattedCitation":"(Chu et al., 2023)","previouslyFormattedCitation":"(Chu et al., 2023)"},"properties":{"noteIndex":0},"schema":"https://github.com/citation-style-language/schema/raw/master/csl-citation.json"}</w:instrText>
      </w:r>
      <w:r w:rsidR="00C047F2">
        <w:rPr>
          <w:sz w:val="22"/>
          <w:szCs w:val="22"/>
        </w:rPr>
        <w:fldChar w:fldCharType="separate"/>
      </w:r>
      <w:r w:rsidR="00C047F2" w:rsidRPr="00C047F2">
        <w:rPr>
          <w:noProof/>
          <w:sz w:val="22"/>
          <w:szCs w:val="22"/>
        </w:rPr>
        <w:t>(Chu et al., 2023)</w:t>
      </w:r>
      <w:r w:rsidR="00C047F2">
        <w:rPr>
          <w:sz w:val="22"/>
          <w:szCs w:val="22"/>
        </w:rPr>
        <w:fldChar w:fldCharType="end"/>
      </w:r>
      <w:r w:rsidRPr="0005274D">
        <w:rPr>
          <w:sz w:val="22"/>
          <w:szCs w:val="22"/>
        </w:rPr>
        <w:t>.</w:t>
      </w:r>
    </w:p>
    <w:p w14:paraId="63BB445B" w14:textId="77777777" w:rsidR="002622AD" w:rsidRPr="002622AD" w:rsidRDefault="002622AD" w:rsidP="002622AD">
      <w:pPr>
        <w:pStyle w:val="Text"/>
        <w:ind w:firstLine="0"/>
        <w:rPr>
          <w:sz w:val="22"/>
          <w:szCs w:val="22"/>
          <w:rtl/>
        </w:rPr>
      </w:pPr>
    </w:p>
    <w:p w14:paraId="3B1AD534" w14:textId="77777777" w:rsidR="00CE4ACA" w:rsidRPr="0005274D" w:rsidRDefault="00CE4ACA" w:rsidP="00CE4ACA">
      <w:pPr>
        <w:pStyle w:val="Text"/>
        <w:ind w:firstLine="0"/>
        <w:rPr>
          <w:b/>
          <w:bCs/>
          <w:sz w:val="22"/>
          <w:szCs w:val="22"/>
          <w:rtl/>
        </w:rPr>
      </w:pPr>
      <w:r w:rsidRPr="0005274D">
        <w:rPr>
          <w:b/>
          <w:bCs/>
          <w:sz w:val="22"/>
          <w:szCs w:val="22"/>
        </w:rPr>
        <w:t>METHOD</w:t>
      </w:r>
    </w:p>
    <w:p w14:paraId="704E08EB" w14:textId="0E16D681" w:rsidR="00CE4ACA" w:rsidRPr="00CE59D8" w:rsidRDefault="00CE4ACA" w:rsidP="00CE4ACA">
      <w:pPr>
        <w:pStyle w:val="Text"/>
        <w:ind w:firstLine="0"/>
        <w:rPr>
          <w:sz w:val="22"/>
          <w:szCs w:val="22"/>
        </w:rPr>
      </w:pPr>
      <w:r w:rsidRPr="00CE59D8">
        <w:rPr>
          <w:sz w:val="22"/>
          <w:szCs w:val="22"/>
        </w:rPr>
        <w:t>A. Artificial Intelligence Algorithms</w:t>
      </w:r>
      <w:r w:rsidR="00CE59D8">
        <w:rPr>
          <w:sz w:val="22"/>
          <w:szCs w:val="22"/>
        </w:rPr>
        <w:t>:</w:t>
      </w:r>
    </w:p>
    <w:p w14:paraId="6CF899E0" w14:textId="615ADE7A" w:rsidR="00CE4ACA" w:rsidRPr="0005274D" w:rsidRDefault="00CE4ACA" w:rsidP="0005274D">
      <w:pPr>
        <w:pStyle w:val="Text"/>
        <w:ind w:firstLine="0"/>
        <w:rPr>
          <w:sz w:val="22"/>
          <w:szCs w:val="22"/>
        </w:rPr>
      </w:pPr>
      <w:r w:rsidRPr="0005274D">
        <w:rPr>
          <w:sz w:val="22"/>
          <w:szCs w:val="22"/>
        </w:rPr>
        <w:t xml:space="preserve">The dataset used in this study the “human_vital_signs_dataset_2024”, acquired from the kaggle platform, and consist of a total of 200,020 rows. Each row consists a measurement sample belonging to a patient and include the following parameters: pulse, body temperature, SpO2, systolic blood pressure, diastolic blood pressure, age, gender, and disease risk label (Risky/Not Risky). The data was used to determine whether patients had an emergency condition based on their vital signs </w:t>
      </w:r>
      <w:r w:rsidR="00C047F2">
        <w:rPr>
          <w:sz w:val="22"/>
          <w:szCs w:val="22"/>
        </w:rPr>
        <w:fldChar w:fldCharType="begin" w:fldLock="1"/>
      </w:r>
      <w:r w:rsidR="00C047F2">
        <w:rPr>
          <w:sz w:val="22"/>
          <w:szCs w:val="22"/>
        </w:rPr>
        <w:instrText>ADDIN CSL_CITATION {"citationItems":[{"id":"ITEM-1","itemData":{"DOI":"10.1186/S12911-023-02215-2/TABLES/7","ISSN":"14726947","PMID":"37480040","abstract":"Background: Monitoring blood pressure and peripheral capillary oxygen saturation plays a crucial role in healthcare management for patients with chronic diseases, especially hypertension and vascular disease. However, current blood pressure measurement methods have intrinsic limitations; for instance, arterial blood pressure is measured by inserting a catheter in the artery causing discomfort and infection. Method: Photoplethysmogram (PPG) signals can be collected via non-invasive devices, and therefore have stimulated researchers’ interest in exploring blood pressure estimation using machine learning and PPG signals as a non-invasive alternative. In this paper, we propose a Transformer-based deep learning architecture that utilizes PPG signals to conduct a personalized estimation of arterial systolic blood pressure, arterial diastolic blood pressure, and oxygen saturation. Results: The proposed method was evaluated with a subset of 1,732 subjects from the publicly available ICU dataset MIMIC III. The mean absolute error is 2.52 ± 2.43 mmHg for systolic blood pressure, 1.37 ± 1.89 mmHg for diastolic blood pressure, and 0.58 ± 0.79% for oxygen saturation, which satisfies the requirements of the Association of Advancement of Medical Instrumentation standard and achieve grades A for the British Hypertension Society standard. Conclusions: The results indicate that our model meets clinical standards and could potentially boost the accuracy of blood pressure and oxygen saturation measurement to deliver high-quality healthcare.","author":[{"dropping-particle":"","family":"Chu","given":"Yan","non-dropping-particle":"","parse-names":false,"suffix":""},{"dropping-particle":"","family":"Tang","given":"Kaichen","non-dropping-particle":"","parse-names":false,"suffix":""},{"dropping-particle":"","family":"Hsu","given":"Yu Chun","non-dropping-particle":"","parse-names":false,"suffix":""},{"dropping-particle":"","family":"Huang","given":"Tongtong","non-dropping-particle":"","parse-names":false,"suffix":""},{"dropping-particle":"","family":"Wang","given":"Dulin","non-dropping-particle":"","parse-names":false,"suffix":""},{"dropping-particle":"","family":"Li","given":"Wentao","non-dropping-particle":"","parse-names":false,"suffix":""},{"dropping-particle":"","family":"Savitz","given":"Sean I.","non-dropping-particle":"","parse-names":false,"suffix":""},{"dropping-particle":"","family":"Jiang","given":"Xiaoqian","non-dropping-particle":"","parse-names":false,"suffix":""},{"dropping-particle":"","family":"Shams","given":"Shayan","non-dropping-particle":"","parse-names":false,"suffix":""}],"container-title":"BMC Medical Informatics and Decision Making","id":"ITEM-1","issue":"1","issued":{"date-parts":[["2023","12","1"]]},"page":"1-16","publisher":"BioMed Central Ltd","title":"Non-invasive arterial blood pressure measurement and SpO2 estimation using PPG signal: a deep learning framework","type":"article-journal","volume":"23"},"uris":["http://www.mendeley.com/documents/?uuid=55b3cf54-a7c5-3b61-903f-1828c8e3ef7c"]}],"mendeley":{"formattedCitation":"(Chu et al., 2023)","plainTextFormattedCitation":"(Chu et al., 2023)","previouslyFormattedCitation":"(Chu et al., 2023)"},"properties":{"noteIndex":0},"schema":"https://github.com/citation-style-language/schema/raw/master/csl-citation.json"}</w:instrText>
      </w:r>
      <w:r w:rsidR="00C047F2">
        <w:rPr>
          <w:sz w:val="22"/>
          <w:szCs w:val="22"/>
        </w:rPr>
        <w:fldChar w:fldCharType="separate"/>
      </w:r>
      <w:r w:rsidR="00C047F2" w:rsidRPr="00C047F2">
        <w:rPr>
          <w:noProof/>
          <w:sz w:val="22"/>
          <w:szCs w:val="22"/>
        </w:rPr>
        <w:t>(Chu et al., 2023)</w:t>
      </w:r>
      <w:r w:rsidR="00C047F2">
        <w:rPr>
          <w:sz w:val="22"/>
          <w:szCs w:val="22"/>
        </w:rPr>
        <w:fldChar w:fldCharType="end"/>
      </w:r>
      <w:r w:rsidRPr="0005274D">
        <w:rPr>
          <w:sz w:val="22"/>
          <w:szCs w:val="22"/>
        </w:rPr>
        <w:t xml:space="preserve">. </w:t>
      </w:r>
    </w:p>
    <w:p w14:paraId="18342921" w14:textId="77777777" w:rsidR="00CE4ACA" w:rsidRPr="0005274D" w:rsidRDefault="00CE4ACA" w:rsidP="0005274D">
      <w:pPr>
        <w:pStyle w:val="Text"/>
        <w:ind w:firstLine="0"/>
        <w:rPr>
          <w:sz w:val="22"/>
          <w:szCs w:val="22"/>
          <w:rtl/>
        </w:rPr>
      </w:pPr>
      <w:r w:rsidRPr="0005274D">
        <w:rPr>
          <w:sz w:val="22"/>
          <w:szCs w:val="22"/>
        </w:rPr>
        <w:t xml:space="preserve">As shown in Figure 1, the average values of the health parameters in the dataset are visualized </w:t>
      </w:r>
    </w:p>
    <w:p w14:paraId="28AC5026" w14:textId="77777777" w:rsidR="00CE4ACA" w:rsidRPr="00CE59D8" w:rsidRDefault="00CE4ACA">
      <w:pPr>
        <w:spacing w:after="160" w:line="259" w:lineRule="auto"/>
        <w:rPr>
          <w:sz w:val="12"/>
          <w:szCs w:val="14"/>
          <w:rtl/>
        </w:rPr>
      </w:pPr>
    </w:p>
    <w:p w14:paraId="0760604F" w14:textId="12B11E36" w:rsidR="00CE4ACA" w:rsidRDefault="00CE4ACA" w:rsidP="0005274D">
      <w:pPr>
        <w:spacing w:after="160" w:line="259" w:lineRule="auto"/>
        <w:jc w:val="center"/>
        <w:rPr>
          <w:noProof/>
        </w:rPr>
      </w:pPr>
      <w:r>
        <w:rPr>
          <w:noProof/>
        </w:rPr>
        <w:fldChar w:fldCharType="begin"/>
      </w:r>
      <w:r>
        <w:rPr>
          <w:noProof/>
        </w:rPr>
        <w:instrText xml:space="preserve"> INCLUDEPICTURE  "C:\\Users\\Downloads\\output (9).png" \* MERGEFORMATINET </w:instrText>
      </w:r>
      <w:r>
        <w:rPr>
          <w:noProof/>
        </w:rPr>
        <w:fldChar w:fldCharType="separate"/>
      </w:r>
      <w:r>
        <w:rPr>
          <w:noProof/>
        </w:rPr>
        <w:fldChar w:fldCharType="begin"/>
      </w:r>
      <w:r>
        <w:rPr>
          <w:noProof/>
        </w:rPr>
        <w:instrText xml:space="preserve"> INCLUDEPICTURE  "C:\\Users\\abdas\\Downloads\\output (9).png" \* MERGEFORMATINET </w:instrText>
      </w:r>
      <w:r>
        <w:rPr>
          <w:noProof/>
        </w:rPr>
        <w:fldChar w:fldCharType="separate"/>
      </w:r>
      <w:r>
        <w:rPr>
          <w:noProof/>
        </w:rPr>
        <w:fldChar w:fldCharType="begin"/>
      </w:r>
      <w:r>
        <w:rPr>
          <w:noProof/>
        </w:rPr>
        <w:instrText xml:space="preserve"> INCLUDEPICTURE  "C:\\Users\\abdas\\Downloads\\output (9).png" \* MERGEFORMATINET </w:instrText>
      </w:r>
      <w:r>
        <w:rPr>
          <w:noProof/>
        </w:rPr>
        <w:fldChar w:fldCharType="separate"/>
      </w:r>
      <w:r>
        <w:rPr>
          <w:noProof/>
        </w:rPr>
        <w:fldChar w:fldCharType="begin"/>
      </w:r>
      <w:r>
        <w:rPr>
          <w:noProof/>
        </w:rPr>
        <w:instrText xml:space="preserve"> INCLUDEPICTURE  "C:\\Users\\abdas\\Downloads\\output (9).png" \* MERGEFORMATINET </w:instrText>
      </w:r>
      <w:r>
        <w:rPr>
          <w:noProof/>
        </w:rPr>
        <w:fldChar w:fldCharType="separate"/>
      </w:r>
      <w:r>
        <w:rPr>
          <w:noProof/>
        </w:rPr>
        <w:fldChar w:fldCharType="begin"/>
      </w:r>
      <w:r>
        <w:rPr>
          <w:noProof/>
        </w:rPr>
        <w:instrText xml:space="preserve"> INCLUDEPICTURE  "C:\\Users\\abdas\\Downloads\\output (9).png" \* MERGEFORMATINET </w:instrText>
      </w:r>
      <w:r>
        <w:rPr>
          <w:noProof/>
        </w:rPr>
        <w:fldChar w:fldCharType="separate"/>
      </w:r>
      <w:r>
        <w:rPr>
          <w:noProof/>
        </w:rPr>
        <w:fldChar w:fldCharType="begin"/>
      </w:r>
      <w:r>
        <w:rPr>
          <w:noProof/>
        </w:rPr>
        <w:instrText xml:space="preserve"> INCLUDEPICTURE  "C:\\Users\\abdas\\Downloads\\output (9).png" \* MERGEFORMATINET </w:instrText>
      </w:r>
      <w:r>
        <w:rPr>
          <w:noProof/>
        </w:rPr>
        <w:fldChar w:fldCharType="separate"/>
      </w:r>
      <w:r>
        <w:rPr>
          <w:noProof/>
        </w:rPr>
        <w:fldChar w:fldCharType="begin"/>
      </w:r>
      <w:r>
        <w:rPr>
          <w:noProof/>
        </w:rPr>
        <w:instrText xml:space="preserve"> INCLUDEPICTURE  "C:\\Users\\abdas\\Downloads\\output (9).png" \* MERGEFORMATINET </w:instrText>
      </w:r>
      <w:r>
        <w:rPr>
          <w:noProof/>
        </w:rPr>
        <w:fldChar w:fldCharType="separate"/>
      </w:r>
      <w:r>
        <w:rPr>
          <w:noProof/>
        </w:rPr>
        <w:fldChar w:fldCharType="begin"/>
      </w:r>
      <w:r>
        <w:rPr>
          <w:noProof/>
        </w:rPr>
        <w:instrText xml:space="preserve"> INCLUDEPICTURE  "C:\\Users\\Downloads\\output (9).png" \* MERGEFORMATINET </w:instrText>
      </w:r>
      <w:r>
        <w:rPr>
          <w:noProof/>
        </w:rPr>
        <w:fldChar w:fldCharType="separate"/>
      </w:r>
      <w:r>
        <w:rPr>
          <w:noProof/>
        </w:rPr>
        <w:fldChar w:fldCharType="begin"/>
      </w:r>
      <w:r>
        <w:rPr>
          <w:noProof/>
        </w:rPr>
        <w:instrText xml:space="preserve"> INCLUDEPICTURE  "C:\\Users\\abdas\\OneDrive\\Desktop\\Downloads\\output (9).png" \* MERGEFORMATINET </w:instrText>
      </w:r>
      <w:r>
        <w:rPr>
          <w:noProof/>
        </w:rPr>
        <w:fldChar w:fldCharType="separate"/>
      </w:r>
      <w:r>
        <w:rPr>
          <w:noProof/>
        </w:rPr>
        <w:fldChar w:fldCharType="begin"/>
      </w:r>
      <w:r>
        <w:rPr>
          <w:noProof/>
        </w:rPr>
        <w:instrText xml:space="preserve"> INCLUDEPICTURE  "C:\\Users\\abdas\\OneDrive\\Desktop\\Downloads\\output (9).png" \* MERGEFORMATINET </w:instrText>
      </w:r>
      <w:r>
        <w:rPr>
          <w:noProof/>
        </w:rPr>
        <w:fldChar w:fldCharType="separate"/>
      </w:r>
      <w:r>
        <w:rPr>
          <w:noProof/>
        </w:rPr>
        <w:fldChar w:fldCharType="begin"/>
      </w:r>
      <w:r>
        <w:rPr>
          <w:noProof/>
        </w:rPr>
        <w:instrText xml:space="preserve"> INCLUDEPICTURE  "C:\\Users\\abdas\\OneDrive\\Desktop\\Downloads\\output (9).png" \* MERGEFORMATINET </w:instrText>
      </w:r>
      <w:r>
        <w:rPr>
          <w:noProof/>
        </w:rPr>
        <w:fldChar w:fldCharType="separate"/>
      </w:r>
      <w:r>
        <w:rPr>
          <w:noProof/>
        </w:rPr>
        <w:fldChar w:fldCharType="begin"/>
      </w:r>
      <w:r>
        <w:rPr>
          <w:noProof/>
        </w:rPr>
        <w:instrText xml:space="preserve"> INCLUDEPICTURE  "C:\\Users\\Downloads\\output (9).png" \* MERGEFORMATINET </w:instrText>
      </w:r>
      <w:r>
        <w:rPr>
          <w:noProof/>
        </w:rPr>
        <w:fldChar w:fldCharType="separate"/>
      </w:r>
      <w:r>
        <w:rPr>
          <w:noProof/>
        </w:rPr>
        <w:fldChar w:fldCharType="begin"/>
      </w:r>
      <w:r>
        <w:rPr>
          <w:noProof/>
        </w:rPr>
        <w:instrText xml:space="preserve"> INCLUDEPICTURE  "C:\\Users\\abdas\\OneDrive\\Desktop\\Downloads\\output (9).png" \* MERGEFORMATINET </w:instrText>
      </w:r>
      <w:r>
        <w:rPr>
          <w:noProof/>
        </w:rPr>
        <w:fldChar w:fldCharType="separate"/>
      </w:r>
      <w:r w:rsidR="00000000">
        <w:rPr>
          <w:noProof/>
        </w:rPr>
        <w:fldChar w:fldCharType="begin"/>
      </w:r>
      <w:r w:rsidR="00000000">
        <w:rPr>
          <w:noProof/>
        </w:rPr>
        <w:instrText xml:space="preserve"> INCLUDEPICTURE  "C:\\Users\\abdas\\OneDrive\\Desktop\\Downloads\\output (9).png" \* MERGEFORMATINET </w:instrText>
      </w:r>
      <w:r w:rsidR="00000000">
        <w:rPr>
          <w:noProof/>
        </w:rPr>
        <w:fldChar w:fldCharType="separate"/>
      </w:r>
      <w:r w:rsidR="002622AD">
        <w:rPr>
          <w:noProof/>
        </w:rPr>
        <w:pict w14:anchorId="3D4B7E15">
          <v:shape id="_x0000_i1029" type="#_x0000_t75" style="width:203.35pt;height:122pt">
            <v:imagedata r:id="rId8" r:href="rId24"/>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p w14:paraId="47601805" w14:textId="77777777" w:rsidR="00CE4ACA" w:rsidRPr="0005274D" w:rsidRDefault="00CE4ACA" w:rsidP="00CE4ACA">
      <w:pPr>
        <w:pStyle w:val="Text"/>
        <w:jc w:val="center"/>
        <w:rPr>
          <w:sz w:val="22"/>
          <w:szCs w:val="22"/>
        </w:rPr>
      </w:pPr>
      <w:r w:rsidRPr="0005274D">
        <w:rPr>
          <w:sz w:val="22"/>
          <w:szCs w:val="22"/>
        </w:rPr>
        <w:t>Figure 1: Average values of health parameters</w:t>
      </w:r>
    </w:p>
    <w:p w14:paraId="1659C8D5" w14:textId="28C6D1B5" w:rsidR="00CE4ACA" w:rsidRPr="00CE59D8" w:rsidRDefault="00CE4ACA" w:rsidP="0005274D">
      <w:pPr>
        <w:pStyle w:val="Text"/>
        <w:ind w:firstLine="0"/>
        <w:rPr>
          <w:sz w:val="22"/>
          <w:szCs w:val="22"/>
        </w:rPr>
      </w:pPr>
      <w:r w:rsidRPr="00CE59D8">
        <w:rPr>
          <w:sz w:val="22"/>
          <w:szCs w:val="22"/>
        </w:rPr>
        <w:t xml:space="preserve">During the training process, Tensorflow and Keras libraries were used </w:t>
      </w:r>
      <w:r w:rsidR="00C047F2">
        <w:rPr>
          <w:sz w:val="22"/>
          <w:szCs w:val="22"/>
        </w:rPr>
        <w:fldChar w:fldCharType="begin" w:fldLock="1"/>
      </w:r>
      <w:r w:rsidR="00C047F2">
        <w:rPr>
          <w:sz w:val="22"/>
          <w:szCs w:val="22"/>
        </w:rPr>
        <w:instrText>ADDIN CSL_CITATION {"citationItems":[{"id":"ITEM-1","itemData":{"URL":"https://medium.com/metakratos-studio/python-based-ai-powered-by-tensorflow-and-keras-52140b1495e3","accessed":{"date-parts":[["2025","4","8"]]},"id":"ITEM-1","issued":{"date-parts":[["0"]]},"title":"Python-based AI powered by TensorFlow and Keras | by Metakratos Studio | Metakratos Studio | Medium","type":"webpage"},"uris":["http://www.mendeley.com/documents/?uuid=42a788bf-642b-35e2-bddb-29448dcff9d1"]}],"mendeley":{"formattedCitation":"(&lt;i&gt;Python-Based AI Powered by TensorFlow and Keras | by Metakratos Studio | Metakratos Studio | Medium&lt;/i&gt;, n.d.)","plainTextFormattedCitation":"(Python-Based AI Powered by TensorFlow and Keras | by Metakratos Studio | Metakratos Studio | Medium, n.d.)","previouslyFormattedCitation":"(&lt;i&gt;Python-Based AI Powered by TensorFlow and Keras | by Metakratos Studio | Metakratos Studio | Medium&lt;/i&gt;, n.d.)"},"properties":{"noteIndex":0},"schema":"https://github.com/citation-style-language/schema/raw/master/csl-citation.json"}</w:instrText>
      </w:r>
      <w:r w:rsidR="00C047F2">
        <w:rPr>
          <w:sz w:val="22"/>
          <w:szCs w:val="22"/>
        </w:rPr>
        <w:fldChar w:fldCharType="separate"/>
      </w:r>
      <w:r w:rsidR="00C047F2" w:rsidRPr="00C047F2">
        <w:rPr>
          <w:noProof/>
          <w:sz w:val="22"/>
          <w:szCs w:val="22"/>
        </w:rPr>
        <w:t>(</w:t>
      </w:r>
      <w:r w:rsidR="00C047F2" w:rsidRPr="00C047F2">
        <w:rPr>
          <w:i/>
          <w:noProof/>
          <w:sz w:val="22"/>
          <w:szCs w:val="22"/>
        </w:rPr>
        <w:t>Python-Based AI Powered by TensorFlow and Keras | by Metakratos Studio | Metakratos Studio | Medium</w:t>
      </w:r>
      <w:r w:rsidR="00C047F2" w:rsidRPr="00C047F2">
        <w:rPr>
          <w:noProof/>
          <w:sz w:val="22"/>
          <w:szCs w:val="22"/>
        </w:rPr>
        <w:t>, n.d.)</w:t>
      </w:r>
      <w:r w:rsidR="00C047F2">
        <w:rPr>
          <w:sz w:val="22"/>
          <w:szCs w:val="22"/>
        </w:rPr>
        <w:fldChar w:fldCharType="end"/>
      </w:r>
      <w:r w:rsidRPr="00CE59D8">
        <w:rPr>
          <w:sz w:val="22"/>
          <w:szCs w:val="22"/>
        </w:rPr>
        <w:t xml:space="preserve">. The model has an input layer containing 35 neurons, and the ELU activation function was used.the ELU function enables more stable learning by producing small negative values for negative input values. To prevent overfitting, a Dropout layer with a rate of 0.3 was added. In the output layer, the sigmoid activation function was used to predict whether the patient is in a critical condition. During the model optimization process, the Adam optimization algorithm and Binary Cross entropy loss function were applied.were used </w:t>
      </w:r>
      <w:r w:rsidR="00C047F2">
        <w:rPr>
          <w:sz w:val="22"/>
          <w:szCs w:val="22"/>
        </w:rPr>
        <w:fldChar w:fldCharType="begin" w:fldLock="1"/>
      </w:r>
      <w:r w:rsidR="00C047F2">
        <w:rPr>
          <w:sz w:val="22"/>
          <w:szCs w:val="22"/>
        </w:rPr>
        <w:instrText>ADDIN CSL_CITATION {"citationItems":[{"id":"ITEM-1","itemData":{"URL":"https://medium.com/metakratos-studio/python-based-ai-powered-by-tensorflow-and-keras-52140b1495e3","accessed":{"date-parts":[["2025","4","8"]]},"id":"ITEM-1","issued":{"date-parts":[["0"]]},"title":"Python-based AI powered by TensorFlow and Keras | by Metakratos Studio | Metakratos Studio | Medium","type":"webpage"},"uris":["http://www.mendeley.com/documents/?uuid=42a788bf-642b-35e2-bddb-29448dcff9d1"]}],"mendeley":{"formattedCitation":"(&lt;i&gt;Python-Based AI Powered by TensorFlow and Keras | by Metakratos Studio | Metakratos Studio | Medium&lt;/i&gt;, n.d.)","plainTextFormattedCitation":"(Python-Based AI Powered by TensorFlow and Keras | by Metakratos Studio | Metakratos Studio | Medium, n.d.)","previouslyFormattedCitation":"(&lt;i&gt;Python-Based AI Powered by TensorFlow and Keras | by Metakratos Studio | Metakratos Studio | Medium&lt;/i&gt;, n.d.)"},"properties":{"noteIndex":0},"schema":"https://github.com/citation-style-language/schema/raw/master/csl-citation.json"}</w:instrText>
      </w:r>
      <w:r w:rsidR="00C047F2">
        <w:rPr>
          <w:sz w:val="22"/>
          <w:szCs w:val="22"/>
        </w:rPr>
        <w:fldChar w:fldCharType="separate"/>
      </w:r>
      <w:r w:rsidR="00C047F2" w:rsidRPr="00C047F2">
        <w:rPr>
          <w:noProof/>
          <w:sz w:val="22"/>
          <w:szCs w:val="22"/>
        </w:rPr>
        <w:t>(</w:t>
      </w:r>
      <w:r w:rsidR="00C047F2" w:rsidRPr="00C047F2">
        <w:rPr>
          <w:i/>
          <w:noProof/>
          <w:sz w:val="22"/>
          <w:szCs w:val="22"/>
        </w:rPr>
        <w:t>Python-Based AI Powered by TensorFlow and Keras | by Metakratos Studio | Metakratos Studio | Medium</w:t>
      </w:r>
      <w:r w:rsidR="00C047F2" w:rsidRPr="00C047F2">
        <w:rPr>
          <w:noProof/>
          <w:sz w:val="22"/>
          <w:szCs w:val="22"/>
        </w:rPr>
        <w:t>, n.d.)</w:t>
      </w:r>
      <w:r w:rsidR="00C047F2">
        <w:rPr>
          <w:sz w:val="22"/>
          <w:szCs w:val="22"/>
        </w:rPr>
        <w:fldChar w:fldCharType="end"/>
      </w:r>
      <w:r w:rsidRPr="00CE59D8">
        <w:rPr>
          <w:sz w:val="22"/>
          <w:szCs w:val="22"/>
        </w:rPr>
        <w:t>. The model has an input layer containing 35 neurons, and the ELU activation function was used.the ELU function enables more stable learning by producing small negative values for negative input values. To prevent overfitting, a Dropout layer with a rate of 0.3 was added. In the output layer, the sigmoid activation function was used to predict whether the patient is in a critical condition. During the model optimization process, the Adam optimization algorithm and Binary Cross entropy loss function were applied.</w:t>
      </w:r>
    </w:p>
    <w:p w14:paraId="0D7A4C41" w14:textId="77777777" w:rsidR="00CE4ACA" w:rsidRPr="00CE59D8" w:rsidRDefault="00CE4ACA" w:rsidP="0005274D">
      <w:pPr>
        <w:pStyle w:val="Text"/>
        <w:ind w:firstLine="0"/>
        <w:rPr>
          <w:sz w:val="22"/>
          <w:szCs w:val="22"/>
        </w:rPr>
      </w:pPr>
      <w:r w:rsidRPr="00CE59D8">
        <w:rPr>
          <w:sz w:val="22"/>
          <w:szCs w:val="22"/>
        </w:rPr>
        <w:t>In Figure 2, the model’s performance is demonstrated using a confusion matrix.</w:t>
      </w:r>
    </w:p>
    <w:p w14:paraId="28AE7235" w14:textId="3464572D" w:rsidR="00CE4ACA" w:rsidRDefault="00CE4ACA" w:rsidP="0005274D">
      <w:pPr>
        <w:spacing w:after="160" w:line="259" w:lineRule="auto"/>
        <w:jc w:val="center"/>
        <w:rPr>
          <w:szCs w:val="24"/>
        </w:rPr>
      </w:pPr>
      <w:r w:rsidRPr="00184058">
        <w:rPr>
          <w:noProof/>
          <w:lang w:val="tr-TR" w:eastAsia="tr-TR"/>
        </w:rPr>
        <w:lastRenderedPageBreak/>
        <w:drawing>
          <wp:inline distT="0" distB="0" distL="0" distR="0" wp14:anchorId="08711631" wp14:editId="3104D01A">
            <wp:extent cx="2037243" cy="1520803"/>
            <wp:effectExtent l="0" t="0" r="0" b="0"/>
            <wp:docPr id="85571060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10608" name="Picture 14" descr="A screenshot of a computer&#10;&#10;AI-generated content may be incorrect."/>
                    <pic:cNvPicPr>
                      <a:picLocks/>
                    </pic:cNvPicPr>
                  </pic:nvPicPr>
                  <pic:blipFill>
                    <a:blip r:embed="rId10" cstate="print">
                      <a:extLst>
                        <a:ext uri="{28A0092B-C50C-407E-A947-70E740481C1C}">
                          <a14:useLocalDpi xmlns:a14="http://schemas.microsoft.com/office/drawing/2010/main" val="0"/>
                        </a:ext>
                      </a:extLst>
                    </a:blip>
                    <a:srcRect l="4263" t="10220" r="9731" b="7901"/>
                    <a:stretch>
                      <a:fillRect/>
                    </a:stretch>
                  </pic:blipFill>
                  <pic:spPr bwMode="auto">
                    <a:xfrm>
                      <a:off x="0" y="0"/>
                      <a:ext cx="2043946" cy="1525807"/>
                    </a:xfrm>
                    <a:prstGeom prst="rect">
                      <a:avLst/>
                    </a:prstGeom>
                    <a:noFill/>
                    <a:ln>
                      <a:noFill/>
                    </a:ln>
                  </pic:spPr>
                </pic:pic>
              </a:graphicData>
            </a:graphic>
          </wp:inline>
        </w:drawing>
      </w:r>
    </w:p>
    <w:p w14:paraId="1DAF8737" w14:textId="77777777" w:rsidR="00CE4ACA" w:rsidRPr="00CE59D8" w:rsidRDefault="00CE4ACA" w:rsidP="00CE4ACA">
      <w:pPr>
        <w:pStyle w:val="Text"/>
        <w:jc w:val="center"/>
        <w:rPr>
          <w:sz w:val="22"/>
          <w:szCs w:val="22"/>
        </w:rPr>
      </w:pPr>
      <w:r w:rsidRPr="00CE59D8">
        <w:rPr>
          <w:sz w:val="22"/>
          <w:szCs w:val="22"/>
        </w:rPr>
        <w:t>Figure 2: Confusion matrix of the model</w:t>
      </w:r>
    </w:p>
    <w:p w14:paraId="6153E3EA" w14:textId="77777777" w:rsidR="00CE4ACA" w:rsidRPr="00CE59D8" w:rsidRDefault="00CE4ACA" w:rsidP="0005274D">
      <w:pPr>
        <w:pStyle w:val="Text"/>
        <w:ind w:firstLine="0"/>
        <w:rPr>
          <w:sz w:val="22"/>
          <w:szCs w:val="22"/>
        </w:rPr>
      </w:pPr>
      <w:r w:rsidRPr="00CE59D8">
        <w:rPr>
          <w:sz w:val="22"/>
          <w:szCs w:val="22"/>
        </w:rPr>
        <w:t>This matrix shows the classification performance of the model. The true positive value was measured as 31647 indicating that the model correctly classified critical patients. Similarity, 23791 normal patient were also accurately identified. However, the false positive count is 4568, meaning the model mistakenly classified some normal patients as critical. There are no false negative, meaning the model did not incorrectly classify any critical patient as normal. These results indicate that the model is highly successful in detection critical patient.</w:t>
      </w:r>
    </w:p>
    <w:p w14:paraId="6A5B6DFC" w14:textId="23048882" w:rsidR="00CE4ACA" w:rsidRDefault="00CE4ACA" w:rsidP="0005274D">
      <w:pPr>
        <w:pStyle w:val="Text"/>
        <w:ind w:firstLine="0"/>
      </w:pPr>
      <w:r w:rsidRPr="00CE59D8">
        <w:rPr>
          <w:sz w:val="22"/>
          <w:szCs w:val="22"/>
        </w:rPr>
        <w:t xml:space="preserve">In Figure 3, the ROC (Receiver Operating Characteristic) curve illustrates the tradeoff between the true positive rate and the false positive rate across different threshold levels. The curve achieves an area under the curve (AUC) value of 0.95, indicating a strong ability of the model to distinguish between high risk and low risk patients </w:t>
      </w:r>
      <w:r w:rsidR="00C047F2">
        <w:rPr>
          <w:sz w:val="22"/>
          <w:szCs w:val="22"/>
        </w:rPr>
        <w:fldChar w:fldCharType="begin" w:fldLock="1"/>
      </w:r>
      <w:r w:rsidR="00C047F2">
        <w:rPr>
          <w:sz w:val="22"/>
          <w:szCs w:val="22"/>
        </w:rPr>
        <w:instrText>ADDIN CSL_CITATION {"citationItems":[{"id":"ITEM-1","itemData":{"URL":"https://medium.com/metakratos-studio/python-based-ai-powered-by-tensorflow-and-keras-52140b1495e3","accessed":{"date-parts":[["2025","4","8"]]},"id":"ITEM-1","issued":{"date-parts":[["0"]]},"title":"Python-based AI powered by TensorFlow and Keras | by Metakratos Studio | Metakratos Studio | Medium","type":"webpage"},"uris":["http://www.mendeley.com/documents/?uuid=42a788bf-642b-35e2-bddb-29448dcff9d1"]}],"mendeley":{"formattedCitation":"(&lt;i&gt;Python-Based AI Powered by TensorFlow and Keras | by Metakratos Studio | Metakratos Studio | Medium&lt;/i&gt;, n.d.)","plainTextFormattedCitation":"(Python-Based AI Powered by TensorFlow and Keras | by Metakratos Studio | Metakratos Studio | Medium, n.d.)","previouslyFormattedCitation":"(&lt;i&gt;Python-Based AI Powered by TensorFlow and Keras | by Metakratos Studio | Metakratos Studio | Medium&lt;/i&gt;, n.d.)"},"properties":{"noteIndex":0},"schema":"https://github.com/citation-style-language/schema/raw/master/csl-citation.json"}</w:instrText>
      </w:r>
      <w:r w:rsidR="00C047F2">
        <w:rPr>
          <w:sz w:val="22"/>
          <w:szCs w:val="22"/>
        </w:rPr>
        <w:fldChar w:fldCharType="separate"/>
      </w:r>
      <w:r w:rsidR="00C047F2" w:rsidRPr="00C047F2">
        <w:rPr>
          <w:noProof/>
          <w:sz w:val="22"/>
          <w:szCs w:val="22"/>
        </w:rPr>
        <w:t>(</w:t>
      </w:r>
      <w:r w:rsidR="00C047F2" w:rsidRPr="00C047F2">
        <w:rPr>
          <w:i/>
          <w:noProof/>
          <w:sz w:val="22"/>
          <w:szCs w:val="22"/>
        </w:rPr>
        <w:t>Python-Based AI Powered by TensorFlow and Keras | by Metakratos Studio | Metakratos Studio | Medium</w:t>
      </w:r>
      <w:r w:rsidR="00C047F2" w:rsidRPr="00C047F2">
        <w:rPr>
          <w:noProof/>
          <w:sz w:val="22"/>
          <w:szCs w:val="22"/>
        </w:rPr>
        <w:t>, n.d.)</w:t>
      </w:r>
      <w:r w:rsidR="00C047F2">
        <w:rPr>
          <w:sz w:val="22"/>
          <w:szCs w:val="22"/>
        </w:rPr>
        <w:fldChar w:fldCharType="end"/>
      </w:r>
    </w:p>
    <w:p w14:paraId="0533577A" w14:textId="01BCB3F6" w:rsidR="00CE4ACA" w:rsidRDefault="00CE4ACA" w:rsidP="0005274D">
      <w:pPr>
        <w:spacing w:after="160" w:line="259" w:lineRule="auto"/>
        <w:jc w:val="center"/>
        <w:rPr>
          <w:noProof/>
        </w:rPr>
      </w:pPr>
      <w:r>
        <w:rPr>
          <w:noProof/>
        </w:rPr>
        <w:fldChar w:fldCharType="begin"/>
      </w:r>
      <w:r>
        <w:rPr>
          <w:noProof/>
        </w:rPr>
        <w:instrText xml:space="preserve"> INCLUDEPICTURE  "C:\\Users\\acer\\Pictures\\Screenshots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"C:\\Users\\abdas\\OneDrive\\Pictures\\Screenshots 1\\Ekran görüntüsü 2025-03-29 023358.png" \* MERGEFORMATINET </w:instrText>
      </w:r>
      <w:r>
        <w:rPr>
          <w:noProof/>
        </w:rPr>
        <w:fldChar w:fldCharType="separate"/>
      </w:r>
      <w:r>
        <w:rPr>
          <w:noProof/>
        </w:rPr>
        <w:fldChar w:fldCharType="begin"/>
      </w:r>
      <w:r>
        <w:rPr>
          <w:noProof/>
        </w:rPr>
        <w:instrText xml:space="preserve"> INCLUDEPICTURE  "C:\\Users\\kavsa\\Pictures\\Screenshots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"C:\\Users\\abdas\\OneDrive\\Desktop\\pp\\Pictures\\Screenshots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"C:\\Users\\abdas\\OneDrive\\Desktop\\pp\\Pictures\\Screenshots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"C:\\Users\\abdas\\OneDrive\\Desktop\\pp\\Pictures\\Screenshots 1\\Ekran görüntüsü 2025-03-29 023358.png" \* MERGEFORMATINET </w:instrText>
      </w:r>
      <w:r>
        <w:rPr>
          <w:noProof/>
        </w:rPr>
        <w:fldChar w:fldCharType="separate"/>
      </w:r>
      <w:r>
        <w:rPr>
          <w:noProof/>
        </w:rPr>
        <w:fldChar w:fldCharType="begin"/>
      </w:r>
      <w:r>
        <w:rPr>
          <w:noProof/>
        </w:rPr>
        <w:instrText xml:space="preserve"> INCLUDEPICTURE  "C:\\Users\\ayyaa\\Pictures\\Screenshots 1\\Ekran görüntüsü 2025-03-29 023358.png" \* MERGEFORMATINET </w:instrText>
      </w:r>
      <w:r>
        <w:rPr>
          <w:noProof/>
        </w:rPr>
        <w:fldChar w:fldCharType="separate"/>
      </w:r>
      <w:r>
        <w:rPr>
          <w:noProof/>
        </w:rPr>
        <w:fldChar w:fldCharType="begin"/>
      </w:r>
      <w:r>
        <w:rPr>
          <w:noProof/>
        </w:rPr>
        <w:instrText xml:space="preserve"> INCLUDEPICTURE  "C:\\Users\\abdas\\OneDrive\\Desktop\\pp\\Pictures\\Screenshots 1\\Ekran görüntüsü 2025-03-29 023358.png" \* MERGEFORMATINET </w:instrText>
      </w:r>
      <w:r>
        <w:rPr>
          <w:noProof/>
        </w:rPr>
        <w:fldChar w:fldCharType="separate"/>
      </w:r>
      <w:r w:rsidR="00000000">
        <w:rPr>
          <w:noProof/>
        </w:rPr>
        <w:fldChar w:fldCharType="begin"/>
      </w:r>
      <w:r w:rsidR="00000000">
        <w:rPr>
          <w:noProof/>
        </w:rPr>
        <w:instrText xml:space="preserve"> INCLUDEPICTURE  "C:\\Users\\abdas\\OneDrive\\Desktop\\pp\\Pictures\\Screenshots 1\\Ekran görüntüsü 2025-03-29 023358.png" \* MERGEFORMATINET </w:instrText>
      </w:r>
      <w:r w:rsidR="00000000">
        <w:rPr>
          <w:noProof/>
        </w:rPr>
        <w:fldChar w:fldCharType="separate"/>
      </w:r>
      <w:r w:rsidR="002622AD">
        <w:rPr>
          <w:noProof/>
        </w:rPr>
        <w:pict w14:anchorId="540C94FE">
          <v:shape id="_x0000_i1030" type="#_x0000_t75" style="width:156pt;height:151.35pt">
            <v:imagedata r:id="rId11" r:href="rId25"/>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p w14:paraId="1C8A39F6" w14:textId="330E53C9" w:rsidR="00CE59D8" w:rsidRPr="00DE3219" w:rsidRDefault="00CE4ACA" w:rsidP="00DE3219">
      <w:pPr>
        <w:pStyle w:val="Text"/>
        <w:jc w:val="center"/>
        <w:rPr>
          <w:sz w:val="22"/>
          <w:szCs w:val="22"/>
          <w:rtl/>
        </w:rPr>
      </w:pPr>
      <w:r w:rsidRPr="00CE59D8">
        <w:rPr>
          <w:sz w:val="22"/>
          <w:szCs w:val="22"/>
        </w:rPr>
        <w:t>Figure 3: ROC curve</w:t>
      </w:r>
    </w:p>
    <w:p w14:paraId="31D7897D" w14:textId="5E15D161" w:rsidR="00CE4ACA" w:rsidRPr="00CE59D8" w:rsidRDefault="00CE4ACA" w:rsidP="0005274D">
      <w:pPr>
        <w:pStyle w:val="Text"/>
        <w:ind w:firstLine="0"/>
        <w:rPr>
          <w:sz w:val="22"/>
          <w:szCs w:val="22"/>
        </w:rPr>
      </w:pPr>
      <w:r w:rsidRPr="00CE59D8">
        <w:rPr>
          <w:sz w:val="22"/>
          <w:szCs w:val="22"/>
        </w:rPr>
        <w:t>To effectively deploy this model in real word scenarios, it is essential to input all relevant physiological parameters. Among the most important of these are systolic and diastolic blood pressure values, which are considered as key indicators of a patient’s cardiovascular status. The method of acquiring these blood pressure readings is based on non-invasive analysis of rPPG signals. These signals provide biometric data that can be used to estimate an individual’s blood pressure levels without direct physical contact.An AI powered model was developed to predict blood pressure levels</w:t>
      </w:r>
      <w:r w:rsidRPr="00CE59D8">
        <w:rPr>
          <w:sz w:val="22"/>
          <w:szCs w:val="22"/>
          <w:lang w:bidi="ar-SY"/>
        </w:rPr>
        <w:t xml:space="preserve">, specifically systolic and diastolic values. The model was trained to estimate an individual’s blood pressure using biometric data derived from rPPG signals. The dataset used, ‘rPPG-BP-UKL_rppg_7s.h5’, which is available on GitHub </w:t>
      </w:r>
      <w:r w:rsidR="00C047F2">
        <w:rPr>
          <w:sz w:val="22"/>
          <w:szCs w:val="22"/>
          <w:lang w:bidi="ar-SY"/>
        </w:rPr>
        <w:fldChar w:fldCharType="begin" w:fldLock="1"/>
      </w:r>
      <w:r w:rsidR="00C047F2">
        <w:rPr>
          <w:sz w:val="22"/>
          <w:szCs w:val="22"/>
          <w:lang w:bidi="ar-SY"/>
        </w:rPr>
        <w:instrText>ADDIN CSL_CITATION {"citationItems":[{"id":"ITEM-1","itemData":{"URL":"https://github.com/enesbasbug/Blood_Pressure_Estimation_with_Webcam_using_Deep_Learning","accessed":{"date-parts":[["2025","2","19"]]},"id":"ITEM-1","issued":{"date-parts":[["0"]]},"title":"GitHub - enesbasbug/Blood_Pressure_Estimation_with_Webcam_using_Deep_Learning: Deep Learning-Based Blood Pressure Estimation Using Contactless Webcam PPG Measurements","type":"webpage"},"uris":["http://www.mendeley.com/documents/?uuid=f2869c35-81cd-3540-bef0-59bf7a715f5b"]}],"mendeley":{"formattedCitation":"(&lt;i&gt;GitHub - Enesbasbug/Blood_Pressure_Estimation_with_Webcam_using_Deep_Learning: Deep Learning-Based Blood Pressure Estimation Using Contactless Webcam PPG Measurements&lt;/i&gt;, n.d.-b)","plainTextFormattedCitation":"(GitHub - Enesbasbug/Blood_Pressure_Estimation_with_Webcam_using_Deep_Learning: Deep Learning-Based Blood Pressure Estimation Using Contactless Webcam PPG Measurements, n.d.-b)","previouslyFormattedCitation":"(&lt;i&gt;GitHub - Enesbasbug/Blood_Pressure_Estimation_with_Webcam_using_Deep_Learning: Deep Learning-Based Blood Pressure Estimation Using Contactless Webcam PPG Measurements&lt;/i&gt;, n.d.-b)"},"properties":{"noteIndex":0},"schema":"https://github.com/citation-style-language/schema/raw/master/csl-citation.json"}</w:instrText>
      </w:r>
      <w:r w:rsidR="00C047F2">
        <w:rPr>
          <w:sz w:val="22"/>
          <w:szCs w:val="22"/>
          <w:lang w:bidi="ar-SY"/>
        </w:rPr>
        <w:fldChar w:fldCharType="separate"/>
      </w:r>
      <w:r w:rsidR="00C047F2" w:rsidRPr="00C047F2">
        <w:rPr>
          <w:noProof/>
          <w:sz w:val="22"/>
          <w:szCs w:val="22"/>
          <w:lang w:bidi="ar-SY"/>
        </w:rPr>
        <w:t>(</w:t>
      </w:r>
      <w:r w:rsidR="00C047F2" w:rsidRPr="00C047F2">
        <w:rPr>
          <w:i/>
          <w:noProof/>
          <w:sz w:val="22"/>
          <w:szCs w:val="22"/>
          <w:lang w:bidi="ar-SY"/>
        </w:rPr>
        <w:t>GitHub - Enesbasbug/Blood_Pressure_Estimation_with_Webcam_using_Deep_Learning: Deep Learning-Based Blood Pressure Estimation Using Contactless Webcam PPG Measurements</w:t>
      </w:r>
      <w:r w:rsidR="00C047F2" w:rsidRPr="00C047F2">
        <w:rPr>
          <w:noProof/>
          <w:sz w:val="22"/>
          <w:szCs w:val="22"/>
          <w:lang w:bidi="ar-SY"/>
        </w:rPr>
        <w:t>, n.d.-b)</w:t>
      </w:r>
      <w:r w:rsidR="00C047F2">
        <w:rPr>
          <w:sz w:val="22"/>
          <w:szCs w:val="22"/>
          <w:lang w:bidi="ar-SY"/>
        </w:rPr>
        <w:fldChar w:fldCharType="end"/>
      </w:r>
      <w:r w:rsidRPr="00CE59D8">
        <w:rPr>
          <w:sz w:val="22"/>
          <w:szCs w:val="22"/>
          <w:lang w:bidi="ar-SY"/>
        </w:rPr>
        <w:t>, contains a total of 7,851 samples. It is composed of three main components</w:t>
      </w:r>
      <w:r w:rsidRPr="00CE59D8">
        <w:rPr>
          <w:sz w:val="22"/>
          <w:szCs w:val="22"/>
          <w:lang w:val="tr-TR" w:bidi="ar-SY"/>
        </w:rPr>
        <w:t xml:space="preserve">: </w:t>
      </w:r>
      <w:r w:rsidRPr="00CE59D8">
        <w:rPr>
          <w:sz w:val="22"/>
          <w:szCs w:val="22"/>
        </w:rPr>
        <w:t>rPPG</w:t>
      </w:r>
      <w:r w:rsidRPr="00CE59D8">
        <w:rPr>
          <w:sz w:val="22"/>
          <w:szCs w:val="22"/>
          <w:lang w:bidi="ar-SY"/>
        </w:rPr>
        <w:t xml:space="preserve"> signals (each with 875 times point), subject_idx (index information corresponding to ecah individual), and label (systolic and diastolic blood pressure values). This dataset was utilized specifically for the purpose of training the model to predict blood pressure from rPPG signals.</w:t>
      </w:r>
    </w:p>
    <w:p w14:paraId="34C24233" w14:textId="77777777" w:rsidR="00CE4ACA" w:rsidRPr="00CE59D8" w:rsidRDefault="00CE4ACA" w:rsidP="0005274D">
      <w:pPr>
        <w:pStyle w:val="Text"/>
        <w:ind w:firstLine="0"/>
        <w:rPr>
          <w:sz w:val="22"/>
          <w:szCs w:val="22"/>
          <w:lang w:bidi="ar-SY"/>
        </w:rPr>
      </w:pPr>
      <w:r w:rsidRPr="00CE59D8">
        <w:rPr>
          <w:sz w:val="22"/>
          <w:szCs w:val="22"/>
          <w:lang w:bidi="ar-SY"/>
        </w:rPr>
        <w:lastRenderedPageBreak/>
        <w:t xml:space="preserve">In Figure 4, the rPPG signals for a sample instance is illustrated </w:t>
      </w:r>
    </w:p>
    <w:p w14:paraId="7A91451A" w14:textId="1B2D2525" w:rsidR="00CE4ACA" w:rsidRDefault="00CE4ACA" w:rsidP="0005274D">
      <w:pPr>
        <w:spacing w:after="160" w:line="259" w:lineRule="auto"/>
        <w:jc w:val="center"/>
        <w:rPr>
          <w:szCs w:val="24"/>
        </w:rPr>
      </w:pPr>
      <w:r w:rsidRPr="00407AA2">
        <w:rPr>
          <w:noProof/>
          <w:lang w:val="tr-TR" w:eastAsia="tr-TR"/>
        </w:rPr>
        <w:drawing>
          <wp:inline distT="0" distB="0" distL="0" distR="0" wp14:anchorId="2DF6A9ED" wp14:editId="223A48BA">
            <wp:extent cx="2819400" cy="1244600"/>
            <wp:effectExtent l="0" t="0" r="0" b="0"/>
            <wp:docPr id="1831622707" name="Picture 54" descr="صورة تم تحميلها"/>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descr="صورة تم تحميلها"/>
                    <pic:cNvPicPr>
                      <a:picLocks/>
                    </pic:cNvPicPr>
                  </pic:nvPicPr>
                  <pic:blipFill>
                    <a:blip r:embed="rId13" cstate="print">
                      <a:extLst>
                        <a:ext uri="{28A0092B-C50C-407E-A947-70E740481C1C}">
                          <a14:useLocalDpi xmlns:a14="http://schemas.microsoft.com/office/drawing/2010/main" val="0"/>
                        </a:ext>
                      </a:extLst>
                    </a:blip>
                    <a:srcRect l="3517" t="8592" r="691" b="6741"/>
                    <a:stretch>
                      <a:fillRect/>
                    </a:stretch>
                  </pic:blipFill>
                  <pic:spPr bwMode="auto">
                    <a:xfrm>
                      <a:off x="0" y="0"/>
                      <a:ext cx="2819400" cy="1244600"/>
                    </a:xfrm>
                    <a:prstGeom prst="rect">
                      <a:avLst/>
                    </a:prstGeom>
                    <a:noFill/>
                    <a:ln>
                      <a:noFill/>
                    </a:ln>
                  </pic:spPr>
                </pic:pic>
              </a:graphicData>
            </a:graphic>
          </wp:inline>
        </w:drawing>
      </w:r>
    </w:p>
    <w:p w14:paraId="21FFF848" w14:textId="779D77E3" w:rsidR="00CE59D8" w:rsidRPr="00957AA4" w:rsidRDefault="00CE4ACA" w:rsidP="00957AA4">
      <w:pPr>
        <w:pStyle w:val="Text"/>
        <w:jc w:val="center"/>
        <w:rPr>
          <w:sz w:val="22"/>
          <w:szCs w:val="22"/>
          <w:rtl/>
        </w:rPr>
      </w:pPr>
      <w:r w:rsidRPr="00CE59D8">
        <w:rPr>
          <w:sz w:val="22"/>
          <w:szCs w:val="22"/>
        </w:rPr>
        <w:t xml:space="preserve">Figure </w:t>
      </w:r>
      <w:r w:rsidRPr="00CE59D8">
        <w:rPr>
          <w:rFonts w:hint="cs"/>
          <w:sz w:val="22"/>
          <w:szCs w:val="22"/>
          <w:rtl/>
        </w:rPr>
        <w:t>:4</w:t>
      </w:r>
      <w:r w:rsidRPr="00CE59D8">
        <w:rPr>
          <w:sz w:val="22"/>
          <w:szCs w:val="22"/>
        </w:rPr>
        <w:t xml:space="preserve"> Example of an rPPG signal</w:t>
      </w:r>
    </w:p>
    <w:p w14:paraId="067DCB9E" w14:textId="67DBD594" w:rsidR="0005274D" w:rsidRPr="00957AA4" w:rsidRDefault="00CE4ACA" w:rsidP="00957AA4">
      <w:pPr>
        <w:pStyle w:val="Text"/>
        <w:ind w:firstLine="0"/>
        <w:rPr>
          <w:sz w:val="22"/>
          <w:szCs w:val="22"/>
        </w:rPr>
      </w:pPr>
      <w:r w:rsidRPr="0005274D">
        <w:rPr>
          <w:sz w:val="22"/>
          <w:szCs w:val="22"/>
        </w:rPr>
        <w:t>This part of the study focuses on extracting the most significant features from the rPPG signal for blood pressure estimation and making them suitable for machine learning models. The extracted features are categorized into three main group</w:t>
      </w:r>
      <w:r w:rsidRPr="0005274D">
        <w:rPr>
          <w:sz w:val="22"/>
          <w:szCs w:val="22"/>
          <w:lang w:val="tr-TR" w:bidi="ar-SY"/>
        </w:rPr>
        <w:t>:</w:t>
      </w:r>
      <w:r w:rsidRPr="0005274D">
        <w:rPr>
          <w:sz w:val="22"/>
          <w:szCs w:val="22"/>
        </w:rPr>
        <w:t>Time domain features include the direct statistical analysis of the signal .These features represent the general behavior of the signal and include measurements such as mean</w:t>
      </w:r>
      <w:r w:rsidRPr="0005274D">
        <w:rPr>
          <w:sz w:val="22"/>
          <w:szCs w:val="22"/>
          <w:lang w:bidi="ar-SY"/>
        </w:rPr>
        <w:t>, standard deviation, minimum and maximum values, signal amplitude, root mean square (RMS), skewness, and kurtosis. Additional statistical metrics such as median, variance, and interquartile range are also extracted.</w:t>
      </w:r>
      <w:r w:rsidRPr="0005274D">
        <w:rPr>
          <w:sz w:val="22"/>
          <w:szCs w:val="22"/>
        </w:rPr>
        <w:t>Frequency domain features provide essential understanding for blood pressure predication by analyzing the frequency components of the signal. These are features include peak frequency, peak amplitude, and total energy. Advanced techniques such as zero-crossing rate, spectral entropy, and mean frequency are also used to analyze the temporal variations of the signal in greater detail.Once the features were extracted, they were used to train an AI model for blood pressure predication. Initially, the features were normalized using the standard scaler method to ensure that all values follow the same distribution. The dataset was split into 80% for training and 20% for testing, and cross validation was applied to evaluate the overall performance of the model.As shown in Figure 5, the model training a deep learning architecture based on Artificial Neural Networks (ANN) was implemented. The input layer consisted of 128 neurons with a ReLU activation function. This was followed by Batch Normalization and Dropout layers to prevent overfitting. Additional layer with 64 and 32 neurons were added to increase the learning capacity of the model.</w:t>
      </w:r>
    </w:p>
    <w:p w14:paraId="7D06AA35" w14:textId="6FEC7761" w:rsidR="00CE4ACA" w:rsidRDefault="00CE4ACA" w:rsidP="0005274D">
      <w:pPr>
        <w:spacing w:after="160" w:line="259" w:lineRule="auto"/>
        <w:jc w:val="center"/>
        <w:rPr>
          <w:szCs w:val="24"/>
        </w:rPr>
      </w:pPr>
      <w:r>
        <w:rPr>
          <w:noProof/>
          <w:lang w:val="tr-TR" w:eastAsia="tr-TR"/>
        </w:rPr>
        <w:drawing>
          <wp:inline distT="0" distB="0" distL="0" distR="0" wp14:anchorId="5DACC198" wp14:editId="34CF59A9">
            <wp:extent cx="1568585" cy="2196000"/>
            <wp:effectExtent l="0" t="0" r="0" b="0"/>
            <wp:docPr id="84777618" name="Picture 84777618"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7618" name="Picture 84777618" descr="A diagram of a data flow&#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568585" cy="2196000"/>
                    </a:xfrm>
                    <a:prstGeom prst="rect">
                      <a:avLst/>
                    </a:prstGeom>
                  </pic:spPr>
                </pic:pic>
              </a:graphicData>
            </a:graphic>
          </wp:inline>
        </w:drawing>
      </w:r>
    </w:p>
    <w:p w14:paraId="225DB93D" w14:textId="3234EA54" w:rsidR="0005274D" w:rsidRPr="00DE3219" w:rsidRDefault="00CE4ACA" w:rsidP="00DE3219">
      <w:pPr>
        <w:pStyle w:val="Text"/>
        <w:jc w:val="center"/>
        <w:rPr>
          <w:sz w:val="18"/>
        </w:rPr>
      </w:pPr>
      <w:r w:rsidRPr="00791597">
        <w:rPr>
          <w:sz w:val="18"/>
        </w:rPr>
        <w:t>Figure 5</w:t>
      </w:r>
      <w:r>
        <w:rPr>
          <w:sz w:val="18"/>
        </w:rPr>
        <w:t>: ANN</w:t>
      </w:r>
      <w:r w:rsidRPr="00791597">
        <w:rPr>
          <w:sz w:val="18"/>
        </w:rPr>
        <w:t xml:space="preserve"> Architecture for </w:t>
      </w:r>
      <w:r>
        <w:rPr>
          <w:sz w:val="18"/>
        </w:rPr>
        <w:t>b</w:t>
      </w:r>
      <w:r w:rsidRPr="00791597">
        <w:rPr>
          <w:sz w:val="18"/>
        </w:rPr>
        <w:t>lood</w:t>
      </w:r>
      <w:r w:rsidRPr="00791597">
        <w:rPr>
          <w:b/>
          <w:bCs/>
          <w:noProof/>
        </w:rPr>
        <w:t xml:space="preserve"> </w:t>
      </w:r>
      <w:r>
        <w:rPr>
          <w:sz w:val="18"/>
        </w:rPr>
        <w:t>p</w:t>
      </w:r>
      <w:r w:rsidRPr="00791597">
        <w:rPr>
          <w:sz w:val="18"/>
        </w:rPr>
        <w:t>ressure</w:t>
      </w:r>
      <w:r w:rsidRPr="00791597">
        <w:rPr>
          <w:b/>
          <w:bCs/>
          <w:noProof/>
        </w:rPr>
        <w:t xml:space="preserve"> </w:t>
      </w:r>
      <w:r>
        <w:rPr>
          <w:sz w:val="18"/>
        </w:rPr>
        <w:t>e</w:t>
      </w:r>
      <w:r w:rsidRPr="00791597">
        <w:rPr>
          <w:sz w:val="18"/>
        </w:rPr>
        <w:t>stimation</w:t>
      </w:r>
    </w:p>
    <w:p w14:paraId="15184DEF" w14:textId="2A88652B" w:rsidR="00CE4ACA" w:rsidRPr="00957AA4" w:rsidRDefault="00CE4ACA" w:rsidP="00957AA4">
      <w:pPr>
        <w:pStyle w:val="Text"/>
        <w:ind w:firstLine="0"/>
        <w:rPr>
          <w:sz w:val="22"/>
          <w:szCs w:val="22"/>
        </w:rPr>
      </w:pPr>
      <w:r w:rsidRPr="0005274D">
        <w:rPr>
          <w:sz w:val="22"/>
          <w:szCs w:val="22"/>
        </w:rPr>
        <w:t xml:space="preserve">The output layer operated with a linear activation function to perform the estimation of both systolic and diastolic blood pressure. The model was optimized using the Adam optimizer, and the Mean Squared Error (MSE) was used as the loss function. Early stopping was applied to avoid overfitting by terminating the training process once the performance stopped improving.Using OpenCV, the camera is activated and the forehead region is detected, after identifying the face with the Haar Cascade method, the upper part of the face is determined. From the captured image, only the green channel data is extracted. Since the rPPG method is sensitive to blood oxygen saturation, the temporal variations in the green </w:t>
      </w:r>
      <w:r w:rsidRPr="0005274D">
        <w:rPr>
          <w:sz w:val="22"/>
          <w:szCs w:val="22"/>
        </w:rPr>
        <w:lastRenderedPageBreak/>
        <w:t>channel are recorded to form a signal sequence. This process continues until a predetermined number of frames (875 time point) is reached.The raw rPPG signals obtained is then filtered using a Butterworth band-pass filter</w:t>
      </w:r>
      <w:r w:rsidRPr="0005274D">
        <w:rPr>
          <w:sz w:val="22"/>
          <w:szCs w:val="22"/>
          <w:lang w:bidi="ar-SY"/>
        </w:rPr>
        <w:t xml:space="preserve"> to preserve the relevant frequency components and eliminate unnecessary noise, the signal is normalized. From this cleaned signal, time domain and frequency domain features are extracted to create a suitable input vector for the machine learning model.</w:t>
      </w:r>
    </w:p>
    <w:p w14:paraId="4AF97486" w14:textId="4D9DFBB6" w:rsidR="00CE4ACA" w:rsidRPr="0005274D" w:rsidRDefault="00CE4ACA">
      <w:pPr>
        <w:spacing w:after="160" w:line="259" w:lineRule="auto"/>
        <w:rPr>
          <w:rFonts w:asciiTheme="majorBidi" w:hAnsiTheme="majorBidi" w:cstheme="majorBidi"/>
          <w:szCs w:val="24"/>
          <w:rtl/>
        </w:rPr>
      </w:pPr>
      <w:r w:rsidRPr="0005274D">
        <w:rPr>
          <w:rFonts w:asciiTheme="majorBidi" w:hAnsiTheme="majorBidi" w:cstheme="majorBidi"/>
          <w:szCs w:val="24"/>
        </w:rPr>
        <w:t>B.SQL-Based Patient Data Management and Doctor Integration</w:t>
      </w:r>
      <w:r w:rsidR="00957AA4">
        <w:rPr>
          <w:rFonts w:asciiTheme="majorBidi" w:hAnsiTheme="majorBidi" w:cstheme="majorBidi"/>
          <w:szCs w:val="24"/>
        </w:rPr>
        <w:t>:</w:t>
      </w:r>
    </w:p>
    <w:p w14:paraId="6524733B" w14:textId="77777777" w:rsidR="0005274D" w:rsidRDefault="00CE4ACA" w:rsidP="0005274D">
      <w:pPr>
        <w:pStyle w:val="Text"/>
        <w:ind w:firstLine="0"/>
        <w:rPr>
          <w:sz w:val="22"/>
          <w:szCs w:val="22"/>
        </w:rPr>
      </w:pPr>
      <w:r w:rsidRPr="0005274D">
        <w:rPr>
          <w:sz w:val="22"/>
          <w:szCs w:val="22"/>
        </w:rPr>
        <w:t>The system functions as an automated triage mechanism that enables the collection and evaluation of patients’ health data through identity verification. When a patient arrives at the hospital, they perform an identity verification process. This can be done wither by manually entering the Turkish National Identification Number (TCKN) or by scanning the national ID card. Once the verification is completed, the system retrieves the patient’s data and photo from the database and displays them on the screen to confirm the identity.</w:t>
      </w:r>
    </w:p>
    <w:p w14:paraId="245D37B7" w14:textId="722DE12D" w:rsidR="00CE4ACA" w:rsidRPr="0005274D" w:rsidRDefault="00CE4ACA" w:rsidP="0005274D">
      <w:pPr>
        <w:pStyle w:val="Text"/>
        <w:ind w:firstLine="0"/>
        <w:rPr>
          <w:sz w:val="22"/>
          <w:szCs w:val="22"/>
        </w:rPr>
      </w:pPr>
      <w:r w:rsidRPr="0005274D">
        <w:rPr>
          <w:sz w:val="22"/>
          <w:szCs w:val="22"/>
        </w:rPr>
        <w:t>As shown in Figure 6, the system includes an input interface where the patient can enter their TCKN. After entering the identification number in the relevant field, the user can click the ‘Show Information’ button to access the registered identity and health information within the system.</w:t>
      </w:r>
    </w:p>
    <w:p w14:paraId="7B28EB35" w14:textId="1E4EE55E" w:rsidR="00CE4ACA" w:rsidRDefault="00CE4ACA" w:rsidP="0005274D">
      <w:pPr>
        <w:spacing w:after="160" w:line="259" w:lineRule="auto"/>
        <w:jc w:val="center"/>
        <w:rPr>
          <w:szCs w:val="24"/>
        </w:rPr>
      </w:pPr>
      <w:r w:rsidRPr="00407AA2">
        <w:rPr>
          <w:noProof/>
          <w:lang w:val="tr-TR" w:eastAsia="tr-TR"/>
        </w:rPr>
        <w:drawing>
          <wp:inline distT="0" distB="0" distL="0" distR="0" wp14:anchorId="53C2173F" wp14:editId="79D5C5A0">
            <wp:extent cx="2971800" cy="800100"/>
            <wp:effectExtent l="0" t="0" r="0" b="0"/>
            <wp:docPr id="1959042733"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9042733" name="Picture 1" descr="A screenshot of a computer&#10;&#10;AI-generated content may be incorrect."/>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1800" cy="800100"/>
                    </a:xfrm>
                    <a:prstGeom prst="rect">
                      <a:avLst/>
                    </a:prstGeom>
                    <a:noFill/>
                    <a:ln>
                      <a:noFill/>
                    </a:ln>
                  </pic:spPr>
                </pic:pic>
              </a:graphicData>
            </a:graphic>
          </wp:inline>
        </w:drawing>
      </w:r>
    </w:p>
    <w:p w14:paraId="5415F689" w14:textId="32744983" w:rsidR="00CE59D8" w:rsidRPr="00DE3219" w:rsidRDefault="00CE4ACA" w:rsidP="00DE3219">
      <w:pPr>
        <w:jc w:val="center"/>
        <w:rPr>
          <w:rFonts w:asciiTheme="majorBidi" w:hAnsiTheme="majorBidi" w:cstheme="majorBidi"/>
          <w:rtl/>
        </w:rPr>
      </w:pPr>
      <w:r w:rsidRPr="00F61A8C">
        <w:rPr>
          <w:rFonts w:asciiTheme="majorBidi" w:hAnsiTheme="majorBidi" w:cstheme="majorBidi"/>
        </w:rPr>
        <w:t>Figure 6: Login interface of the system</w:t>
      </w:r>
    </w:p>
    <w:p w14:paraId="4D5BBDB7" w14:textId="77777777" w:rsidR="0005274D" w:rsidRDefault="00CE4ACA" w:rsidP="0005274D">
      <w:pPr>
        <w:pStyle w:val="Text"/>
        <w:ind w:firstLine="0"/>
        <w:rPr>
          <w:sz w:val="22"/>
          <w:szCs w:val="22"/>
        </w:rPr>
      </w:pPr>
      <w:r w:rsidRPr="0005274D">
        <w:rPr>
          <w:sz w:val="22"/>
          <w:szCs w:val="22"/>
        </w:rPr>
        <w:t>Based on the collected data, the patient is directed to the most appropriate triage zone (Green or Yellow area).this decision is determined by the AI system according to the urgency of the patient’s health status. Additionally, the system provides a manual selection option for emergency situations such as fractures or burns that may not be directly linked to vital signs.</w:t>
      </w:r>
    </w:p>
    <w:p w14:paraId="18D92670" w14:textId="42659040" w:rsidR="00CE4ACA" w:rsidRPr="0005274D" w:rsidRDefault="00CE4ACA" w:rsidP="0005274D">
      <w:pPr>
        <w:pStyle w:val="Text"/>
        <w:ind w:firstLine="0"/>
        <w:rPr>
          <w:sz w:val="22"/>
          <w:szCs w:val="22"/>
        </w:rPr>
      </w:pPr>
      <w:r w:rsidRPr="0005274D">
        <w:rPr>
          <w:sz w:val="22"/>
          <w:szCs w:val="22"/>
        </w:rPr>
        <w:t>As shown in Figure 7, once the patient correctly enters their National ID Number, their personal identification information is displayed on the screen.</w:t>
      </w:r>
    </w:p>
    <w:p w14:paraId="652F3BD9" w14:textId="052853B4" w:rsidR="00CE4ACA" w:rsidRDefault="00CE4ACA" w:rsidP="0005274D">
      <w:pPr>
        <w:spacing w:after="160" w:line="259" w:lineRule="auto"/>
        <w:jc w:val="center"/>
        <w:rPr>
          <w:szCs w:val="24"/>
          <w:rtl/>
        </w:rPr>
      </w:pPr>
      <w:r>
        <w:rPr>
          <w:noProof/>
        </w:rPr>
        <w:fldChar w:fldCharType="begin"/>
      </w:r>
      <w:r>
        <w:rPr>
          <w:noProof/>
        </w:rPr>
        <w:instrText xml:space="preserve"> INCLUDEPICTURE  "C:\\Users\\Downloads\\ChatGPT Image 5 </w:instrText>
      </w:r>
      <w:r>
        <w:rPr>
          <w:rFonts w:ascii="Times New Roman" w:hAnsi="Times New Roman" w:cs="Times New Roman" w:hint="cs"/>
          <w:noProof/>
          <w:rtl/>
        </w:rPr>
        <w:instrText>أبريل</w:instrText>
      </w:r>
      <w:r>
        <w:rPr>
          <w:noProof/>
          <w:rtl/>
        </w:rPr>
        <w:instrText xml:space="preserve"> 2025</w:instrText>
      </w:r>
      <w:r>
        <w:rPr>
          <w:rFonts w:ascii="Times New Roman" w:hAnsi="Times New Roman" w:cs="Times New Roman" w:hint="cs"/>
          <w:noProof/>
          <w:rtl/>
        </w:rPr>
        <w:instrText>،</w:instrText>
      </w:r>
      <w:r>
        <w:rPr>
          <w:noProof/>
          <w:rtl/>
        </w:rPr>
        <w:instrText xml:space="preserve"> 06_07_05 </w:instrText>
      </w:r>
      <w:r>
        <w:rPr>
          <w:rFonts w:ascii="Times New Roman" w:hAnsi="Times New Roman" w:cs="Times New Roman" w:hint="cs"/>
          <w:noProof/>
          <w:rtl/>
        </w:rPr>
        <w:instrText>م</w:instrText>
      </w:r>
      <w:r>
        <w:rPr>
          <w:noProof/>
        </w:rPr>
        <w:instrText xml:space="preserve">.png" \* MERGEFORMATINET </w:instrText>
      </w:r>
      <w:r>
        <w:rPr>
          <w:noProof/>
        </w:rPr>
        <w:fldChar w:fldCharType="separate"/>
      </w:r>
      <w:r>
        <w:rPr>
          <w:noProof/>
        </w:rPr>
        <w:fldChar w:fldCharType="begin"/>
      </w:r>
      <w:r>
        <w:rPr>
          <w:noProof/>
        </w:rPr>
        <w:instrText xml:space="preserve"> INCLUDEPICTURE  "C:\\Users\\abdas\\Downloads\\ChatGPT Image 5 </w:instrText>
      </w:r>
      <w:r>
        <w:rPr>
          <w:rFonts w:ascii="Times New Roman" w:hAnsi="Times New Roman" w:cs="Times New Roman" w:hint="cs"/>
          <w:noProof/>
          <w:rtl/>
        </w:rPr>
        <w:instrText>أبريل</w:instrText>
      </w:r>
      <w:r>
        <w:rPr>
          <w:noProof/>
          <w:rtl/>
        </w:rPr>
        <w:instrText xml:space="preserve"> 2025</w:instrText>
      </w:r>
      <w:r>
        <w:rPr>
          <w:rFonts w:ascii="Times New Roman" w:hAnsi="Times New Roman" w:cs="Times New Roman" w:hint="cs"/>
          <w:noProof/>
          <w:rtl/>
        </w:rPr>
        <w:instrText>،</w:instrText>
      </w:r>
      <w:r>
        <w:rPr>
          <w:noProof/>
          <w:rtl/>
        </w:rPr>
        <w:instrText xml:space="preserve"> 06_07_05 </w:instrText>
      </w:r>
      <w:r>
        <w:rPr>
          <w:rFonts w:ascii="Times New Roman" w:hAnsi="Times New Roman" w:cs="Times New Roman" w:hint="cs"/>
          <w:noProof/>
          <w:rtl/>
        </w:rPr>
        <w:instrText>م</w:instrText>
      </w:r>
      <w:r>
        <w:rPr>
          <w:noProof/>
        </w:rPr>
        <w:instrText xml:space="preserve">.png" \* MERGEFORMATINET </w:instrText>
      </w:r>
      <w:r>
        <w:rPr>
          <w:noProof/>
        </w:rPr>
        <w:fldChar w:fldCharType="separate"/>
      </w:r>
      <w:r>
        <w:rPr>
          <w:noProof/>
        </w:rPr>
        <w:fldChar w:fldCharType="begin"/>
      </w:r>
      <w:r>
        <w:rPr>
          <w:noProof/>
        </w:rPr>
        <w:instrText xml:space="preserve"> INCLUDEPICTURE  "C:\\Users\\abdas\\Downloads\\ChatGPT Image 5 </w:instrText>
      </w:r>
      <w:r>
        <w:rPr>
          <w:rFonts w:ascii="Times New Roman" w:hAnsi="Times New Roman" w:cs="Times New Roman" w:hint="cs"/>
          <w:noProof/>
          <w:rtl/>
        </w:rPr>
        <w:instrText>أبريل</w:instrText>
      </w:r>
      <w:r>
        <w:rPr>
          <w:noProof/>
          <w:rtl/>
        </w:rPr>
        <w:instrText xml:space="preserve"> 2025</w:instrText>
      </w:r>
      <w:r>
        <w:rPr>
          <w:rFonts w:ascii="Times New Roman" w:hAnsi="Times New Roman" w:cs="Times New Roman" w:hint="cs"/>
          <w:noProof/>
          <w:rtl/>
        </w:rPr>
        <w:instrText>،</w:instrText>
      </w:r>
      <w:r>
        <w:rPr>
          <w:noProof/>
          <w:rtl/>
        </w:rPr>
        <w:instrText xml:space="preserve"> 06_07_05 </w:instrText>
      </w:r>
      <w:r>
        <w:rPr>
          <w:rFonts w:ascii="Times New Roman" w:hAnsi="Times New Roman" w:cs="Times New Roman" w:hint="cs"/>
          <w:noProof/>
          <w:rtl/>
        </w:rPr>
        <w:instrText>م</w:instrText>
      </w:r>
      <w:r>
        <w:rPr>
          <w:noProof/>
        </w:rPr>
        <w:instrText xml:space="preserve">.png" \* MERGEFORMATINET </w:instrText>
      </w:r>
      <w:r>
        <w:rPr>
          <w:noProof/>
        </w:rPr>
        <w:fldChar w:fldCharType="separate"/>
      </w:r>
      <w:r>
        <w:rPr>
          <w:noProof/>
        </w:rPr>
        <w:fldChar w:fldCharType="begin"/>
      </w:r>
      <w:r>
        <w:rPr>
          <w:noProof/>
        </w:rPr>
        <w:instrText xml:space="preserve"> INCLUDEPICTURE  "C:\\Users\\abdas\\Downloads\\ChatGPT Image 5 </w:instrText>
      </w:r>
      <w:r>
        <w:rPr>
          <w:rFonts w:ascii="Times New Roman" w:hAnsi="Times New Roman" w:cs="Times New Roman" w:hint="cs"/>
          <w:noProof/>
          <w:rtl/>
        </w:rPr>
        <w:instrText>أبريل</w:instrText>
      </w:r>
      <w:r>
        <w:rPr>
          <w:noProof/>
          <w:rtl/>
        </w:rPr>
        <w:instrText xml:space="preserve"> 2025</w:instrText>
      </w:r>
      <w:r>
        <w:rPr>
          <w:rFonts w:ascii="Times New Roman" w:hAnsi="Times New Roman" w:cs="Times New Roman" w:hint="cs"/>
          <w:noProof/>
          <w:rtl/>
        </w:rPr>
        <w:instrText>،</w:instrText>
      </w:r>
      <w:r>
        <w:rPr>
          <w:noProof/>
          <w:rtl/>
        </w:rPr>
        <w:instrText xml:space="preserve"> 06_07_05 </w:instrText>
      </w:r>
      <w:r>
        <w:rPr>
          <w:rFonts w:ascii="Times New Roman" w:hAnsi="Times New Roman" w:cs="Times New Roman" w:hint="cs"/>
          <w:noProof/>
          <w:rtl/>
        </w:rPr>
        <w:instrText>م</w:instrText>
      </w:r>
      <w:r>
        <w:rPr>
          <w:noProof/>
        </w:rPr>
        <w:instrText xml:space="preserve">.png" \* MERGEFORMATINET </w:instrText>
      </w:r>
      <w:r>
        <w:rPr>
          <w:noProof/>
        </w:rPr>
        <w:fldChar w:fldCharType="separate"/>
      </w:r>
      <w:r>
        <w:rPr>
          <w:noProof/>
        </w:rPr>
        <w:fldChar w:fldCharType="begin"/>
      </w:r>
      <w:r>
        <w:rPr>
          <w:noProof/>
        </w:rPr>
        <w:instrText xml:space="preserve"> INCLUDEPICTURE  "C:\\Users\\abdas\\Downloads\\ChatGPT Image 5 </w:instrText>
      </w:r>
      <w:r>
        <w:rPr>
          <w:rFonts w:ascii="Times New Roman" w:hAnsi="Times New Roman" w:cs="Times New Roman" w:hint="cs"/>
          <w:noProof/>
          <w:rtl/>
        </w:rPr>
        <w:instrText>أبريل</w:instrText>
      </w:r>
      <w:r>
        <w:rPr>
          <w:noProof/>
          <w:rtl/>
        </w:rPr>
        <w:instrText xml:space="preserve"> 2025</w:instrText>
      </w:r>
      <w:r>
        <w:rPr>
          <w:rFonts w:ascii="Times New Roman" w:hAnsi="Times New Roman" w:cs="Times New Roman" w:hint="cs"/>
          <w:noProof/>
          <w:rtl/>
        </w:rPr>
        <w:instrText>،</w:instrText>
      </w:r>
      <w:r>
        <w:rPr>
          <w:noProof/>
          <w:rtl/>
        </w:rPr>
        <w:instrText xml:space="preserve"> 06_07_05 </w:instrText>
      </w:r>
      <w:r>
        <w:rPr>
          <w:rFonts w:ascii="Times New Roman" w:hAnsi="Times New Roman" w:cs="Times New Roman" w:hint="cs"/>
          <w:noProof/>
          <w:rtl/>
        </w:rPr>
        <w:instrText>م</w:instrText>
      </w:r>
      <w:r>
        <w:rPr>
          <w:noProof/>
        </w:rPr>
        <w:instrText xml:space="preserve">.png" \* MERGEFORMATINET </w:instrText>
      </w:r>
      <w:r>
        <w:rPr>
          <w:noProof/>
        </w:rPr>
        <w:fldChar w:fldCharType="separate"/>
      </w:r>
      <w:r>
        <w:rPr>
          <w:noProof/>
        </w:rPr>
        <w:fldChar w:fldCharType="begin"/>
      </w:r>
      <w:r>
        <w:rPr>
          <w:noProof/>
        </w:rPr>
        <w:instrText xml:space="preserve"> INCLUDEPICTURE  "C:\\Users\\abdas\\Downloads\\ChatGPT Image 5 </w:instrText>
      </w:r>
      <w:r>
        <w:rPr>
          <w:rFonts w:ascii="Times New Roman" w:hAnsi="Times New Roman" w:cs="Times New Roman" w:hint="cs"/>
          <w:noProof/>
          <w:rtl/>
        </w:rPr>
        <w:instrText>أبريل</w:instrText>
      </w:r>
      <w:r>
        <w:rPr>
          <w:noProof/>
          <w:rtl/>
        </w:rPr>
        <w:instrText xml:space="preserve"> 2025</w:instrText>
      </w:r>
      <w:r>
        <w:rPr>
          <w:rFonts w:ascii="Times New Roman" w:hAnsi="Times New Roman" w:cs="Times New Roman" w:hint="cs"/>
          <w:noProof/>
          <w:rtl/>
        </w:rPr>
        <w:instrText>،</w:instrText>
      </w:r>
      <w:r>
        <w:rPr>
          <w:noProof/>
          <w:rtl/>
        </w:rPr>
        <w:instrText xml:space="preserve"> 06_07_05 </w:instrText>
      </w:r>
      <w:r>
        <w:rPr>
          <w:rFonts w:ascii="Times New Roman" w:hAnsi="Times New Roman" w:cs="Times New Roman" w:hint="cs"/>
          <w:noProof/>
          <w:rtl/>
        </w:rPr>
        <w:instrText>م</w:instrText>
      </w:r>
      <w:r>
        <w:rPr>
          <w:noProof/>
        </w:rPr>
        <w:instrText xml:space="preserve">.png" \* MERGEFORMATINET </w:instrText>
      </w:r>
      <w:r>
        <w:rPr>
          <w:noProof/>
        </w:rPr>
        <w:fldChar w:fldCharType="separate"/>
      </w:r>
      <w:r>
        <w:rPr>
          <w:noProof/>
        </w:rPr>
        <w:fldChar w:fldCharType="begin"/>
      </w:r>
      <w:r>
        <w:rPr>
          <w:noProof/>
        </w:rPr>
        <w:instrText xml:space="preserve"> INCLUDEPICTURE  "C:\\Users\\abdas\\Downloads\\ChatGPT Image 5 </w:instrText>
      </w:r>
      <w:r>
        <w:rPr>
          <w:rFonts w:ascii="Times New Roman" w:hAnsi="Times New Roman" w:cs="Times New Roman" w:hint="cs"/>
          <w:noProof/>
          <w:rtl/>
        </w:rPr>
        <w:instrText>أبريل</w:instrText>
      </w:r>
      <w:r>
        <w:rPr>
          <w:noProof/>
          <w:rtl/>
        </w:rPr>
        <w:instrText xml:space="preserve"> 2025</w:instrText>
      </w:r>
      <w:r>
        <w:rPr>
          <w:rFonts w:ascii="Times New Roman" w:hAnsi="Times New Roman" w:cs="Times New Roman" w:hint="cs"/>
          <w:noProof/>
          <w:rtl/>
        </w:rPr>
        <w:instrText>،</w:instrText>
      </w:r>
      <w:r>
        <w:rPr>
          <w:noProof/>
          <w:rtl/>
        </w:rPr>
        <w:instrText xml:space="preserve"> 06_07_05 </w:instrText>
      </w:r>
      <w:r>
        <w:rPr>
          <w:rFonts w:ascii="Times New Roman" w:hAnsi="Times New Roman" w:cs="Times New Roman" w:hint="cs"/>
          <w:noProof/>
          <w:rtl/>
        </w:rPr>
        <w:instrText>م</w:instrText>
      </w:r>
      <w:r>
        <w:rPr>
          <w:noProof/>
        </w:rPr>
        <w:instrText xml:space="preserve">.png" \* MERGEFORMATINET </w:instrText>
      </w:r>
      <w:r>
        <w:rPr>
          <w:noProof/>
        </w:rPr>
        <w:fldChar w:fldCharType="separate"/>
      </w:r>
      <w:r>
        <w:rPr>
          <w:noProof/>
        </w:rPr>
        <w:fldChar w:fldCharType="begin"/>
      </w:r>
      <w:r>
        <w:rPr>
          <w:noProof/>
        </w:rPr>
        <w:instrText xml:space="preserve"> INCLUDEPICTURE  "C:\\Users\\Downloads\\ChatGPT Image 5 أبريل 2025، 06_07_05 م.png" \* MERGEFORMATINET </w:instrText>
      </w:r>
      <w:r>
        <w:rPr>
          <w:noProof/>
        </w:rPr>
        <w:fldChar w:fldCharType="separate"/>
      </w:r>
      <w:r>
        <w:rPr>
          <w:noProof/>
        </w:rPr>
        <w:fldChar w:fldCharType="begin"/>
      </w:r>
      <w:r>
        <w:rPr>
          <w:noProof/>
        </w:rPr>
        <w:instrText xml:space="preserve"> INCLUDEPICTURE  "C:\\Users\\abdas\\OneDrive\\Desktop\\Downloads\\ChatGPT Image 5 </w:instrText>
      </w:r>
      <w:r>
        <w:rPr>
          <w:rFonts w:ascii="Times New Roman" w:hAnsi="Times New Roman" w:cs="Times New Roman" w:hint="cs"/>
          <w:noProof/>
          <w:rtl/>
        </w:rPr>
        <w:instrText>أبريل</w:instrText>
      </w:r>
      <w:r>
        <w:rPr>
          <w:noProof/>
          <w:rtl/>
        </w:rPr>
        <w:instrText xml:space="preserve"> 2025</w:instrText>
      </w:r>
      <w:r>
        <w:rPr>
          <w:rFonts w:ascii="Times New Roman" w:hAnsi="Times New Roman" w:cs="Times New Roman" w:hint="cs"/>
          <w:noProof/>
          <w:rtl/>
        </w:rPr>
        <w:instrText>،</w:instrText>
      </w:r>
      <w:r>
        <w:rPr>
          <w:noProof/>
          <w:rtl/>
        </w:rPr>
        <w:instrText xml:space="preserve"> 06_07_05 </w:instrText>
      </w:r>
      <w:r>
        <w:rPr>
          <w:rFonts w:ascii="Times New Roman" w:hAnsi="Times New Roman" w:cs="Times New Roman" w:hint="cs"/>
          <w:noProof/>
          <w:rtl/>
        </w:rPr>
        <w:instrText>م</w:instrText>
      </w:r>
      <w:r>
        <w:rPr>
          <w:noProof/>
        </w:rPr>
        <w:instrText xml:space="preserve">.png" \* MERGEFORMATINET </w:instrText>
      </w:r>
      <w:r>
        <w:rPr>
          <w:noProof/>
        </w:rPr>
        <w:fldChar w:fldCharType="separate"/>
      </w:r>
      <w:r>
        <w:rPr>
          <w:noProof/>
        </w:rPr>
        <w:fldChar w:fldCharType="begin"/>
      </w:r>
      <w:r>
        <w:rPr>
          <w:noProof/>
        </w:rPr>
        <w:instrText xml:space="preserve"> INCLUDEPICTURE  "C:\\Users\\abdas\\OneDrive\\Desktop\\Downloads\\ChatGPT Image 5 </w:instrText>
      </w:r>
      <w:r>
        <w:rPr>
          <w:noProof/>
          <w:rtl/>
        </w:rPr>
        <w:instrText>أبريل 2025، 06_07_05 م</w:instrText>
      </w:r>
      <w:r>
        <w:rPr>
          <w:noProof/>
        </w:rPr>
        <w:instrText xml:space="preserve">.png" \* MERGEFORMATINET </w:instrText>
      </w:r>
      <w:r>
        <w:rPr>
          <w:noProof/>
        </w:rPr>
        <w:fldChar w:fldCharType="separate"/>
      </w:r>
      <w:r>
        <w:rPr>
          <w:noProof/>
        </w:rPr>
        <w:fldChar w:fldCharType="begin"/>
      </w:r>
      <w:r>
        <w:rPr>
          <w:noProof/>
        </w:rPr>
        <w:instrText xml:space="preserve"> INCLUDEPICTURE  "C:\\Users\\abdas\\OneDrive\\Desktop\\Downloads\\ChatGPT Image 5 </w:instrText>
      </w:r>
      <w:r>
        <w:rPr>
          <w:noProof/>
          <w:rtl/>
        </w:rPr>
        <w:instrText>أبريل 2025، 06_07_05 م</w:instrText>
      </w:r>
      <w:r>
        <w:rPr>
          <w:noProof/>
        </w:rPr>
        <w:instrText xml:space="preserve">.png" \* MERGEFORMATINET </w:instrText>
      </w:r>
      <w:r>
        <w:rPr>
          <w:noProof/>
        </w:rPr>
        <w:fldChar w:fldCharType="separate"/>
      </w:r>
      <w:r>
        <w:rPr>
          <w:noProof/>
        </w:rPr>
        <w:fldChar w:fldCharType="begin"/>
      </w:r>
      <w:r>
        <w:rPr>
          <w:noProof/>
        </w:rPr>
        <w:instrText xml:space="preserve"> INCLUDEPICTURE  "C:\\Users\\Downloads\\ChatGPT Image 5 </w:instrText>
      </w:r>
      <w:r>
        <w:rPr>
          <w:noProof/>
          <w:rtl/>
        </w:rPr>
        <w:instrText>أبريل 2025، 06_07_05 م</w:instrText>
      </w:r>
      <w:r>
        <w:rPr>
          <w:noProof/>
        </w:rPr>
        <w:instrText xml:space="preserve">.png" \* MERGEFORMATINET </w:instrText>
      </w:r>
      <w:r>
        <w:rPr>
          <w:noProof/>
        </w:rPr>
        <w:fldChar w:fldCharType="separate"/>
      </w:r>
      <w:r>
        <w:rPr>
          <w:noProof/>
        </w:rPr>
        <w:fldChar w:fldCharType="begin"/>
      </w:r>
      <w:r>
        <w:rPr>
          <w:noProof/>
        </w:rPr>
        <w:instrText xml:space="preserve"> INCLUDEPICTURE  "C:\\Users\\abdas\\OneDrive\\Desktop\\Downloads\\ChatGPT Image 5 </w:instrText>
      </w:r>
      <w:r>
        <w:rPr>
          <w:noProof/>
          <w:rtl/>
        </w:rPr>
        <w:instrText>أبريل 2025، 06_07_05 م</w:instrText>
      </w:r>
      <w:r>
        <w:rPr>
          <w:noProof/>
        </w:rPr>
        <w:instrText xml:space="preserve">.png" \* MERGEFORMATINET </w:instrText>
      </w:r>
      <w:r>
        <w:rPr>
          <w:noProof/>
        </w:rPr>
        <w:fldChar w:fldCharType="separate"/>
      </w:r>
      <w:r w:rsidR="00000000">
        <w:rPr>
          <w:noProof/>
        </w:rPr>
        <w:fldChar w:fldCharType="begin"/>
      </w:r>
      <w:r w:rsidR="00000000">
        <w:rPr>
          <w:noProof/>
        </w:rPr>
        <w:instrText xml:space="preserve"> INCLUDEPICTURE  "C:\\Users\\abdas\\OneDrive\\Desktop\\Downloads\\ChatGPT Image 5 </w:instrText>
      </w:r>
      <w:r w:rsidR="00000000">
        <w:rPr>
          <w:noProof/>
          <w:rtl/>
        </w:rPr>
        <w:instrText>أبريل 2025، 06_07_05 م</w:instrText>
      </w:r>
      <w:r w:rsidR="00000000">
        <w:rPr>
          <w:noProof/>
        </w:rPr>
        <w:instrText xml:space="preserve">.png" \* MERGEFORMATINET </w:instrText>
      </w:r>
      <w:r w:rsidR="00000000">
        <w:rPr>
          <w:noProof/>
        </w:rPr>
        <w:fldChar w:fldCharType="separate"/>
      </w:r>
      <w:r w:rsidR="002622AD">
        <w:rPr>
          <w:noProof/>
        </w:rPr>
        <w:pict w14:anchorId="0616B107">
          <v:shape id="_x0000_i1031" type="#_x0000_t75" style="width:148.65pt;height:129.35pt">
            <v:imagedata r:id="rId16" r:href="rId26" cropbottom="10971f" cropright="2363f"/>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p w14:paraId="0BD17CC4" w14:textId="77777777" w:rsidR="00CE4ACA" w:rsidRPr="00F61A8C" w:rsidRDefault="00CE4ACA" w:rsidP="00CE4ACA">
      <w:pPr>
        <w:pStyle w:val="Text"/>
        <w:jc w:val="center"/>
        <w:rPr>
          <w:sz w:val="22"/>
          <w:szCs w:val="22"/>
        </w:rPr>
      </w:pPr>
      <w:r w:rsidRPr="00F61A8C">
        <w:rPr>
          <w:sz w:val="22"/>
          <w:szCs w:val="22"/>
        </w:rPr>
        <w:t>Figure 7: Hospital information system interface</w:t>
      </w:r>
    </w:p>
    <w:p w14:paraId="5BFE2BDD" w14:textId="77777777" w:rsidR="00CE4ACA" w:rsidRPr="0005274D" w:rsidRDefault="00CE4ACA" w:rsidP="0005274D">
      <w:pPr>
        <w:pStyle w:val="Text"/>
        <w:ind w:firstLine="0"/>
        <w:rPr>
          <w:sz w:val="22"/>
          <w:szCs w:val="22"/>
        </w:rPr>
      </w:pPr>
      <w:r w:rsidRPr="0005274D">
        <w:rPr>
          <w:sz w:val="22"/>
          <w:szCs w:val="22"/>
        </w:rPr>
        <w:t>After the patient’s vital sings such as blood pressure, heart rate, temperature, and oxygen saturation are measured using the integrated sensors, these values are automatically stored in the SQL</w:t>
      </w:r>
      <w:r w:rsidRPr="0005274D">
        <w:rPr>
          <w:rFonts w:hint="cs"/>
          <w:sz w:val="22"/>
          <w:szCs w:val="22"/>
          <w:rtl/>
          <w:lang w:bidi="ar-SY"/>
        </w:rPr>
        <w:t xml:space="preserve"> </w:t>
      </w:r>
      <w:r w:rsidRPr="0005274D">
        <w:rPr>
          <w:sz w:val="22"/>
          <w:szCs w:val="22"/>
          <w:lang w:bidi="ar-SY"/>
        </w:rPr>
        <w:t xml:space="preserve">database. </w:t>
      </w:r>
      <w:r w:rsidRPr="0005274D">
        <w:rPr>
          <w:sz w:val="22"/>
          <w:szCs w:val="22"/>
        </w:rPr>
        <w:t xml:space="preserve">Once saved, the data becomes accessible through the doctor’s interface. This allows the assigned physician to review the patient’s real-time and historical health status before or during the examination. </w:t>
      </w:r>
    </w:p>
    <w:p w14:paraId="0BB0A610" w14:textId="713585DA" w:rsidR="00CE4ACA" w:rsidRPr="0005274D" w:rsidRDefault="00CE4ACA" w:rsidP="0005274D">
      <w:pPr>
        <w:pStyle w:val="Text"/>
        <w:ind w:firstLine="0"/>
        <w:rPr>
          <w:sz w:val="22"/>
          <w:szCs w:val="22"/>
        </w:rPr>
      </w:pPr>
      <w:r w:rsidRPr="0005274D">
        <w:rPr>
          <w:sz w:val="22"/>
          <w:szCs w:val="22"/>
        </w:rPr>
        <w:t>As illustrated in Figure 8, the interface clearly present both the patient’s identity details and the latest vital sign measurements in a structured layout. This helps doctors make faster and more accurate medical decisions during triage and consultation.</w:t>
      </w:r>
    </w:p>
    <w:p w14:paraId="315BBCAD" w14:textId="2761F372" w:rsidR="00CE4ACA" w:rsidRDefault="00CE4ACA" w:rsidP="0005274D">
      <w:pPr>
        <w:pStyle w:val="Text"/>
        <w:jc w:val="center"/>
      </w:pPr>
      <w:r w:rsidRPr="00BC6A06">
        <w:rPr>
          <w:noProof/>
          <w:lang w:val="tr-TR" w:eastAsia="tr-TR"/>
        </w:rPr>
        <w:lastRenderedPageBreak/>
        <w:drawing>
          <wp:inline distT="0" distB="0" distL="0" distR="0" wp14:anchorId="73C51189" wp14:editId="34A1CA16">
            <wp:extent cx="3194591" cy="684000"/>
            <wp:effectExtent l="0" t="0" r="6350" b="1905"/>
            <wp:docPr id="11652467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46770" name="Picture 1" descr="A screenshot of a graph&#10;&#10;AI-generated content may be incorrect."/>
                    <pic:cNvPicPr>
                      <a:picLocks/>
                    </pic:cNvPicPr>
                  </pic:nvPicPr>
                  <pic:blipFill>
                    <a:blip r:embed="rId18" cstate="print">
                      <a:extLst>
                        <a:ext uri="{28A0092B-C50C-407E-A947-70E740481C1C}">
                          <a14:useLocalDpi xmlns:a14="http://schemas.microsoft.com/office/drawing/2010/main" val="0"/>
                        </a:ext>
                      </a:extLst>
                    </a:blip>
                    <a:srcRect r="6467" b="16833"/>
                    <a:stretch>
                      <a:fillRect/>
                    </a:stretch>
                  </pic:blipFill>
                  <pic:spPr bwMode="auto">
                    <a:xfrm>
                      <a:off x="0" y="0"/>
                      <a:ext cx="3194591" cy="684000"/>
                    </a:xfrm>
                    <a:prstGeom prst="rect">
                      <a:avLst/>
                    </a:prstGeom>
                    <a:noFill/>
                    <a:ln>
                      <a:noFill/>
                    </a:ln>
                  </pic:spPr>
                </pic:pic>
              </a:graphicData>
            </a:graphic>
          </wp:inline>
        </w:drawing>
      </w:r>
    </w:p>
    <w:p w14:paraId="3178C8F1" w14:textId="77777777" w:rsidR="00CE4ACA" w:rsidRPr="00F61A8C" w:rsidRDefault="00CE4ACA" w:rsidP="00CE4ACA">
      <w:pPr>
        <w:pStyle w:val="Text"/>
        <w:jc w:val="center"/>
        <w:rPr>
          <w:sz w:val="22"/>
          <w:szCs w:val="22"/>
        </w:rPr>
      </w:pPr>
      <w:r w:rsidRPr="00F61A8C">
        <w:rPr>
          <w:sz w:val="22"/>
          <w:szCs w:val="22"/>
        </w:rPr>
        <w:t>Figure 8: Vital sign records stored in SQL database</w:t>
      </w:r>
    </w:p>
    <w:p w14:paraId="7E26CC4E" w14:textId="5E11D466" w:rsidR="00CE4ACA" w:rsidRPr="00F61A8C" w:rsidRDefault="00CE4ACA" w:rsidP="00F61A8C">
      <w:pPr>
        <w:pStyle w:val="Text"/>
        <w:ind w:firstLine="0"/>
        <w:rPr>
          <w:b/>
          <w:bCs/>
          <w:sz w:val="22"/>
          <w:szCs w:val="22"/>
        </w:rPr>
      </w:pPr>
      <w:r w:rsidRPr="00F61A8C">
        <w:rPr>
          <w:b/>
          <w:bCs/>
          <w:sz w:val="22"/>
          <w:szCs w:val="22"/>
        </w:rPr>
        <w:t>RESULTS</w:t>
      </w:r>
    </w:p>
    <w:p w14:paraId="3F276B91" w14:textId="77777777" w:rsidR="00CE4ACA" w:rsidRPr="00F61A8C" w:rsidRDefault="00CE4ACA" w:rsidP="0005274D">
      <w:pPr>
        <w:pStyle w:val="Text"/>
        <w:ind w:firstLine="0"/>
        <w:rPr>
          <w:sz w:val="22"/>
          <w:szCs w:val="22"/>
        </w:rPr>
      </w:pPr>
      <w:r w:rsidRPr="00F61A8C">
        <w:rPr>
          <w:sz w:val="22"/>
          <w:szCs w:val="22"/>
        </w:rPr>
        <w:t>This section present the implementation outcomes of the developed artificial intelligence-based based triage and vital sing estimation system .The result demonstrates the effectiveness of the system in both user interface and physiological signal extraction processes.</w:t>
      </w:r>
    </w:p>
    <w:p w14:paraId="66566D5E" w14:textId="77777777" w:rsidR="00CE4ACA" w:rsidRPr="00F61A8C" w:rsidRDefault="00CE4ACA" w:rsidP="0005274D">
      <w:pPr>
        <w:pStyle w:val="Text"/>
        <w:ind w:firstLine="0"/>
        <w:rPr>
          <w:sz w:val="22"/>
          <w:szCs w:val="22"/>
        </w:rPr>
      </w:pPr>
      <w:r w:rsidRPr="00F61A8C">
        <w:rPr>
          <w:sz w:val="22"/>
          <w:szCs w:val="22"/>
        </w:rPr>
        <w:t>Figure 9 illustrates the real-time facial detection and signal extraction process. The webcam feed is used to locate the face and define the forehead region, which is highlighted with a colored overlay. This overlay visualizes the dynamic changes in skin tone that occur due to blood flow which it is a key input for rPPG. These variations are especially prominent in the green channel and are used to construct the raw rPPG signal. This visualization confirms that the system successfully tracks and captures the signal fluctuations in the forehead area in real-time.</w:t>
      </w:r>
    </w:p>
    <w:p w14:paraId="4B058B7D" w14:textId="035F807D" w:rsidR="00CE4ACA" w:rsidRDefault="00CE4ACA" w:rsidP="0005274D">
      <w:pPr>
        <w:spacing w:after="160" w:line="259" w:lineRule="auto"/>
        <w:jc w:val="center"/>
        <w:rPr>
          <w:szCs w:val="24"/>
          <w:rtl/>
        </w:rPr>
      </w:pPr>
      <w:r w:rsidRPr="00407AA2">
        <w:rPr>
          <w:noProof/>
          <w:lang w:val="tr-TR" w:eastAsia="tr-TR"/>
        </w:rPr>
        <w:drawing>
          <wp:inline distT="0" distB="0" distL="0" distR="0" wp14:anchorId="01D0F9AE" wp14:editId="74D3F757">
            <wp:extent cx="3096000" cy="1804196"/>
            <wp:effectExtent l="0" t="0" r="9525" b="5715"/>
            <wp:docPr id="905629111" name="Picture 1"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29111" name="Picture 1" descr="A person taking a selfie&#10;&#10;AI-generated content may be incorrect."/>
                    <pic:cNvPicPr>
                      <a:picLocks/>
                    </pic:cNvPicPr>
                  </pic:nvPicPr>
                  <pic:blipFill rotWithShape="1">
                    <a:blip r:embed="rId19">
                      <a:extLst>
                        <a:ext uri="{28A0092B-C50C-407E-A947-70E740481C1C}">
                          <a14:useLocalDpi xmlns:a14="http://schemas.microsoft.com/office/drawing/2010/main" val="0"/>
                        </a:ext>
                      </a:extLst>
                    </a:blip>
                    <a:srcRect l="1484" t="19094" r="2123" b="10418"/>
                    <a:stretch/>
                  </pic:blipFill>
                  <pic:spPr bwMode="auto">
                    <a:xfrm>
                      <a:off x="0" y="0"/>
                      <a:ext cx="3096000" cy="1804196"/>
                    </a:xfrm>
                    <a:prstGeom prst="rect">
                      <a:avLst/>
                    </a:prstGeom>
                    <a:noFill/>
                    <a:ln>
                      <a:noFill/>
                    </a:ln>
                    <a:extLst>
                      <a:ext uri="{53640926-AAD7-44D8-BBD7-CCE9431645EC}">
                        <a14:shadowObscured xmlns:a14="http://schemas.microsoft.com/office/drawing/2010/main"/>
                      </a:ext>
                    </a:extLst>
                  </pic:spPr>
                </pic:pic>
              </a:graphicData>
            </a:graphic>
          </wp:inline>
        </w:drawing>
      </w:r>
    </w:p>
    <w:p w14:paraId="7FEA9A83" w14:textId="2D5CDFED" w:rsidR="00CE4ACA" w:rsidRPr="00F61A8C" w:rsidRDefault="00CE4ACA" w:rsidP="0005274D">
      <w:pPr>
        <w:pStyle w:val="Text"/>
        <w:jc w:val="center"/>
        <w:rPr>
          <w:sz w:val="22"/>
          <w:szCs w:val="22"/>
        </w:rPr>
      </w:pPr>
      <w:r w:rsidRPr="00F61A8C">
        <w:rPr>
          <w:sz w:val="22"/>
          <w:szCs w:val="22"/>
        </w:rPr>
        <w:t>Figure 9: Forehead region detection for rPPG signal extraction</w:t>
      </w:r>
    </w:p>
    <w:p w14:paraId="0CADA313" w14:textId="77777777" w:rsidR="00CE4ACA" w:rsidRPr="00F61A8C" w:rsidRDefault="00CE4ACA" w:rsidP="00CE59D8">
      <w:pPr>
        <w:pStyle w:val="Text"/>
        <w:ind w:firstLine="0"/>
        <w:rPr>
          <w:sz w:val="22"/>
          <w:szCs w:val="22"/>
        </w:rPr>
      </w:pPr>
      <w:r w:rsidRPr="00F61A8C">
        <w:rPr>
          <w:sz w:val="22"/>
          <w:szCs w:val="22"/>
        </w:rPr>
        <w:t>Figure 10 shows the resulting filtered rPPG signal extracted from the green channel of the video stream. The signal represents the periodic changes in skin color due to blood volume pulsations, captured over 875 time points. A Butterworth band pass filter has been applied to eliminate noise and preserve relevant frequency components associated with cardiac activity.</w:t>
      </w:r>
    </w:p>
    <w:p w14:paraId="5B7E17B6" w14:textId="60111A9B" w:rsidR="00CE4ACA" w:rsidRDefault="00CE4ACA" w:rsidP="0005274D">
      <w:pPr>
        <w:tabs>
          <w:tab w:val="left" w:pos="2507"/>
        </w:tabs>
        <w:spacing w:after="160" w:line="259" w:lineRule="auto"/>
        <w:jc w:val="center"/>
        <w:rPr>
          <w:szCs w:val="24"/>
        </w:rPr>
      </w:pPr>
      <w:r w:rsidRPr="00407AA2">
        <w:rPr>
          <w:noProof/>
          <w:lang w:val="tr-TR" w:eastAsia="tr-TR"/>
        </w:rPr>
        <w:drawing>
          <wp:inline distT="0" distB="0" distL="0" distR="0" wp14:anchorId="0B368DA5" wp14:editId="771FE52C">
            <wp:extent cx="2288114" cy="1732377"/>
            <wp:effectExtent l="0" t="0" r="0" b="0"/>
            <wp:docPr id="1674751894" name="Picture 1" descr="A blue line graph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4751894" name="Picture 1" descr="A blue line graph with white text&#10;&#10;AI-generated content may be incorrect."/>
                    <pic:cNvPicPr>
                      <a:picLocks/>
                    </pic:cNvPicPr>
                  </pic:nvPicPr>
                  <pic:blipFill rotWithShape="1">
                    <a:blip r:embed="rId27" cstate="print">
                      <a:extLst>
                        <a:ext uri="{28A0092B-C50C-407E-A947-70E740481C1C}">
                          <a14:useLocalDpi xmlns:a14="http://schemas.microsoft.com/office/drawing/2010/main" val="0"/>
                        </a:ext>
                      </a:extLst>
                    </a:blip>
                    <a:srcRect r="6854"/>
                    <a:stretch/>
                  </pic:blipFill>
                  <pic:spPr bwMode="auto">
                    <a:xfrm>
                      <a:off x="0" y="0"/>
                      <a:ext cx="2293905" cy="1736761"/>
                    </a:xfrm>
                    <a:prstGeom prst="rect">
                      <a:avLst/>
                    </a:prstGeom>
                    <a:noFill/>
                    <a:ln>
                      <a:noFill/>
                    </a:ln>
                    <a:extLst>
                      <a:ext uri="{53640926-AAD7-44D8-BBD7-CCE9431645EC}">
                        <a14:shadowObscured xmlns:a14="http://schemas.microsoft.com/office/drawing/2010/main"/>
                      </a:ext>
                    </a:extLst>
                  </pic:spPr>
                </pic:pic>
              </a:graphicData>
            </a:graphic>
          </wp:inline>
        </w:drawing>
      </w:r>
    </w:p>
    <w:p w14:paraId="115BB9D4" w14:textId="77777777" w:rsidR="00CE4ACA" w:rsidRPr="00F61A8C" w:rsidRDefault="00CE4ACA" w:rsidP="00CE4ACA">
      <w:pPr>
        <w:pStyle w:val="Text"/>
        <w:jc w:val="center"/>
        <w:rPr>
          <w:sz w:val="22"/>
          <w:szCs w:val="22"/>
        </w:rPr>
      </w:pPr>
      <w:r w:rsidRPr="00F61A8C">
        <w:rPr>
          <w:sz w:val="22"/>
          <w:szCs w:val="22"/>
        </w:rPr>
        <w:t>Figure 10: Filtered rPPG signal from the green channel</w:t>
      </w:r>
    </w:p>
    <w:p w14:paraId="340DAD77" w14:textId="77777777" w:rsidR="00CE4ACA" w:rsidRPr="00F61A8C" w:rsidRDefault="00CE4ACA" w:rsidP="00CE59D8">
      <w:pPr>
        <w:pStyle w:val="Text"/>
        <w:ind w:firstLine="0"/>
        <w:rPr>
          <w:sz w:val="22"/>
          <w:szCs w:val="22"/>
        </w:rPr>
      </w:pPr>
      <w:r w:rsidRPr="00F61A8C">
        <w:rPr>
          <w:sz w:val="22"/>
          <w:szCs w:val="22"/>
        </w:rPr>
        <w:t xml:space="preserve">In Figure 11, this diagram illustrates the wiring and integration of two key biomedical sensors with an Arduino UNO </w:t>
      </w:r>
      <w:r w:rsidRPr="00F61A8C">
        <w:rPr>
          <w:sz w:val="22"/>
          <w:szCs w:val="22"/>
        </w:rPr>
        <w:lastRenderedPageBreak/>
        <w:t>microcontroller for real-time physiological monitoring. The system complements other vital signs measurements such as blood pressure and heart rate by also acquiring body temperature and blood SpO2 levels.</w:t>
      </w:r>
    </w:p>
    <w:p w14:paraId="19489A7F" w14:textId="2B399063" w:rsidR="00CE4ACA" w:rsidRDefault="00CE4ACA" w:rsidP="00F61A8C">
      <w:pPr>
        <w:tabs>
          <w:tab w:val="left" w:pos="2507"/>
        </w:tabs>
        <w:spacing w:after="160" w:line="259" w:lineRule="auto"/>
        <w:jc w:val="center"/>
        <w:rPr>
          <w:szCs w:val="24"/>
        </w:rPr>
      </w:pPr>
      <w:r w:rsidRPr="009439B6">
        <w:rPr>
          <w:noProof/>
          <w:lang w:val="tr-TR" w:eastAsia="tr-TR"/>
        </w:rPr>
        <w:drawing>
          <wp:inline distT="0" distB="0" distL="0" distR="0" wp14:anchorId="5A64F1B7" wp14:editId="60CF5661">
            <wp:extent cx="2558585" cy="1728000"/>
            <wp:effectExtent l="0" t="0" r="0" b="5715"/>
            <wp:docPr id="325624079" name="Picture 1"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24079" name="Picture 1" descr="A circuit board with wires&#10;&#10;AI-generated content may be incorrect."/>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58585" cy="1728000"/>
                    </a:xfrm>
                    <a:prstGeom prst="rect">
                      <a:avLst/>
                    </a:prstGeom>
                    <a:noFill/>
                    <a:ln>
                      <a:noFill/>
                    </a:ln>
                  </pic:spPr>
                </pic:pic>
              </a:graphicData>
            </a:graphic>
          </wp:inline>
        </w:drawing>
      </w:r>
    </w:p>
    <w:p w14:paraId="47D539FF" w14:textId="77777777" w:rsidR="00CE4ACA" w:rsidRPr="00F61A8C" w:rsidRDefault="00CE4ACA" w:rsidP="00CE4ACA">
      <w:pPr>
        <w:pStyle w:val="Text"/>
        <w:ind w:firstLine="0"/>
        <w:jc w:val="center"/>
        <w:rPr>
          <w:sz w:val="22"/>
          <w:szCs w:val="22"/>
        </w:rPr>
      </w:pPr>
      <w:r w:rsidRPr="00F61A8C">
        <w:rPr>
          <w:sz w:val="22"/>
          <w:szCs w:val="22"/>
        </w:rPr>
        <w:t>Figure 11: Integration the sensors with Arduino UNO</w:t>
      </w:r>
    </w:p>
    <w:p w14:paraId="693CA8D8" w14:textId="77777777" w:rsidR="00CE4ACA" w:rsidRPr="00F61A8C" w:rsidRDefault="00CE4ACA" w:rsidP="00F61A8C">
      <w:pPr>
        <w:pStyle w:val="Text"/>
        <w:ind w:firstLine="0"/>
        <w:rPr>
          <w:sz w:val="22"/>
          <w:szCs w:val="22"/>
        </w:rPr>
      </w:pPr>
      <w:r w:rsidRPr="00F61A8C">
        <w:rPr>
          <w:sz w:val="22"/>
          <w:szCs w:val="22"/>
        </w:rPr>
        <w:t>In Figure 12, the interface is designed for doctors to view the complete summary of a patient’s vital signs and triage status. The screen displays real-time information, including blood pressure, pulse, body  temperature, and spO2.The periortity level (Green\Yellow) is automatically determined based on these variables. If the patient has any known medical history or previous conditions, these can be also displayed in the notes section. This interface ensures that doctors receive all essential data at a glance to support rapid and informed clinical decisions making.</w:t>
      </w:r>
    </w:p>
    <w:bookmarkStart w:id="2" w:name="_Hlk199327448"/>
    <w:p w14:paraId="3E39BB5A" w14:textId="6B0890C4" w:rsidR="00CE4ACA" w:rsidRDefault="00CE4ACA" w:rsidP="00F61A8C">
      <w:pPr>
        <w:tabs>
          <w:tab w:val="left" w:pos="2507"/>
        </w:tabs>
        <w:spacing w:after="160" w:line="259" w:lineRule="auto"/>
        <w:jc w:val="center"/>
        <w:rPr>
          <w:noProof/>
        </w:rPr>
      </w:pP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Pr>
          <w:noProof/>
        </w:rPr>
        <w:fldChar w:fldCharType="begin"/>
      </w:r>
      <w:r>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Pr>
          <w:noProof/>
        </w:rPr>
        <w:fldChar w:fldCharType="separate"/>
      </w:r>
      <w:r w:rsidR="00000000">
        <w:rPr>
          <w:noProof/>
        </w:rPr>
        <w:fldChar w:fldCharType="begin"/>
      </w:r>
      <w:r w:rsidR="00000000">
        <w:rPr>
          <w:noProof/>
        </w:rPr>
        <w:instrText xml:space="preserve"> INCLUDEPICTURE  "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 MERGEFORMATINET </w:instrText>
      </w:r>
      <w:r w:rsidR="00000000">
        <w:rPr>
          <w:noProof/>
        </w:rPr>
        <w:fldChar w:fldCharType="separate"/>
      </w:r>
      <w:r w:rsidR="002622AD">
        <w:rPr>
          <w:noProof/>
        </w:rPr>
        <w:pict w14:anchorId="6633C48F">
          <v:shape id="_x0000_i1032" type="#_x0000_t75" style="width:203.35pt;height:152pt">
            <v:imagedata r:id="rId22" r:href="rId28" croptop="4257f" cropbottom=".1875"/>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bookmarkEnd w:id="2"/>
    </w:p>
    <w:p w14:paraId="18ECEA21" w14:textId="77777777" w:rsidR="00F61A8C" w:rsidRPr="00F61A8C" w:rsidRDefault="00F61A8C" w:rsidP="00F61A8C">
      <w:pPr>
        <w:pStyle w:val="Text"/>
        <w:jc w:val="center"/>
        <w:rPr>
          <w:sz w:val="22"/>
          <w:szCs w:val="22"/>
          <w:rtl/>
        </w:rPr>
      </w:pPr>
      <w:r w:rsidRPr="00F61A8C">
        <w:rPr>
          <w:sz w:val="22"/>
          <w:szCs w:val="22"/>
        </w:rPr>
        <w:t>Figure 12. Triage summary interface for doctor review</w:t>
      </w:r>
    </w:p>
    <w:p w14:paraId="5F3DF559" w14:textId="77777777" w:rsidR="00F61A8C" w:rsidRDefault="00F61A8C" w:rsidP="00F61A8C">
      <w:pPr>
        <w:tabs>
          <w:tab w:val="left" w:pos="2507"/>
        </w:tabs>
        <w:spacing w:after="160" w:line="259" w:lineRule="auto"/>
        <w:jc w:val="center"/>
        <w:rPr>
          <w:noProof/>
        </w:rPr>
      </w:pPr>
    </w:p>
    <w:p w14:paraId="23C4958F" w14:textId="6E6C0B99" w:rsidR="00CE4ACA" w:rsidRPr="00F61A8C" w:rsidRDefault="00CE4ACA" w:rsidP="00CE4ACA">
      <w:pPr>
        <w:tabs>
          <w:tab w:val="left" w:pos="2507"/>
        </w:tabs>
        <w:spacing w:after="160" w:line="259" w:lineRule="auto"/>
        <w:rPr>
          <w:rFonts w:asciiTheme="majorBidi" w:hAnsiTheme="majorBidi" w:cstheme="majorBidi"/>
          <w:b/>
          <w:bCs/>
          <w:szCs w:val="24"/>
          <w:rtl/>
        </w:rPr>
      </w:pPr>
      <w:r w:rsidRPr="00F61A8C">
        <w:rPr>
          <w:rFonts w:asciiTheme="majorBidi" w:hAnsiTheme="majorBidi" w:cstheme="majorBidi"/>
          <w:b/>
          <w:bCs/>
          <w:szCs w:val="24"/>
        </w:rPr>
        <w:t>ACKNOWLEDGMENT</w:t>
      </w:r>
    </w:p>
    <w:p w14:paraId="5AE1E18E" w14:textId="77777777" w:rsidR="00CE4ACA" w:rsidRPr="00F61A8C" w:rsidRDefault="00CE4ACA" w:rsidP="00CE4ACA">
      <w:pPr>
        <w:jc w:val="both"/>
        <w:rPr>
          <w:rFonts w:asciiTheme="majorBidi" w:hAnsiTheme="majorBidi" w:cstheme="majorBidi"/>
          <w:lang w:val="tr-TR"/>
        </w:rPr>
      </w:pPr>
      <w:r w:rsidRPr="00F61A8C">
        <w:rPr>
          <w:rFonts w:asciiTheme="majorBidi" w:hAnsiTheme="majorBidi" w:cstheme="majorBidi"/>
          <w:lang w:val="tr-TR"/>
        </w:rPr>
        <w:t>This study was supported by 2209-A Research Projects Support Programme for University Students 2024/1. Project Number: 1919B012469907</w:t>
      </w:r>
    </w:p>
    <w:p w14:paraId="057C021C" w14:textId="77777777" w:rsidR="00CE4ACA" w:rsidRDefault="00CE4ACA">
      <w:pPr>
        <w:spacing w:after="160" w:line="259" w:lineRule="auto"/>
        <w:rPr>
          <w:szCs w:val="24"/>
          <w:rtl/>
        </w:rPr>
      </w:pPr>
    </w:p>
    <w:p w14:paraId="49B190E9" w14:textId="77777777" w:rsidR="00CE4ACA" w:rsidRDefault="00CE4ACA">
      <w:pPr>
        <w:spacing w:after="160" w:line="259" w:lineRule="auto"/>
        <w:rPr>
          <w:szCs w:val="24"/>
          <w:rtl/>
        </w:rPr>
      </w:pPr>
    </w:p>
    <w:p w14:paraId="77656981" w14:textId="77777777" w:rsidR="00CE4ACA" w:rsidRPr="00D4067C" w:rsidRDefault="00CE4ACA">
      <w:pPr>
        <w:spacing w:after="160" w:line="259" w:lineRule="auto"/>
        <w:rPr>
          <w:szCs w:val="24"/>
          <w:lang w:val="tr-TR"/>
        </w:rPr>
      </w:pPr>
    </w:p>
    <w:p w14:paraId="670FCDEE" w14:textId="77777777" w:rsidR="00011B51" w:rsidRPr="00D4067C" w:rsidRDefault="00011B51">
      <w:pPr>
        <w:spacing w:after="160" w:line="259" w:lineRule="auto"/>
        <w:rPr>
          <w:szCs w:val="24"/>
          <w:lang w:val="tr-TR"/>
        </w:rPr>
      </w:pPr>
    </w:p>
    <w:p w14:paraId="3C38D4CB" w14:textId="77777777" w:rsidR="00011B51" w:rsidRPr="00D4067C" w:rsidRDefault="00011B51">
      <w:pPr>
        <w:spacing w:after="160" w:line="259" w:lineRule="auto"/>
        <w:rPr>
          <w:szCs w:val="24"/>
          <w:lang w:val="tr-TR"/>
        </w:rPr>
      </w:pPr>
    </w:p>
    <w:p w14:paraId="50A04120" w14:textId="77777777" w:rsidR="00011B51" w:rsidRDefault="00011B51">
      <w:pPr>
        <w:spacing w:after="160" w:line="259" w:lineRule="auto"/>
        <w:rPr>
          <w:szCs w:val="24"/>
          <w:rtl/>
        </w:rPr>
      </w:pPr>
    </w:p>
    <w:p w14:paraId="464FEC59" w14:textId="77777777" w:rsidR="00F61A8C" w:rsidRDefault="00F61A8C" w:rsidP="00A46589">
      <w:pPr>
        <w:pStyle w:val="font8"/>
        <w:spacing w:before="120" w:beforeAutospacing="0" w:after="120" w:afterAutospacing="0"/>
        <w:jc w:val="both"/>
        <w:textAlignment w:val="baseline"/>
        <w:rPr>
          <w:b/>
          <w:color w:val="000000"/>
          <w:sz w:val="22"/>
          <w:szCs w:val="22"/>
          <w:bdr w:val="none" w:sz="0" w:space="0" w:color="auto" w:frame="1"/>
          <w:lang w:val="tr-TR"/>
        </w:rPr>
      </w:pPr>
    </w:p>
    <w:p w14:paraId="40574408" w14:textId="39C7F006" w:rsidR="00A46589" w:rsidRPr="00A46589" w:rsidRDefault="00A46589" w:rsidP="00A46589">
      <w:pPr>
        <w:pStyle w:val="font8"/>
        <w:spacing w:before="120" w:beforeAutospacing="0" w:after="120" w:afterAutospacing="0"/>
        <w:jc w:val="both"/>
        <w:textAlignment w:val="baseline"/>
        <w:rPr>
          <w:b/>
          <w:color w:val="000000"/>
          <w:sz w:val="22"/>
          <w:szCs w:val="22"/>
          <w:bdr w:val="none" w:sz="0" w:space="0" w:color="auto" w:frame="1"/>
        </w:rPr>
      </w:pPr>
      <w:r w:rsidRPr="00A46589">
        <w:rPr>
          <w:b/>
          <w:color w:val="000000"/>
          <w:sz w:val="22"/>
          <w:szCs w:val="22"/>
          <w:bdr w:val="none" w:sz="0" w:space="0" w:color="auto" w:frame="1"/>
        </w:rPr>
        <w:t>KAYNAKLAR</w:t>
      </w:r>
    </w:p>
    <w:p w14:paraId="37C3C907" w14:textId="371A50D8" w:rsidR="00C047F2" w:rsidRPr="00C047F2" w:rsidRDefault="00C047F2" w:rsidP="00C047F2">
      <w:pPr>
        <w:widowControl w:val="0"/>
        <w:autoSpaceDE w:val="0"/>
        <w:autoSpaceDN w:val="0"/>
        <w:adjustRightInd w:val="0"/>
        <w:spacing w:before="120" w:after="120" w:line="240" w:lineRule="auto"/>
        <w:ind w:left="480" w:hanging="480"/>
        <w:rPr>
          <w:rFonts w:cs="Calibri"/>
          <w:noProof/>
        </w:rPr>
      </w:pPr>
      <w:r>
        <w:rPr>
          <w:lang w:val="ru-RU"/>
        </w:rPr>
        <w:fldChar w:fldCharType="begin" w:fldLock="1"/>
      </w:r>
      <w:r>
        <w:rPr>
          <w:lang w:val="ru-RU"/>
        </w:rPr>
        <w:instrText xml:space="preserve">ADDIN Mendeley Bibliography CSL_BIBLIOGRAPHY </w:instrText>
      </w:r>
      <w:r>
        <w:rPr>
          <w:lang w:val="ru-RU"/>
        </w:rPr>
        <w:fldChar w:fldCharType="separate"/>
      </w:r>
      <w:r w:rsidRPr="00C047F2">
        <w:rPr>
          <w:rFonts w:cs="Calibri"/>
          <w:noProof/>
        </w:rPr>
        <w:t xml:space="preserve">Beştemir, A., Aydın İstanbul Bakırköy Sadi Konuk Eğitim Araştırma Hastanesi, H., Bilimleri Üniversitesi İstanbul, S., Beştemir Sağlık Bilimleri Üniversitesi, A., Tıp Anabilim Dalı, A., Sadi Konuk Eğitim ve Araştırma Hastanesi, B., &amp; Tarihi, G. (2022). Yıllık 300 milyon Hasta Muayenesi; Türkiye’de 2. ve 3.Basamak Kamu Sağlık Tesisleri Acil Servis ve Poliklinik Hizmetlerinin Değerlendirilmesi. </w:t>
      </w:r>
      <w:r w:rsidRPr="00C047F2">
        <w:rPr>
          <w:rFonts w:cs="Calibri"/>
          <w:i/>
          <w:iCs/>
          <w:noProof/>
        </w:rPr>
        <w:t>Sakarya Medical Journal</w:t>
      </w:r>
      <w:r w:rsidRPr="00C047F2">
        <w:rPr>
          <w:rFonts w:cs="Calibri"/>
          <w:noProof/>
        </w:rPr>
        <w:t xml:space="preserve">, </w:t>
      </w:r>
      <w:r w:rsidRPr="00C047F2">
        <w:rPr>
          <w:rFonts w:cs="Calibri"/>
          <w:i/>
          <w:iCs/>
          <w:noProof/>
        </w:rPr>
        <w:t>12</w:t>
      </w:r>
      <w:r w:rsidRPr="00C047F2">
        <w:rPr>
          <w:rFonts w:cs="Calibri"/>
          <w:noProof/>
        </w:rPr>
        <w:t>(3), 496–502. https://doi.org/10.31832/SMJ.1128439</w:t>
      </w:r>
    </w:p>
    <w:p w14:paraId="6D03E922" w14:textId="77777777" w:rsidR="00C047F2" w:rsidRPr="00C047F2" w:rsidRDefault="00C047F2" w:rsidP="00C047F2">
      <w:pPr>
        <w:widowControl w:val="0"/>
        <w:autoSpaceDE w:val="0"/>
        <w:autoSpaceDN w:val="0"/>
        <w:adjustRightInd w:val="0"/>
        <w:spacing w:before="120" w:after="120" w:line="240" w:lineRule="auto"/>
        <w:ind w:left="480" w:hanging="480"/>
        <w:rPr>
          <w:rFonts w:cs="Calibri"/>
          <w:noProof/>
        </w:rPr>
      </w:pPr>
      <w:r w:rsidRPr="00C047F2">
        <w:rPr>
          <w:rFonts w:cs="Calibri"/>
          <w:noProof/>
        </w:rPr>
        <w:t xml:space="preserve">Chu, Y., Tang, K., Hsu, Y. C., Huang, T., Wang, D., Li, W., Savitz, S. I., Jiang, X., &amp; Shams, S. (2023). Non-invasive arterial blood pressure measurement and SpO2 estimation using PPG signal: a deep learning framework. </w:t>
      </w:r>
      <w:r w:rsidRPr="00C047F2">
        <w:rPr>
          <w:rFonts w:cs="Calibri"/>
          <w:i/>
          <w:iCs/>
          <w:noProof/>
        </w:rPr>
        <w:t>BMC Medical Informatics and Decision Making</w:t>
      </w:r>
      <w:r w:rsidRPr="00C047F2">
        <w:rPr>
          <w:rFonts w:cs="Calibri"/>
          <w:noProof/>
        </w:rPr>
        <w:t xml:space="preserve">, </w:t>
      </w:r>
      <w:r w:rsidRPr="00C047F2">
        <w:rPr>
          <w:rFonts w:cs="Calibri"/>
          <w:i/>
          <w:iCs/>
          <w:noProof/>
        </w:rPr>
        <w:t>23</w:t>
      </w:r>
      <w:r w:rsidRPr="00C047F2">
        <w:rPr>
          <w:rFonts w:cs="Calibri"/>
          <w:noProof/>
        </w:rPr>
        <w:t>(1), 1–16. https://doi.org/10.1186/S12911-023-02215-2/TABLES/7</w:t>
      </w:r>
    </w:p>
    <w:p w14:paraId="4A13A427" w14:textId="77777777" w:rsidR="00C047F2" w:rsidRPr="00C047F2" w:rsidRDefault="00C047F2" w:rsidP="00C047F2">
      <w:pPr>
        <w:widowControl w:val="0"/>
        <w:autoSpaceDE w:val="0"/>
        <w:autoSpaceDN w:val="0"/>
        <w:adjustRightInd w:val="0"/>
        <w:spacing w:before="120" w:after="120" w:line="240" w:lineRule="auto"/>
        <w:ind w:left="480" w:hanging="480"/>
        <w:rPr>
          <w:rFonts w:cs="Calibri"/>
          <w:noProof/>
        </w:rPr>
      </w:pPr>
      <w:r w:rsidRPr="00C047F2">
        <w:rPr>
          <w:rFonts w:cs="Calibri"/>
          <w:noProof/>
        </w:rPr>
        <w:t xml:space="preserve">DURUR, F., GÜNALTAY, M. M., ÖZLER, G., &amp; IŞIKÇELİK, F. (2023). Tıbbi Hatalar Konusunda Verilen Yargıtay ve Danıştay Kararlarının İncelenmesi: İçerik Analizi. </w:t>
      </w:r>
      <w:r w:rsidRPr="00C047F2">
        <w:rPr>
          <w:rFonts w:cs="Calibri"/>
          <w:i/>
          <w:iCs/>
          <w:noProof/>
        </w:rPr>
        <w:t>Türkiye Klinikleri Tıp Etiği-Hukuku-Tarihi Dergisi</w:t>
      </w:r>
      <w:r w:rsidRPr="00C047F2">
        <w:rPr>
          <w:rFonts w:cs="Calibri"/>
          <w:noProof/>
        </w:rPr>
        <w:t xml:space="preserve">, </w:t>
      </w:r>
      <w:r w:rsidRPr="00C047F2">
        <w:rPr>
          <w:rFonts w:cs="Calibri"/>
          <w:i/>
          <w:iCs/>
          <w:noProof/>
        </w:rPr>
        <w:t>31</w:t>
      </w:r>
      <w:r w:rsidRPr="00C047F2">
        <w:rPr>
          <w:rFonts w:cs="Calibri"/>
          <w:noProof/>
        </w:rPr>
        <w:t>(1), 44–52. https://doi.org/10.5336/MDETHIC.2022-93043</w:t>
      </w:r>
    </w:p>
    <w:p w14:paraId="6E8D4E19" w14:textId="77777777" w:rsidR="00C047F2" w:rsidRPr="00C047F2" w:rsidRDefault="00C047F2" w:rsidP="00C047F2">
      <w:pPr>
        <w:widowControl w:val="0"/>
        <w:autoSpaceDE w:val="0"/>
        <w:autoSpaceDN w:val="0"/>
        <w:adjustRightInd w:val="0"/>
        <w:spacing w:before="120" w:after="120" w:line="240" w:lineRule="auto"/>
        <w:ind w:left="480" w:hanging="480"/>
        <w:rPr>
          <w:rFonts w:cs="Calibri"/>
          <w:noProof/>
        </w:rPr>
      </w:pPr>
      <w:r w:rsidRPr="00C047F2">
        <w:rPr>
          <w:rFonts w:cs="Calibri"/>
          <w:i/>
          <w:iCs/>
          <w:noProof/>
        </w:rPr>
        <w:t>GitHub - enesbasbug/Blood_Pressure_Estimation_with_Webcam_using_Deep_Learning: Deep Learning-Based Blood Pressure Estimation Using Contactless Webcam PPG Measurements</w:t>
      </w:r>
      <w:r w:rsidRPr="00C047F2">
        <w:rPr>
          <w:rFonts w:cs="Calibri"/>
          <w:noProof/>
        </w:rPr>
        <w:t>. (n.d.-a). Retrieved April 8, 2025, from https://github.com/enesbasbug/Blood_Pressure_Estimation_with_Webcam_using_Deep_Learning</w:t>
      </w:r>
    </w:p>
    <w:p w14:paraId="3DF9FE6F" w14:textId="77777777" w:rsidR="00C047F2" w:rsidRPr="00C047F2" w:rsidRDefault="00C047F2" w:rsidP="00C047F2">
      <w:pPr>
        <w:widowControl w:val="0"/>
        <w:autoSpaceDE w:val="0"/>
        <w:autoSpaceDN w:val="0"/>
        <w:adjustRightInd w:val="0"/>
        <w:spacing w:before="120" w:after="120" w:line="240" w:lineRule="auto"/>
        <w:ind w:left="480" w:hanging="480"/>
        <w:rPr>
          <w:rFonts w:cs="Calibri"/>
          <w:noProof/>
        </w:rPr>
      </w:pPr>
      <w:r w:rsidRPr="00C047F2">
        <w:rPr>
          <w:rFonts w:cs="Calibri"/>
          <w:i/>
          <w:iCs/>
          <w:noProof/>
        </w:rPr>
        <w:t>GitHub - enesbasbug/Blood_Pressure_Estimation_with_Webcam_using_Deep_Learning: Deep Learning-Based Blood Pressure Estimation Using Contactless Webcam PPG Measurements</w:t>
      </w:r>
      <w:r w:rsidRPr="00C047F2">
        <w:rPr>
          <w:rFonts w:cs="Calibri"/>
          <w:noProof/>
        </w:rPr>
        <w:t>. (n.d.-b). Retrieved February 19, 2025, from https://github.com/enesbasbug/Blood_Pressure_Estimation_with_Webcam_using_Deep_Learning</w:t>
      </w:r>
    </w:p>
    <w:p w14:paraId="3AA2AAC9" w14:textId="77777777" w:rsidR="00C047F2" w:rsidRPr="00C047F2" w:rsidRDefault="00C047F2" w:rsidP="00C047F2">
      <w:pPr>
        <w:widowControl w:val="0"/>
        <w:autoSpaceDE w:val="0"/>
        <w:autoSpaceDN w:val="0"/>
        <w:adjustRightInd w:val="0"/>
        <w:spacing w:before="120" w:after="120" w:line="240" w:lineRule="auto"/>
        <w:ind w:left="480" w:hanging="480"/>
        <w:rPr>
          <w:rFonts w:cs="Calibri"/>
          <w:noProof/>
        </w:rPr>
      </w:pPr>
      <w:r w:rsidRPr="00C047F2">
        <w:rPr>
          <w:rFonts w:cs="Calibri"/>
          <w:noProof/>
        </w:rPr>
        <w:t xml:space="preserve">Kim, S., Lim, H., Baek, J., &amp; Lee, E. C. (2023). RGB Camera-Based Blood Pressure Measurement Using U-Net Basic Generative Model. </w:t>
      </w:r>
      <w:r w:rsidRPr="00C047F2">
        <w:rPr>
          <w:rFonts w:cs="Calibri"/>
          <w:i/>
          <w:iCs/>
          <w:noProof/>
        </w:rPr>
        <w:t>Electronics 2023, Vol. 12, Page 3771</w:t>
      </w:r>
      <w:r w:rsidRPr="00C047F2">
        <w:rPr>
          <w:rFonts w:cs="Calibri"/>
          <w:noProof/>
        </w:rPr>
        <w:t xml:space="preserve">, </w:t>
      </w:r>
      <w:r w:rsidRPr="00C047F2">
        <w:rPr>
          <w:rFonts w:cs="Calibri"/>
          <w:i/>
          <w:iCs/>
          <w:noProof/>
        </w:rPr>
        <w:t>12</w:t>
      </w:r>
      <w:r w:rsidRPr="00C047F2">
        <w:rPr>
          <w:rFonts w:cs="Calibri"/>
          <w:noProof/>
        </w:rPr>
        <w:t>(18), 3771. https://doi.org/10.3390/ELECTRONICS12183771</w:t>
      </w:r>
    </w:p>
    <w:p w14:paraId="0D7EBF48" w14:textId="77777777" w:rsidR="00C047F2" w:rsidRPr="00C047F2" w:rsidRDefault="00C047F2" w:rsidP="00C047F2">
      <w:pPr>
        <w:widowControl w:val="0"/>
        <w:autoSpaceDE w:val="0"/>
        <w:autoSpaceDN w:val="0"/>
        <w:adjustRightInd w:val="0"/>
        <w:spacing w:before="120" w:after="120" w:line="240" w:lineRule="auto"/>
        <w:ind w:left="480" w:hanging="480"/>
        <w:rPr>
          <w:rFonts w:cs="Calibri"/>
          <w:noProof/>
        </w:rPr>
      </w:pPr>
      <w:r w:rsidRPr="00C047F2">
        <w:rPr>
          <w:rFonts w:cs="Calibri"/>
          <w:noProof/>
        </w:rPr>
        <w:t xml:space="preserve">McCoy, E., Chakravarthy, B., &amp; Lotfpour, S. (2013). Guidelines for field triage of injuried patients. </w:t>
      </w:r>
      <w:r w:rsidRPr="00C047F2">
        <w:rPr>
          <w:rFonts w:cs="Calibri"/>
          <w:i/>
          <w:iCs/>
          <w:noProof/>
        </w:rPr>
        <w:t>Western Journal of Emergency Medicine</w:t>
      </w:r>
      <w:r w:rsidRPr="00C047F2">
        <w:rPr>
          <w:rFonts w:cs="Calibri"/>
          <w:noProof/>
        </w:rPr>
        <w:t xml:space="preserve">, </w:t>
      </w:r>
      <w:r w:rsidRPr="00C047F2">
        <w:rPr>
          <w:rFonts w:cs="Calibri"/>
          <w:i/>
          <w:iCs/>
          <w:noProof/>
        </w:rPr>
        <w:t>14</w:t>
      </w:r>
      <w:r w:rsidRPr="00C047F2">
        <w:rPr>
          <w:rFonts w:cs="Calibri"/>
          <w:noProof/>
        </w:rPr>
        <w:t>(1), 69–76. https://doi.org/10.5811/WESTJEM.2013.1.15981</w:t>
      </w:r>
    </w:p>
    <w:p w14:paraId="527CF3F6" w14:textId="77777777" w:rsidR="00C047F2" w:rsidRPr="00C047F2" w:rsidRDefault="00C047F2" w:rsidP="00C047F2">
      <w:pPr>
        <w:widowControl w:val="0"/>
        <w:autoSpaceDE w:val="0"/>
        <w:autoSpaceDN w:val="0"/>
        <w:adjustRightInd w:val="0"/>
        <w:spacing w:before="120" w:after="120" w:line="240" w:lineRule="auto"/>
        <w:ind w:left="480" w:hanging="480"/>
        <w:rPr>
          <w:rFonts w:cs="Calibri"/>
          <w:noProof/>
        </w:rPr>
      </w:pPr>
      <w:r w:rsidRPr="00C047F2">
        <w:rPr>
          <w:rFonts w:cs="Calibri"/>
          <w:i/>
          <w:iCs/>
          <w:noProof/>
        </w:rPr>
        <w:t>Multilayer Perceptrons in Machine Learning: A Comprehensive Guide | DataCamp</w:t>
      </w:r>
      <w:r w:rsidRPr="00C047F2">
        <w:rPr>
          <w:rFonts w:cs="Calibri"/>
          <w:noProof/>
        </w:rPr>
        <w:t>. (n.d.). Retrieved April 8, 2025, from https://www.datacamp.com/tutorial/multilayer-perceptrons-in-machine-learning</w:t>
      </w:r>
    </w:p>
    <w:p w14:paraId="1EA81729" w14:textId="77777777" w:rsidR="00C047F2" w:rsidRPr="00C047F2" w:rsidRDefault="00C047F2" w:rsidP="00C047F2">
      <w:pPr>
        <w:widowControl w:val="0"/>
        <w:autoSpaceDE w:val="0"/>
        <w:autoSpaceDN w:val="0"/>
        <w:adjustRightInd w:val="0"/>
        <w:spacing w:before="120" w:after="120" w:line="240" w:lineRule="auto"/>
        <w:ind w:left="480" w:hanging="480"/>
        <w:rPr>
          <w:rFonts w:cs="Calibri"/>
          <w:noProof/>
        </w:rPr>
      </w:pPr>
      <w:r w:rsidRPr="00C047F2">
        <w:rPr>
          <w:rFonts w:cs="Calibri"/>
          <w:i/>
          <w:iCs/>
          <w:noProof/>
        </w:rPr>
        <w:t>Python-based AI powered by TensorFlow and Keras | by Metakratos Studio | Metakratos Studio | Medium</w:t>
      </w:r>
      <w:r w:rsidRPr="00C047F2">
        <w:rPr>
          <w:rFonts w:cs="Calibri"/>
          <w:noProof/>
        </w:rPr>
        <w:t>. (n.d.). Retrieved April 8, 2025, from https://medium.com/metakratos-studio/python-based-ai-powered-by-tensorflow-and-keras-52140b1495e3</w:t>
      </w:r>
    </w:p>
    <w:p w14:paraId="318D3DDD" w14:textId="77777777" w:rsidR="00C047F2" w:rsidRPr="00C047F2" w:rsidRDefault="00C047F2" w:rsidP="00C047F2">
      <w:pPr>
        <w:widowControl w:val="0"/>
        <w:autoSpaceDE w:val="0"/>
        <w:autoSpaceDN w:val="0"/>
        <w:adjustRightInd w:val="0"/>
        <w:spacing w:before="120" w:after="120" w:line="240" w:lineRule="auto"/>
        <w:ind w:left="480" w:hanging="480"/>
        <w:rPr>
          <w:rFonts w:cs="Calibri"/>
          <w:noProof/>
        </w:rPr>
      </w:pPr>
      <w:r w:rsidRPr="00C047F2">
        <w:rPr>
          <w:rFonts w:cs="Calibri"/>
          <w:noProof/>
        </w:rPr>
        <w:t xml:space="preserve">Reşit Kavsaoğlu, A., &amp; Sehirli, E. (2023). A novel study to classify breath inhalation and breath exhalation using audio signals from heart and trachea. </w:t>
      </w:r>
      <w:r w:rsidRPr="00C047F2">
        <w:rPr>
          <w:rFonts w:cs="Calibri"/>
          <w:i/>
          <w:iCs/>
          <w:noProof/>
        </w:rPr>
        <w:t>Biomedical Signal Processing and Control</w:t>
      </w:r>
      <w:r w:rsidRPr="00C047F2">
        <w:rPr>
          <w:rFonts w:cs="Calibri"/>
          <w:noProof/>
        </w:rPr>
        <w:t xml:space="preserve">, </w:t>
      </w:r>
      <w:r w:rsidRPr="00C047F2">
        <w:rPr>
          <w:rFonts w:cs="Calibri"/>
          <w:i/>
          <w:iCs/>
          <w:noProof/>
        </w:rPr>
        <w:t>80</w:t>
      </w:r>
      <w:r w:rsidRPr="00C047F2">
        <w:rPr>
          <w:rFonts w:cs="Calibri"/>
          <w:noProof/>
        </w:rPr>
        <w:t>, 104220. https://doi.org/10.1016/J.BSPC.2022.104220</w:t>
      </w:r>
    </w:p>
    <w:p w14:paraId="32FEC26F" w14:textId="7A01EE27" w:rsidR="00FB6D06" w:rsidRPr="00D4067C" w:rsidRDefault="00C047F2" w:rsidP="00A46589">
      <w:pPr>
        <w:spacing w:before="120" w:after="120" w:line="240" w:lineRule="auto"/>
        <w:rPr>
          <w:lang w:val="ru-RU"/>
        </w:rPr>
      </w:pPr>
      <w:r>
        <w:rPr>
          <w:lang w:val="ru-RU"/>
        </w:rPr>
        <w:fldChar w:fldCharType="end"/>
      </w:r>
    </w:p>
    <w:sectPr w:rsidR="00FB6D06" w:rsidRPr="00D4067C" w:rsidSect="000E6373">
      <w:headerReference w:type="default" r:id="rId29"/>
      <w:footerReference w:type="default" r:id="rId30"/>
      <w:footnotePr>
        <w:numRestart w:val="eachPage"/>
      </w:footnotePr>
      <w:pgSz w:w="12240" w:h="15840" w:code="1"/>
      <w:pgMar w:top="720" w:right="720" w:bottom="720" w:left="720" w:header="57"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05787" w14:textId="77777777" w:rsidR="000F2060" w:rsidRDefault="000F2060" w:rsidP="006847A3">
      <w:pPr>
        <w:spacing w:after="0" w:line="240" w:lineRule="auto"/>
      </w:pPr>
      <w:r>
        <w:separator/>
      </w:r>
    </w:p>
  </w:endnote>
  <w:endnote w:type="continuationSeparator" w:id="0">
    <w:p w14:paraId="21844D1F" w14:textId="77777777" w:rsidR="000F2060" w:rsidRDefault="000F2060" w:rsidP="00684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Symbol">
    <w:altName w:val="Segoe UI Symbol"/>
    <w:charset w:val="02"/>
    <w:family w:val="auto"/>
    <w:pitch w:val="default"/>
  </w:font>
  <w:font w:name="Arial Unicode MS">
    <w:panose1 w:val="020B0604020202020204"/>
    <w:charset w:val="80"/>
    <w:family w:val="swiss"/>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A2"/>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M R 17">
    <w:altName w:val="Calibri"/>
    <w:panose1 w:val="00000000000000000000"/>
    <w:charset w:val="00"/>
    <w:family w:val="swiss"/>
    <w:notTrueType/>
    <w:pitch w:val="default"/>
    <w:sig w:usb0="00000003" w:usb1="00000000" w:usb2="00000000" w:usb3="00000000" w:csb0="00000001" w:csb1="00000000"/>
  </w:font>
  <w:font w:name="Arial MT">
    <w:altName w:val="Arial"/>
    <w:charset w:val="01"/>
    <w:family w:val="swiss"/>
    <w:pitch w:val="variable"/>
  </w:font>
  <w:font w:name="Myriad Pro">
    <w:altName w:val="Corbel"/>
    <w:panose1 w:val="020B0503030403020204"/>
    <w:charset w:val="00"/>
    <w:family w:val="swiss"/>
    <w:notTrueType/>
    <w:pitch w:val="variable"/>
    <w:sig w:usb0="20000287" w:usb1="00000001" w:usb2="00000000" w:usb3="00000000" w:csb0="0000019F" w:csb1="00000000"/>
  </w:font>
  <w:font w:name="Cascadia Mono SemiLight">
    <w:panose1 w:val="020B0609020000020004"/>
    <w:charset w:val="00"/>
    <w:family w:val="modern"/>
    <w:pitch w:val="fixed"/>
    <w:sig w:usb0="A10002FF" w:usb1="4000F9FB" w:usb2="00040000" w:usb3="00000000" w:csb0="0000019F" w:csb1="00000000"/>
  </w:font>
  <w:font w:name="Minion Pro Med">
    <w:altName w:val="Times New Roman"/>
    <w:panose1 w:val="00000000000000000000"/>
    <w:charset w:val="00"/>
    <w:family w:val="roman"/>
    <w:notTrueType/>
    <w:pitch w:val="default"/>
    <w:sig w:usb0="00000003" w:usb1="00000000" w:usb2="00000000" w:usb3="00000000" w:csb0="00000001" w:csb1="00000000"/>
  </w:font>
  <w:font w:name="LucidaSans">
    <w:altName w:val="Courier New"/>
    <w:charset w:val="00"/>
    <w:family w:val="auto"/>
    <w:pitch w:val="variable"/>
    <w:sig w:usb0="00000083" w:usb1="00000000" w:usb2="00000000" w:usb3="00000000" w:csb0="00000009"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Liberation Serif">
    <w:altName w:val="Times New Roman"/>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Noto Serif CJK SC">
    <w:charset w:val="01"/>
    <w:family w:val="auto"/>
    <w:pitch w:val="variable"/>
  </w:font>
  <w:font w:name="Lohit Devanagari">
    <w:altName w:val="Calibri"/>
    <w:charset w:val="01"/>
    <w:family w:val="auto"/>
    <w:pitch w:val="variable"/>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entury725 BT">
    <w:altName w:val="Times New Roman"/>
    <w:panose1 w:val="00000000000000000000"/>
    <w:charset w:val="00"/>
    <w:family w:val="roman"/>
    <w:notTrueType/>
    <w:pitch w:val="default"/>
    <w:sig w:usb0="00000003" w:usb1="00000000" w:usb2="00000000" w:usb3="00000000" w:csb0="00000001" w:csb1="00000000"/>
  </w:font>
  <w:font w:name="Helvetica Neue">
    <w:altName w:val="Times New Roman"/>
    <w:charset w:val="00"/>
    <w:family w:val="auto"/>
    <w:pitch w:val="variable"/>
    <w:sig w:usb0="00000003" w:usb1="500079DB" w:usb2="00000010" w:usb3="00000000" w:csb0="00000001" w:csb1="00000000"/>
  </w:font>
  <w:font w:name="ヒラギノ角ゴ Pro W3">
    <w:altName w:val="MS Mincho"/>
    <w:charset w:val="80"/>
    <w:family w:val="auto"/>
    <w:pitch w:val="variable"/>
    <w:sig w:usb0="00002A87" w:usb1="7AC7FFFF" w:usb2="00000012" w:usb3="00000000" w:csb0="000201FF" w:csb1="00000000"/>
  </w:font>
  <w:font w:name="DIN Engschrift Std">
    <w:altName w:val="Arial"/>
    <w:panose1 w:val="00000000000000000000"/>
    <w:charset w:val="00"/>
    <w:family w:val="swiss"/>
    <w:notTrueType/>
    <w:pitch w:val="default"/>
    <w:sig w:usb0="00000003" w:usb1="00000000" w:usb2="00000000" w:usb3="00000000" w:csb0="00000001" w:csb1="00000000"/>
  </w:font>
  <w:font w:name="Traditional Arabic">
    <w:altName w:val="Times New Roman"/>
    <w:panose1 w:val="02020603050405020304"/>
    <w:charset w:val="00"/>
    <w:family w:val="roman"/>
    <w:pitch w:val="variable"/>
    <w:sig w:usb0="00002003" w:usb1="80000000" w:usb2="00000008" w:usb3="00000000" w:csb0="00000041" w:csb1="00000000"/>
  </w:font>
  <w:font w:name="Courier">
    <w:panose1 w:val="02070409020205020404"/>
    <w:charset w:val="00"/>
    <w:family w:val="modern"/>
    <w:notTrueType/>
    <w:pitch w:val="fixed"/>
    <w:sig w:usb0="00000003" w:usb1="00000000" w:usb2="00000000" w:usb3="00000000" w:csb0="00000001" w:csb1="00000000"/>
  </w:font>
  <w:font w:name="Gentium Plus">
    <w:altName w:val="Calibri"/>
    <w:charset w:val="A2"/>
    <w:family w:val="auto"/>
    <w:pitch w:val="variable"/>
    <w:sig w:usb0="E00002FF" w:usb1="5200E1FB" w:usb2="0200002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1677"/>
      <w:docPartObj>
        <w:docPartGallery w:val="Page Numbers (Bottom of Page)"/>
        <w:docPartUnique/>
      </w:docPartObj>
    </w:sdtPr>
    <w:sdtContent>
      <w:p w14:paraId="381EB223" w14:textId="77777777" w:rsidR="00D101B4" w:rsidRDefault="00000000" w:rsidP="00876E91">
        <w:pPr>
          <w:spacing w:after="0" w:line="240" w:lineRule="auto"/>
        </w:pPr>
        <w:r>
          <w:rPr>
            <w:rFonts w:asciiTheme="majorHAnsi" w:hAnsiTheme="majorHAnsi"/>
            <w:noProof/>
            <w:sz w:val="28"/>
            <w:szCs w:val="28"/>
            <w:lang w:eastAsia="zh-TW"/>
          </w:rPr>
          <w:pict w14:anchorId="47B743DD">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32" type="#_x0000_t98" style="position:absolute;margin-left:248.95pt;margin-top:4.9pt;width:66.8pt;height:34.5pt;rotation:360;z-index:251664896;mso-position-horizontal-relative:margin;mso-position-vertical-relative:bottom-margin-area" adj="5400" fillcolor="#bdd6ee [1300]" strokecolor="#5b9bd5 [3204]">
              <v:textbox style="mso-next-textbox:#_x0000_s1032">
                <w:txbxContent>
                  <w:p w14:paraId="671D22B7" w14:textId="77777777" w:rsidR="00D101B4" w:rsidRDefault="004F218E">
                    <w:pPr>
                      <w:jc w:val="center"/>
                      <w:rPr>
                        <w:color w:val="808080" w:themeColor="text1" w:themeTint="7F"/>
                        <w:lang w:val="tr-TR"/>
                      </w:rPr>
                    </w:pPr>
                    <w:r>
                      <w:rPr>
                        <w:lang w:val="tr-TR"/>
                      </w:rPr>
                      <w:fldChar w:fldCharType="begin"/>
                    </w:r>
                    <w:r w:rsidR="00D101B4">
                      <w:rPr>
                        <w:lang w:val="tr-TR"/>
                      </w:rPr>
                      <w:instrText xml:space="preserve"> PAGE    \* MERGEFORMAT </w:instrText>
                    </w:r>
                    <w:r>
                      <w:rPr>
                        <w:lang w:val="tr-TR"/>
                      </w:rPr>
                      <w:fldChar w:fldCharType="separate"/>
                    </w:r>
                    <w:r w:rsidR="00285AFD" w:rsidRPr="00285AFD">
                      <w:rPr>
                        <w:noProof/>
                        <w:color w:val="808080" w:themeColor="text1" w:themeTint="7F"/>
                      </w:rPr>
                      <w:t>3</w:t>
                    </w:r>
                    <w:r>
                      <w:rPr>
                        <w:lang w:val="tr-TR"/>
                      </w:rPr>
                      <w:fldChar w:fldCharType="end"/>
                    </w:r>
                  </w:p>
                </w:txbxContent>
              </v:textbox>
              <w10:wrap anchorx="margin" anchory="page"/>
            </v:shape>
          </w:pict>
        </w:r>
      </w:p>
      <w:p w14:paraId="0CA4B54C" w14:textId="77777777" w:rsidR="00D101B4" w:rsidRDefault="00D101B4" w:rsidP="00876E91">
        <w:pPr>
          <w:spacing w:after="0" w:line="240" w:lineRule="auto"/>
        </w:pPr>
      </w:p>
      <w:p w14:paraId="25CBCA26" w14:textId="77777777" w:rsidR="00D101B4" w:rsidRDefault="00D101B4" w:rsidP="000E45F2">
        <w:pPr>
          <w:spacing w:after="0" w:line="240" w:lineRule="auto"/>
          <w:jc w:val="center"/>
        </w:pPr>
      </w:p>
      <w:p w14:paraId="1616EDB9" w14:textId="77777777" w:rsidR="00D101B4" w:rsidRDefault="00D101B4" w:rsidP="000E45F2">
        <w:pPr>
          <w:spacing w:after="0" w:line="240" w:lineRule="auto"/>
          <w:jc w:val="center"/>
          <w:rPr>
            <w:rFonts w:ascii="Times New Roman" w:hAnsi="Times New Roman" w:cs="Times New Roman"/>
            <w:b/>
            <w:color w:val="5B9BD5" w:themeColor="accent1"/>
          </w:rPr>
        </w:pPr>
        <w:hyperlink r:id="rId1" w:history="1">
          <w:r w:rsidRPr="001D49CA">
            <w:rPr>
              <w:rStyle w:val="Hyperlink"/>
              <w:rFonts w:ascii="Times New Roman" w:hAnsi="Times New Roman" w:cs="Times New Roman"/>
              <w:b/>
            </w:rPr>
            <w:t>https://bilselkongreleri.com/</w:t>
          </w:r>
        </w:hyperlink>
      </w:p>
      <w:p w14:paraId="08AA847D" w14:textId="77777777" w:rsidR="00D101B4" w:rsidRDefault="00000000" w:rsidP="00876E91">
        <w:pPr>
          <w:spacing w:after="0" w:line="240" w:lineRule="auto"/>
        </w:pPr>
        <w:r>
          <w:rPr>
            <w:rFonts w:eastAsia="Calibri" w:cs="Times New Roman"/>
            <w:noProof/>
            <w:lang w:val="tr-TR" w:eastAsia="tr-TR"/>
          </w:rPr>
          <w:pict w14:anchorId="5CB356FD">
            <v:shapetype id="_x0000_t32" coordsize="21600,21600" o:spt="32" o:oned="t" path="m,l21600,21600e" filled="f">
              <v:path arrowok="t" fillok="f" o:connecttype="none"/>
              <o:lock v:ext="edit" shapetype="t"/>
            </v:shapetype>
            <v:shape id="_x0000_s1030" type="#_x0000_t32" style="position:absolute;margin-left:-71.6pt;margin-top:4.25pt;width:685.85pt;height:.05pt;z-index:251662848" o:connectortype="straight" strokecolor="#548dd4" strokeweight="6pt"/>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9F2BA" w14:textId="77777777" w:rsidR="000F2060" w:rsidRDefault="000F2060" w:rsidP="006847A3">
      <w:pPr>
        <w:spacing w:after="0" w:line="240" w:lineRule="auto"/>
      </w:pPr>
      <w:r>
        <w:separator/>
      </w:r>
    </w:p>
  </w:footnote>
  <w:footnote w:type="continuationSeparator" w:id="0">
    <w:p w14:paraId="06652E93" w14:textId="77777777" w:rsidR="000F2060" w:rsidRDefault="000F2060" w:rsidP="00684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94C5" w14:textId="77777777" w:rsidR="00D101B4" w:rsidRPr="00456EA1" w:rsidRDefault="00D101B4" w:rsidP="00456EA1">
    <w:pPr>
      <w:keepNext/>
      <w:widowControl w:val="0"/>
      <w:spacing w:after="0" w:line="223" w:lineRule="auto"/>
      <w:jc w:val="center"/>
      <w:rPr>
        <w:rFonts w:ascii="Gentium Plus" w:eastAsia="Calibri" w:hAnsi="Gentium Plus" w:cs="Arial"/>
        <w:iCs/>
        <w:sz w:val="18"/>
        <w:lang w:val="tr-TR"/>
      </w:rPr>
    </w:pPr>
    <w:r w:rsidRPr="00456EA1">
      <w:rPr>
        <w:rFonts w:ascii="Gentium Plus" w:eastAsia="Calibri" w:hAnsi="Gentium Plus" w:cs="Arial"/>
        <w:i/>
        <w:noProof/>
        <w:sz w:val="18"/>
        <w:lang w:val="tr-TR" w:eastAsia="tr-TR"/>
      </w:rPr>
      <w:drawing>
        <wp:inline distT="0" distB="0" distL="0" distR="0" wp14:anchorId="686A8CC6" wp14:editId="5AA765AA">
          <wp:extent cx="756285" cy="676275"/>
          <wp:effectExtent l="19050" t="0" r="5715" b="0"/>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l="9862" t="12871" r="11834" b="16832"/>
                  <a:stretch>
                    <a:fillRect/>
                  </a:stretch>
                </pic:blipFill>
                <pic:spPr bwMode="auto">
                  <a:xfrm>
                    <a:off x="0" y="0"/>
                    <a:ext cx="756285" cy="676275"/>
                  </a:xfrm>
                  <a:prstGeom prst="rect">
                    <a:avLst/>
                  </a:prstGeom>
                  <a:noFill/>
                  <a:ln w="9525">
                    <a:noFill/>
                    <a:miter lim="800000"/>
                    <a:headEnd/>
                    <a:tailEnd/>
                  </a:ln>
                </pic:spPr>
              </pic:pic>
            </a:graphicData>
          </a:graphic>
        </wp:inline>
      </w:drawing>
    </w:r>
  </w:p>
  <w:p w14:paraId="0B213970" w14:textId="77777777" w:rsidR="00D101B4" w:rsidRPr="00F65E64" w:rsidRDefault="00D101B4" w:rsidP="00C52040">
    <w:pPr>
      <w:widowControl w:val="0"/>
      <w:tabs>
        <w:tab w:val="center" w:pos="4536"/>
        <w:tab w:val="right" w:pos="9072"/>
      </w:tabs>
      <w:spacing w:after="0" w:line="240" w:lineRule="auto"/>
      <w:jc w:val="center"/>
      <w:rPr>
        <w:rFonts w:ascii="Times New Roman" w:eastAsia="Times New Roman" w:hAnsi="Times New Roman" w:cs="Times New Roman"/>
        <w:b/>
        <w:color w:val="548DD4"/>
        <w:sz w:val="18"/>
        <w:szCs w:val="24"/>
        <w:bdr w:val="none" w:sz="0" w:space="0" w:color="auto" w:frame="1"/>
        <w:lang w:val="tr-TR" w:eastAsia="tr-TR"/>
      </w:rPr>
    </w:pPr>
    <w:r w:rsidRPr="00F65E64">
      <w:rPr>
        <w:rFonts w:ascii="Times New Roman" w:eastAsia="Times New Roman" w:hAnsi="Times New Roman" w:cs="Times New Roman"/>
        <w:b/>
        <w:color w:val="548DD4"/>
        <w:sz w:val="18"/>
        <w:szCs w:val="24"/>
        <w:bdr w:val="none" w:sz="0" w:space="0" w:color="auto" w:frame="1"/>
        <w:lang w:val="tr-TR" w:eastAsia="tr-TR"/>
      </w:rPr>
      <w:t xml:space="preserve">BİLSEL </w:t>
    </w:r>
    <w:r w:rsidR="00784B94">
      <w:rPr>
        <w:rFonts w:ascii="Times New Roman" w:eastAsia="Times New Roman" w:hAnsi="Times New Roman" w:cs="Times New Roman"/>
        <w:b/>
        <w:color w:val="548DD4"/>
        <w:sz w:val="18"/>
        <w:szCs w:val="24"/>
        <w:bdr w:val="none" w:sz="0" w:space="0" w:color="auto" w:frame="1"/>
        <w:lang w:val="tr-TR" w:eastAsia="tr-TR"/>
      </w:rPr>
      <w:t>.............................................................................................................................</w:t>
    </w:r>
    <w:r w:rsidRPr="00F65E64">
      <w:rPr>
        <w:rFonts w:ascii="Times New Roman" w:eastAsia="Times New Roman" w:hAnsi="Times New Roman" w:cs="Times New Roman"/>
        <w:b/>
        <w:color w:val="548DD4"/>
        <w:sz w:val="18"/>
        <w:szCs w:val="24"/>
        <w:bdr w:val="none" w:sz="0" w:space="0" w:color="auto" w:frame="1"/>
        <w:lang w:val="tr-TR" w:eastAsia="tr-TR"/>
      </w:rPr>
      <w:t>/TÜRKİYE</w:t>
    </w:r>
  </w:p>
  <w:p w14:paraId="14A53882" w14:textId="77777777" w:rsidR="00D101B4" w:rsidRPr="00456EA1" w:rsidRDefault="00000000" w:rsidP="00456EA1">
    <w:pPr>
      <w:tabs>
        <w:tab w:val="center" w:pos="4536"/>
        <w:tab w:val="right" w:pos="9072"/>
      </w:tabs>
      <w:spacing w:after="0" w:line="240" w:lineRule="auto"/>
      <w:rPr>
        <w:rFonts w:eastAsia="Calibri" w:cs="Times New Roman"/>
        <w:lang w:val="tr-TR"/>
      </w:rPr>
    </w:pPr>
    <w:r>
      <w:rPr>
        <w:rFonts w:asciiTheme="majorHAnsi" w:hAnsiTheme="majorHAnsi"/>
        <w:noProof/>
        <w:sz w:val="28"/>
        <w:szCs w:val="28"/>
        <w:lang w:val="tr-TR" w:eastAsia="tr-TR"/>
      </w:rPr>
      <w:pict w14:anchorId="62F40D83">
        <v:shapetype id="_x0000_t32" coordsize="21600,21600" o:spt="32" o:oned="t" path="m,l21600,21600e" filled="f">
          <v:path arrowok="t" fillok="f" o:connecttype="none"/>
          <o:lock v:ext="edit" shapetype="t"/>
        </v:shapetype>
        <v:shape id="_x0000_s1034" type="#_x0000_t32" style="position:absolute;margin-left:-59.6pt;margin-top:2.55pt;width:685.85pt;height:.05pt;z-index:251665920" o:connectortype="straight" strokecolor="#548dd4" strokeweight="6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2721C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56C28C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12264A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7E813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DACC9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F2A6B3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C8A755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5F059BE"/>
    <w:lvl w:ilvl="0">
      <w:start w:val="1"/>
      <w:numFmt w:val="bullet"/>
      <w:pStyle w:val="ReportHeading1"/>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F365B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8802AD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00000001"/>
    <w:multiLevelType w:val="multilevel"/>
    <w:tmpl w:val="00000001"/>
    <w:name w:val="WW8Num1"/>
    <w:lvl w:ilvl="0">
      <w:start w:val="1"/>
      <w:numFmt w:val="decimal"/>
      <w:lvlText w:val="%1."/>
      <w:lvlJc w:val="left"/>
      <w:pPr>
        <w:tabs>
          <w:tab w:val="num" w:pos="288"/>
        </w:tabs>
        <w:ind w:left="288" w:hanging="288"/>
      </w:pPr>
      <w:rPr>
        <w:rFonts w:ascii="Times New Roman" w:eastAsia="SimSun" w:hAnsi="Times New Roman" w:cs="Times New Roman"/>
        <w:b/>
        <w:bCs/>
        <w:smallCaps/>
        <w:sz w:val="24"/>
        <w:szCs w:val="24"/>
        <w:lang w:val="en-US" w:eastAsia="zh-CN"/>
      </w:rPr>
    </w:lvl>
    <w:lvl w:ilvl="1">
      <w:start w:val="1"/>
      <w:numFmt w:val="upperLetter"/>
      <w:lvlText w:val="%2."/>
      <w:lvlJc w:val="left"/>
      <w:pPr>
        <w:tabs>
          <w:tab w:val="num" w:pos="288"/>
        </w:tabs>
        <w:ind w:left="288" w:hanging="288"/>
      </w:pPr>
      <w:rPr>
        <w:rFonts w:ascii="Times New Roman" w:hAnsi="Times New Roman" w:cs="Times New Roman"/>
        <w:b w:val="0"/>
        <w:i w:val="0"/>
        <w:sz w:val="2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2"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00000003"/>
    <w:multiLevelType w:val="multilevel"/>
    <w:tmpl w:val="00000003"/>
    <w:name w:val="WW8Num3"/>
    <w:lvl w:ilvl="0">
      <w:start w:val="1"/>
      <w:numFmt w:val="upperLetter"/>
      <w:lvlText w:val="%1."/>
      <w:lvlJc w:val="left"/>
      <w:pPr>
        <w:tabs>
          <w:tab w:val="num" w:pos="288"/>
        </w:tabs>
        <w:ind w:left="288" w:hanging="288"/>
      </w:pPr>
      <w:rPr>
        <w:rFonts w:ascii="Times New Roman" w:eastAsia="Arial Unicode MS" w:hAnsi="Times New Roman" w:cs="Times New Roman"/>
        <w:b w:val="0"/>
        <w:bCs/>
        <w:i/>
        <w:iCs w:val="0"/>
        <w:caps/>
        <w:strike w:val="0"/>
        <w:dstrike w:val="0"/>
        <w:vanish w:val="0"/>
        <w:color w:val="000000"/>
        <w:spacing w:val="0"/>
        <w:kern w:val="0"/>
        <w:position w:val="0"/>
        <w:sz w:val="20"/>
        <w:szCs w:val="24"/>
        <w:u w:val="none"/>
        <w:vertAlign w:val="baseline"/>
      </w:rPr>
    </w:lvl>
    <w:lvl w:ilvl="1">
      <w:start w:val="1"/>
      <w:numFmt w:val="upperLetter"/>
      <w:lvlText w:val="%2."/>
      <w:lvlJc w:val="left"/>
      <w:pPr>
        <w:tabs>
          <w:tab w:val="num" w:pos="288"/>
        </w:tabs>
        <w:ind w:left="288" w:hanging="288"/>
      </w:pPr>
      <w:rPr>
        <w:rFonts w:ascii="Times New Roman" w:hAnsi="Times New Roman" w:cs="Times New Roman"/>
        <w:b w:val="0"/>
        <w:i w:val="0"/>
        <w:sz w:val="2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4" w15:restartNumberingAfterBreak="0">
    <w:nsid w:val="00000004"/>
    <w:multiLevelType w:val="multilevel"/>
    <w:tmpl w:val="00000004"/>
    <w:name w:val="WW8Num4"/>
    <w:lvl w:ilvl="0">
      <w:start w:val="1"/>
      <w:numFmt w:val="decimal"/>
      <w:lvlText w:val="%1."/>
      <w:lvlJc w:val="left"/>
      <w:pPr>
        <w:tabs>
          <w:tab w:val="num" w:pos="720"/>
        </w:tabs>
        <w:ind w:left="720" w:hanging="360"/>
      </w:pPr>
      <w:rPr>
        <w:rFonts w:ascii="Times New Roman" w:eastAsia="SimSun" w:hAnsi="Times New Roman" w:cs="Times New Roman"/>
        <w:b w:val="0"/>
        <w:bCs w:val="0"/>
        <w:smallCaps/>
        <w:sz w:val="24"/>
        <w:szCs w:val="24"/>
        <w:lang w:val="en-US" w:eastAsia="zh-CN"/>
      </w:rPr>
    </w:lvl>
    <w:lvl w:ilvl="1">
      <w:start w:val="1"/>
      <w:numFmt w:val="decimal"/>
      <w:lvlText w:val="%2."/>
      <w:lvlJc w:val="left"/>
      <w:pPr>
        <w:tabs>
          <w:tab w:val="num" w:pos="1080"/>
        </w:tabs>
        <w:ind w:left="1080" w:hanging="360"/>
      </w:pPr>
      <w:rPr>
        <w:rFonts w:ascii="Times New Roman" w:eastAsia="SimSun" w:hAnsi="Times New Roman" w:cs="Times New Roman"/>
        <w:b w:val="0"/>
        <w:bCs w:val="0"/>
        <w:smallCaps/>
        <w:sz w:val="24"/>
        <w:szCs w:val="24"/>
        <w:lang w:val="en-US" w:eastAsia="zh-CN"/>
      </w:rPr>
    </w:lvl>
    <w:lvl w:ilvl="2">
      <w:start w:val="1"/>
      <w:numFmt w:val="decimal"/>
      <w:lvlText w:val="%3."/>
      <w:lvlJc w:val="left"/>
      <w:pPr>
        <w:tabs>
          <w:tab w:val="num" w:pos="1440"/>
        </w:tabs>
        <w:ind w:left="1440" w:hanging="360"/>
      </w:pPr>
      <w:rPr>
        <w:rFonts w:ascii="Times New Roman" w:eastAsia="SimSun" w:hAnsi="Times New Roman" w:cs="Times New Roman"/>
        <w:b w:val="0"/>
        <w:bCs w:val="0"/>
        <w:smallCaps/>
        <w:sz w:val="24"/>
        <w:szCs w:val="24"/>
        <w:lang w:val="en-US" w:eastAsia="zh-CN"/>
      </w:rPr>
    </w:lvl>
    <w:lvl w:ilvl="3">
      <w:start w:val="1"/>
      <w:numFmt w:val="decimal"/>
      <w:lvlText w:val="%4."/>
      <w:lvlJc w:val="left"/>
      <w:pPr>
        <w:tabs>
          <w:tab w:val="num" w:pos="1800"/>
        </w:tabs>
        <w:ind w:left="1800" w:hanging="360"/>
      </w:pPr>
      <w:rPr>
        <w:rFonts w:ascii="Times New Roman" w:eastAsia="SimSun" w:hAnsi="Times New Roman" w:cs="Times New Roman"/>
        <w:b w:val="0"/>
        <w:bCs w:val="0"/>
        <w:smallCaps/>
        <w:sz w:val="24"/>
        <w:szCs w:val="24"/>
        <w:lang w:val="en-US" w:eastAsia="zh-CN"/>
      </w:rPr>
    </w:lvl>
    <w:lvl w:ilvl="4">
      <w:start w:val="1"/>
      <w:numFmt w:val="decimal"/>
      <w:lvlText w:val="%5."/>
      <w:lvlJc w:val="left"/>
      <w:pPr>
        <w:tabs>
          <w:tab w:val="num" w:pos="2160"/>
        </w:tabs>
        <w:ind w:left="2160" w:hanging="360"/>
      </w:pPr>
      <w:rPr>
        <w:rFonts w:ascii="Times New Roman" w:eastAsia="SimSun" w:hAnsi="Times New Roman" w:cs="Times New Roman"/>
        <w:b w:val="0"/>
        <w:bCs w:val="0"/>
        <w:smallCaps/>
        <w:sz w:val="24"/>
        <w:szCs w:val="24"/>
        <w:lang w:val="en-US" w:eastAsia="zh-CN"/>
      </w:rPr>
    </w:lvl>
    <w:lvl w:ilvl="5">
      <w:start w:val="1"/>
      <w:numFmt w:val="decimal"/>
      <w:lvlText w:val="%6."/>
      <w:lvlJc w:val="left"/>
      <w:pPr>
        <w:tabs>
          <w:tab w:val="num" w:pos="2520"/>
        </w:tabs>
        <w:ind w:left="2520" w:hanging="360"/>
      </w:pPr>
      <w:rPr>
        <w:rFonts w:ascii="Times New Roman" w:eastAsia="SimSun" w:hAnsi="Times New Roman" w:cs="Times New Roman"/>
        <w:b w:val="0"/>
        <w:bCs w:val="0"/>
        <w:smallCaps/>
        <w:sz w:val="24"/>
        <w:szCs w:val="24"/>
        <w:lang w:val="en-US" w:eastAsia="zh-CN"/>
      </w:rPr>
    </w:lvl>
    <w:lvl w:ilvl="6">
      <w:start w:val="1"/>
      <w:numFmt w:val="decimal"/>
      <w:lvlText w:val="%7."/>
      <w:lvlJc w:val="left"/>
      <w:pPr>
        <w:tabs>
          <w:tab w:val="num" w:pos="2880"/>
        </w:tabs>
        <w:ind w:left="2880" w:hanging="360"/>
      </w:pPr>
      <w:rPr>
        <w:rFonts w:ascii="Times New Roman" w:eastAsia="SimSun" w:hAnsi="Times New Roman" w:cs="Times New Roman"/>
        <w:b w:val="0"/>
        <w:bCs w:val="0"/>
        <w:smallCaps/>
        <w:sz w:val="24"/>
        <w:szCs w:val="24"/>
        <w:lang w:val="en-US" w:eastAsia="zh-CN"/>
      </w:rPr>
    </w:lvl>
    <w:lvl w:ilvl="7">
      <w:start w:val="1"/>
      <w:numFmt w:val="decimal"/>
      <w:lvlText w:val="%8."/>
      <w:lvlJc w:val="left"/>
      <w:pPr>
        <w:tabs>
          <w:tab w:val="num" w:pos="3240"/>
        </w:tabs>
        <w:ind w:left="3240" w:hanging="360"/>
      </w:pPr>
      <w:rPr>
        <w:rFonts w:ascii="Times New Roman" w:eastAsia="SimSun" w:hAnsi="Times New Roman" w:cs="Times New Roman"/>
        <w:b w:val="0"/>
        <w:bCs w:val="0"/>
        <w:smallCaps/>
        <w:sz w:val="24"/>
        <w:szCs w:val="24"/>
        <w:lang w:val="en-US" w:eastAsia="zh-CN"/>
      </w:rPr>
    </w:lvl>
    <w:lvl w:ilvl="8">
      <w:start w:val="1"/>
      <w:numFmt w:val="decimal"/>
      <w:lvlText w:val="%9."/>
      <w:lvlJc w:val="left"/>
      <w:pPr>
        <w:tabs>
          <w:tab w:val="num" w:pos="3600"/>
        </w:tabs>
        <w:ind w:left="3600" w:hanging="360"/>
      </w:pPr>
      <w:rPr>
        <w:rFonts w:ascii="Times New Roman" w:eastAsia="SimSun" w:hAnsi="Times New Roman" w:cs="Times New Roman"/>
        <w:b w:val="0"/>
        <w:bCs w:val="0"/>
        <w:smallCaps/>
        <w:sz w:val="24"/>
        <w:szCs w:val="24"/>
        <w:lang w:val="en-US" w:eastAsia="zh-CN"/>
      </w:rPr>
    </w:lvl>
  </w:abstractNum>
  <w:abstractNum w:abstractNumId="15" w15:restartNumberingAfterBreak="0">
    <w:nsid w:val="023E2E4D"/>
    <w:multiLevelType w:val="multilevel"/>
    <w:tmpl w:val="129C5206"/>
    <w:lvl w:ilvl="0">
      <w:start w:val="1"/>
      <w:numFmt w:val="upperRoman"/>
      <w:pStyle w:val="IEEEHeading1"/>
      <w:lvlText w:val="%1."/>
      <w:lvlJc w:val="left"/>
      <w:pPr>
        <w:tabs>
          <w:tab w:val="num" w:pos="1281"/>
        </w:tabs>
        <w:ind w:left="1281" w:hanging="288"/>
      </w:pPr>
      <w:rPr>
        <w:rFonts w:ascii="Times New Roman" w:eastAsia="Arial Unicode MS" w:hAnsi="Times New Roman" w:cs="Times New Roman" w:hint="default"/>
        <w:b w:val="0"/>
        <w:bCs w:val="0"/>
        <w:i w:val="0"/>
        <w:iCs w:val="0"/>
        <w:caps/>
        <w:strike w:val="0"/>
        <w:dstrike w:val="0"/>
        <w:vanish w:val="0"/>
        <w:webHidden w:val="0"/>
        <w:color w:val="000000"/>
        <w:spacing w:val="0"/>
        <w:kern w:val="0"/>
        <w:position w:val="0"/>
        <w:sz w:val="20"/>
        <w:szCs w:val="20"/>
        <w:u w:val="none"/>
        <w:effect w:val="none"/>
        <w:vertAlign w:val="baseline"/>
        <w:specVanish w:val="0"/>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146476C4"/>
    <w:multiLevelType w:val="hybridMultilevel"/>
    <w:tmpl w:val="5748BDEC"/>
    <w:lvl w:ilvl="0" w:tplc="041F000F">
      <w:start w:val="1"/>
      <w:numFmt w:val="bullet"/>
      <w:pStyle w:val="XBulletlist"/>
      <w:lvlText w:val=""/>
      <w:lvlJc w:val="left"/>
      <w:pPr>
        <w:ind w:left="800" w:hanging="170"/>
      </w:pPr>
      <w:rPr>
        <w:rFonts w:ascii="Symbol" w:hAnsi="Symbol" w:hint="default"/>
      </w:rPr>
    </w:lvl>
    <w:lvl w:ilvl="1" w:tplc="041F0019" w:tentative="1">
      <w:start w:val="1"/>
      <w:numFmt w:val="bullet"/>
      <w:lvlText w:val="o"/>
      <w:lvlJc w:val="left"/>
      <w:pPr>
        <w:ind w:left="1843" w:hanging="360"/>
      </w:pPr>
      <w:rPr>
        <w:rFonts w:ascii="Courier New" w:hAnsi="Courier New" w:hint="default"/>
      </w:rPr>
    </w:lvl>
    <w:lvl w:ilvl="2" w:tplc="041F001B" w:tentative="1">
      <w:start w:val="1"/>
      <w:numFmt w:val="bullet"/>
      <w:lvlText w:val=""/>
      <w:lvlJc w:val="left"/>
      <w:pPr>
        <w:ind w:left="2563" w:hanging="360"/>
      </w:pPr>
      <w:rPr>
        <w:rFonts w:ascii="Wingdings" w:hAnsi="Wingdings" w:hint="default"/>
      </w:rPr>
    </w:lvl>
    <w:lvl w:ilvl="3" w:tplc="041F000F" w:tentative="1">
      <w:start w:val="1"/>
      <w:numFmt w:val="bullet"/>
      <w:lvlText w:val=""/>
      <w:lvlJc w:val="left"/>
      <w:pPr>
        <w:ind w:left="3283" w:hanging="360"/>
      </w:pPr>
      <w:rPr>
        <w:rFonts w:ascii="Symbol" w:hAnsi="Symbol" w:hint="default"/>
      </w:rPr>
    </w:lvl>
    <w:lvl w:ilvl="4" w:tplc="041F0019" w:tentative="1">
      <w:start w:val="1"/>
      <w:numFmt w:val="bullet"/>
      <w:lvlText w:val="o"/>
      <w:lvlJc w:val="left"/>
      <w:pPr>
        <w:ind w:left="4003" w:hanging="360"/>
      </w:pPr>
      <w:rPr>
        <w:rFonts w:ascii="Courier New" w:hAnsi="Courier New" w:hint="default"/>
      </w:rPr>
    </w:lvl>
    <w:lvl w:ilvl="5" w:tplc="041F001B" w:tentative="1">
      <w:start w:val="1"/>
      <w:numFmt w:val="bullet"/>
      <w:lvlText w:val=""/>
      <w:lvlJc w:val="left"/>
      <w:pPr>
        <w:ind w:left="4723" w:hanging="360"/>
      </w:pPr>
      <w:rPr>
        <w:rFonts w:ascii="Wingdings" w:hAnsi="Wingdings" w:hint="default"/>
      </w:rPr>
    </w:lvl>
    <w:lvl w:ilvl="6" w:tplc="041F000F" w:tentative="1">
      <w:start w:val="1"/>
      <w:numFmt w:val="bullet"/>
      <w:lvlText w:val=""/>
      <w:lvlJc w:val="left"/>
      <w:pPr>
        <w:ind w:left="5443" w:hanging="360"/>
      </w:pPr>
      <w:rPr>
        <w:rFonts w:ascii="Symbol" w:hAnsi="Symbol" w:hint="default"/>
      </w:rPr>
    </w:lvl>
    <w:lvl w:ilvl="7" w:tplc="041F0019" w:tentative="1">
      <w:start w:val="1"/>
      <w:numFmt w:val="bullet"/>
      <w:lvlText w:val="o"/>
      <w:lvlJc w:val="left"/>
      <w:pPr>
        <w:ind w:left="6163" w:hanging="360"/>
      </w:pPr>
      <w:rPr>
        <w:rFonts w:ascii="Courier New" w:hAnsi="Courier New" w:hint="default"/>
      </w:rPr>
    </w:lvl>
    <w:lvl w:ilvl="8" w:tplc="041F001B" w:tentative="1">
      <w:start w:val="1"/>
      <w:numFmt w:val="bullet"/>
      <w:lvlText w:val=""/>
      <w:lvlJc w:val="left"/>
      <w:pPr>
        <w:ind w:left="6883" w:hanging="360"/>
      </w:pPr>
      <w:rPr>
        <w:rFonts w:ascii="Wingdings" w:hAnsi="Wingdings" w:hint="default"/>
      </w:rPr>
    </w:lvl>
  </w:abstractNum>
  <w:abstractNum w:abstractNumId="17" w15:restartNumberingAfterBreak="0">
    <w:nsid w:val="148C0231"/>
    <w:multiLevelType w:val="multilevel"/>
    <w:tmpl w:val="69FA029C"/>
    <w:lvl w:ilvl="0">
      <w:start w:val="1"/>
      <w:numFmt w:val="upperRoman"/>
      <w:pStyle w:val="stBalk"/>
      <w:lvlText w:val="%1."/>
      <w:lvlJc w:val="left"/>
      <w:pPr>
        <w:tabs>
          <w:tab w:val="num" w:pos="360"/>
        </w:tabs>
        <w:ind w:left="0" w:firstLine="0"/>
      </w:pPr>
      <w:rPr>
        <w:rFonts w:hint="default"/>
      </w:rPr>
    </w:lvl>
    <w:lvl w:ilvl="1">
      <w:start w:val="1"/>
      <w:numFmt w:val="decimal"/>
      <w:pStyle w:val="stBalk2"/>
      <w:lvlText w:val="%1.%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8" w15:restartNumberingAfterBreak="0">
    <w:nsid w:val="173C1AAC"/>
    <w:multiLevelType w:val="hybridMultilevel"/>
    <w:tmpl w:val="7FAA0708"/>
    <w:lvl w:ilvl="0" w:tplc="71461EBE">
      <w:start w:val="1"/>
      <w:numFmt w:val="decimal"/>
      <w:pStyle w:val="Reference"/>
      <w:lvlText w:val="[%1]"/>
      <w:lvlJc w:val="left"/>
      <w:pPr>
        <w:ind w:left="720" w:hanging="360"/>
      </w:pPr>
      <w:rPr>
        <w:rFonts w:hint="default"/>
        <w:i w:val="0"/>
      </w:rPr>
    </w:lvl>
    <w:lvl w:ilvl="1" w:tplc="DDF21EDC" w:tentative="1">
      <w:start w:val="1"/>
      <w:numFmt w:val="lowerLetter"/>
      <w:lvlText w:val="%2."/>
      <w:lvlJc w:val="left"/>
      <w:pPr>
        <w:ind w:left="1440" w:hanging="360"/>
      </w:pPr>
    </w:lvl>
    <w:lvl w:ilvl="2" w:tplc="21062DFA" w:tentative="1">
      <w:start w:val="1"/>
      <w:numFmt w:val="lowerRoman"/>
      <w:lvlText w:val="%3."/>
      <w:lvlJc w:val="right"/>
      <w:pPr>
        <w:ind w:left="2160" w:hanging="180"/>
      </w:pPr>
    </w:lvl>
    <w:lvl w:ilvl="3" w:tplc="20165AAE" w:tentative="1">
      <w:start w:val="1"/>
      <w:numFmt w:val="decimal"/>
      <w:lvlText w:val="%4."/>
      <w:lvlJc w:val="left"/>
      <w:pPr>
        <w:ind w:left="2880" w:hanging="360"/>
      </w:pPr>
    </w:lvl>
    <w:lvl w:ilvl="4" w:tplc="469C5DC0" w:tentative="1">
      <w:start w:val="1"/>
      <w:numFmt w:val="lowerLetter"/>
      <w:lvlText w:val="%5."/>
      <w:lvlJc w:val="left"/>
      <w:pPr>
        <w:ind w:left="3600" w:hanging="360"/>
      </w:pPr>
    </w:lvl>
    <w:lvl w:ilvl="5" w:tplc="22520222" w:tentative="1">
      <w:start w:val="1"/>
      <w:numFmt w:val="lowerRoman"/>
      <w:lvlText w:val="%6."/>
      <w:lvlJc w:val="right"/>
      <w:pPr>
        <w:ind w:left="4320" w:hanging="180"/>
      </w:pPr>
    </w:lvl>
    <w:lvl w:ilvl="6" w:tplc="271CB582" w:tentative="1">
      <w:start w:val="1"/>
      <w:numFmt w:val="decimal"/>
      <w:lvlText w:val="%7."/>
      <w:lvlJc w:val="left"/>
      <w:pPr>
        <w:ind w:left="5040" w:hanging="360"/>
      </w:pPr>
    </w:lvl>
    <w:lvl w:ilvl="7" w:tplc="D51049A4" w:tentative="1">
      <w:start w:val="1"/>
      <w:numFmt w:val="lowerLetter"/>
      <w:lvlText w:val="%8."/>
      <w:lvlJc w:val="left"/>
      <w:pPr>
        <w:ind w:left="5760" w:hanging="360"/>
      </w:pPr>
    </w:lvl>
    <w:lvl w:ilvl="8" w:tplc="A0D0C5F4" w:tentative="1">
      <w:start w:val="1"/>
      <w:numFmt w:val="lowerRoman"/>
      <w:lvlText w:val="%9."/>
      <w:lvlJc w:val="right"/>
      <w:pPr>
        <w:ind w:left="6480" w:hanging="180"/>
      </w:pPr>
    </w:lvl>
  </w:abstractNum>
  <w:abstractNum w:abstractNumId="19" w15:restartNumberingAfterBreak="0">
    <w:nsid w:val="174E2E04"/>
    <w:multiLevelType w:val="singleLevel"/>
    <w:tmpl w:val="7C3209DA"/>
    <w:lvl w:ilvl="0">
      <w:start w:val="1"/>
      <w:numFmt w:val="bullet"/>
      <w:pStyle w:val="05linespaceFortables"/>
      <w:lvlText w:val=""/>
      <w:lvlJc w:val="left"/>
      <w:pPr>
        <w:tabs>
          <w:tab w:val="num" w:pos="851"/>
        </w:tabs>
        <w:ind w:left="851" w:hanging="426"/>
      </w:pPr>
      <w:rPr>
        <w:rFonts w:ascii="Symbol" w:hAnsi="Symbol" w:hint="default"/>
      </w:rPr>
    </w:lvl>
  </w:abstractNum>
  <w:abstractNum w:abstractNumId="20" w15:restartNumberingAfterBreak="0">
    <w:nsid w:val="182F0311"/>
    <w:multiLevelType w:val="hybridMultilevel"/>
    <w:tmpl w:val="87124ACE"/>
    <w:lvl w:ilvl="0" w:tplc="900EF560">
      <w:start w:val="1"/>
      <w:numFmt w:val="decimal"/>
      <w:pStyle w:val="Elif1"/>
      <w:lvlText w:val="%1."/>
      <w:lvlJc w:val="left"/>
      <w:pPr>
        <w:ind w:left="765" w:hanging="360"/>
      </w:pPr>
      <w:rPr>
        <w:rFonts w:cs="Times New Roman"/>
      </w:rPr>
    </w:lvl>
    <w:lvl w:ilvl="1" w:tplc="1A4E8BE2">
      <w:start w:val="1"/>
      <w:numFmt w:val="lowerLetter"/>
      <w:lvlText w:val="%2."/>
      <w:lvlJc w:val="left"/>
      <w:pPr>
        <w:ind w:left="1485" w:hanging="360"/>
      </w:pPr>
      <w:rPr>
        <w:rFonts w:cs="Times New Roman"/>
      </w:rPr>
    </w:lvl>
    <w:lvl w:ilvl="2" w:tplc="06CCFC9A">
      <w:start w:val="1"/>
      <w:numFmt w:val="lowerRoman"/>
      <w:lvlText w:val="%3."/>
      <w:lvlJc w:val="right"/>
      <w:pPr>
        <w:ind w:left="2205" w:hanging="180"/>
      </w:pPr>
      <w:rPr>
        <w:rFonts w:cs="Times New Roman"/>
      </w:rPr>
    </w:lvl>
    <w:lvl w:ilvl="3" w:tplc="241808A4">
      <w:start w:val="1"/>
      <w:numFmt w:val="decimal"/>
      <w:lvlText w:val="%4."/>
      <w:lvlJc w:val="left"/>
      <w:pPr>
        <w:ind w:left="2925" w:hanging="360"/>
      </w:pPr>
      <w:rPr>
        <w:rFonts w:cs="Times New Roman"/>
      </w:rPr>
    </w:lvl>
    <w:lvl w:ilvl="4" w:tplc="C096F5A0">
      <w:start w:val="1"/>
      <w:numFmt w:val="lowerLetter"/>
      <w:lvlText w:val="%5."/>
      <w:lvlJc w:val="left"/>
      <w:pPr>
        <w:ind w:left="3645" w:hanging="360"/>
      </w:pPr>
      <w:rPr>
        <w:rFonts w:cs="Times New Roman"/>
      </w:rPr>
    </w:lvl>
    <w:lvl w:ilvl="5" w:tplc="817ABFDC">
      <w:start w:val="1"/>
      <w:numFmt w:val="lowerRoman"/>
      <w:lvlText w:val="%6."/>
      <w:lvlJc w:val="right"/>
      <w:pPr>
        <w:ind w:left="4365" w:hanging="180"/>
      </w:pPr>
      <w:rPr>
        <w:rFonts w:cs="Times New Roman"/>
      </w:rPr>
    </w:lvl>
    <w:lvl w:ilvl="6" w:tplc="F5184046">
      <w:start w:val="1"/>
      <w:numFmt w:val="decimal"/>
      <w:lvlText w:val="%7."/>
      <w:lvlJc w:val="left"/>
      <w:pPr>
        <w:ind w:left="5085" w:hanging="360"/>
      </w:pPr>
      <w:rPr>
        <w:rFonts w:cs="Times New Roman"/>
      </w:rPr>
    </w:lvl>
    <w:lvl w:ilvl="7" w:tplc="3B323852">
      <w:start w:val="1"/>
      <w:numFmt w:val="lowerLetter"/>
      <w:lvlText w:val="%8."/>
      <w:lvlJc w:val="left"/>
      <w:pPr>
        <w:ind w:left="5805" w:hanging="360"/>
      </w:pPr>
      <w:rPr>
        <w:rFonts w:cs="Times New Roman"/>
      </w:rPr>
    </w:lvl>
    <w:lvl w:ilvl="8" w:tplc="F1841948">
      <w:start w:val="1"/>
      <w:numFmt w:val="lowerRoman"/>
      <w:lvlText w:val="%9."/>
      <w:lvlJc w:val="right"/>
      <w:pPr>
        <w:ind w:left="6525" w:hanging="180"/>
      </w:pPr>
      <w:rPr>
        <w:rFonts w:cs="Times New Roman"/>
      </w:rPr>
    </w:lvl>
  </w:abstractNum>
  <w:abstractNum w:abstractNumId="21" w15:restartNumberingAfterBreak="0">
    <w:nsid w:val="19297D2D"/>
    <w:multiLevelType w:val="hybridMultilevel"/>
    <w:tmpl w:val="1C369146"/>
    <w:lvl w:ilvl="0" w:tplc="041F0001">
      <w:start w:val="1"/>
      <w:numFmt w:val="lowerLetter"/>
      <w:pStyle w:val="List"/>
      <w:lvlText w:val="%1)"/>
      <w:lvlJc w:val="left"/>
      <w:pPr>
        <w:tabs>
          <w:tab w:val="num" w:pos="720"/>
        </w:tabs>
        <w:ind w:left="720" w:hanging="360"/>
      </w:pPr>
    </w:lvl>
    <w:lvl w:ilvl="1" w:tplc="041F0003" w:tentative="1">
      <w:start w:val="1"/>
      <w:numFmt w:val="lowerLetter"/>
      <w:lvlText w:val="%2."/>
      <w:lvlJc w:val="left"/>
      <w:pPr>
        <w:tabs>
          <w:tab w:val="num" w:pos="1440"/>
        </w:tabs>
        <w:ind w:left="1440" w:hanging="360"/>
      </w:pPr>
    </w:lvl>
    <w:lvl w:ilvl="2" w:tplc="041F0005" w:tentative="1">
      <w:start w:val="1"/>
      <w:numFmt w:val="lowerRoman"/>
      <w:lvlText w:val="%3."/>
      <w:lvlJc w:val="right"/>
      <w:pPr>
        <w:tabs>
          <w:tab w:val="num" w:pos="2160"/>
        </w:tabs>
        <w:ind w:left="2160" w:hanging="180"/>
      </w:pPr>
    </w:lvl>
    <w:lvl w:ilvl="3" w:tplc="041F0001" w:tentative="1">
      <w:start w:val="1"/>
      <w:numFmt w:val="decimal"/>
      <w:lvlText w:val="%4."/>
      <w:lvlJc w:val="left"/>
      <w:pPr>
        <w:tabs>
          <w:tab w:val="num" w:pos="2880"/>
        </w:tabs>
        <w:ind w:left="2880" w:hanging="360"/>
      </w:pPr>
    </w:lvl>
    <w:lvl w:ilvl="4" w:tplc="041F0003" w:tentative="1">
      <w:start w:val="1"/>
      <w:numFmt w:val="lowerLetter"/>
      <w:lvlText w:val="%5."/>
      <w:lvlJc w:val="left"/>
      <w:pPr>
        <w:tabs>
          <w:tab w:val="num" w:pos="3600"/>
        </w:tabs>
        <w:ind w:left="3600" w:hanging="360"/>
      </w:pPr>
    </w:lvl>
    <w:lvl w:ilvl="5" w:tplc="041F0005" w:tentative="1">
      <w:start w:val="1"/>
      <w:numFmt w:val="lowerRoman"/>
      <w:lvlText w:val="%6."/>
      <w:lvlJc w:val="right"/>
      <w:pPr>
        <w:tabs>
          <w:tab w:val="num" w:pos="4320"/>
        </w:tabs>
        <w:ind w:left="4320" w:hanging="180"/>
      </w:pPr>
    </w:lvl>
    <w:lvl w:ilvl="6" w:tplc="041F0001" w:tentative="1">
      <w:start w:val="1"/>
      <w:numFmt w:val="decimal"/>
      <w:lvlText w:val="%7."/>
      <w:lvlJc w:val="left"/>
      <w:pPr>
        <w:tabs>
          <w:tab w:val="num" w:pos="5040"/>
        </w:tabs>
        <w:ind w:left="5040" w:hanging="360"/>
      </w:pPr>
    </w:lvl>
    <w:lvl w:ilvl="7" w:tplc="041F0003" w:tentative="1">
      <w:start w:val="1"/>
      <w:numFmt w:val="lowerLetter"/>
      <w:lvlText w:val="%8."/>
      <w:lvlJc w:val="left"/>
      <w:pPr>
        <w:tabs>
          <w:tab w:val="num" w:pos="5760"/>
        </w:tabs>
        <w:ind w:left="5760" w:hanging="360"/>
      </w:pPr>
    </w:lvl>
    <w:lvl w:ilvl="8" w:tplc="041F0005" w:tentative="1">
      <w:start w:val="1"/>
      <w:numFmt w:val="lowerRoman"/>
      <w:lvlText w:val="%9."/>
      <w:lvlJc w:val="right"/>
      <w:pPr>
        <w:tabs>
          <w:tab w:val="num" w:pos="6480"/>
        </w:tabs>
        <w:ind w:left="6480" w:hanging="180"/>
      </w:pPr>
    </w:lvl>
  </w:abstractNum>
  <w:abstractNum w:abstractNumId="22" w15:restartNumberingAfterBreak="0">
    <w:nsid w:val="218A73EB"/>
    <w:multiLevelType w:val="hybridMultilevel"/>
    <w:tmpl w:val="8AC64B80"/>
    <w:lvl w:ilvl="0" w:tplc="0421000F">
      <w:start w:val="1"/>
      <w:numFmt w:val="decimal"/>
      <w:pStyle w:val="1Number"/>
      <w:lvlText w:val="%1."/>
      <w:lvlJc w:val="left"/>
      <w:pPr>
        <w:ind w:left="1570" w:hanging="360"/>
      </w:pPr>
    </w:lvl>
    <w:lvl w:ilvl="1" w:tplc="04210019" w:tentative="1">
      <w:start w:val="1"/>
      <w:numFmt w:val="lowerLetter"/>
      <w:lvlText w:val="%2."/>
      <w:lvlJc w:val="left"/>
      <w:pPr>
        <w:ind w:left="2290" w:hanging="360"/>
      </w:pPr>
    </w:lvl>
    <w:lvl w:ilvl="2" w:tplc="0421001B" w:tentative="1">
      <w:start w:val="1"/>
      <w:numFmt w:val="lowerRoman"/>
      <w:lvlText w:val="%3."/>
      <w:lvlJc w:val="right"/>
      <w:pPr>
        <w:ind w:left="3010" w:hanging="180"/>
      </w:pPr>
    </w:lvl>
    <w:lvl w:ilvl="3" w:tplc="0421000F" w:tentative="1">
      <w:start w:val="1"/>
      <w:numFmt w:val="decimal"/>
      <w:lvlText w:val="%4."/>
      <w:lvlJc w:val="left"/>
      <w:pPr>
        <w:ind w:left="3730" w:hanging="360"/>
      </w:pPr>
    </w:lvl>
    <w:lvl w:ilvl="4" w:tplc="04210019" w:tentative="1">
      <w:start w:val="1"/>
      <w:numFmt w:val="lowerLetter"/>
      <w:lvlText w:val="%5."/>
      <w:lvlJc w:val="left"/>
      <w:pPr>
        <w:ind w:left="4450" w:hanging="360"/>
      </w:pPr>
    </w:lvl>
    <w:lvl w:ilvl="5" w:tplc="0421001B" w:tentative="1">
      <w:start w:val="1"/>
      <w:numFmt w:val="lowerRoman"/>
      <w:lvlText w:val="%6."/>
      <w:lvlJc w:val="right"/>
      <w:pPr>
        <w:ind w:left="5170" w:hanging="180"/>
      </w:pPr>
    </w:lvl>
    <w:lvl w:ilvl="6" w:tplc="0421000F" w:tentative="1">
      <w:start w:val="1"/>
      <w:numFmt w:val="decimal"/>
      <w:lvlText w:val="%7."/>
      <w:lvlJc w:val="left"/>
      <w:pPr>
        <w:ind w:left="5890" w:hanging="360"/>
      </w:pPr>
    </w:lvl>
    <w:lvl w:ilvl="7" w:tplc="04210019" w:tentative="1">
      <w:start w:val="1"/>
      <w:numFmt w:val="lowerLetter"/>
      <w:lvlText w:val="%8."/>
      <w:lvlJc w:val="left"/>
      <w:pPr>
        <w:ind w:left="6610" w:hanging="360"/>
      </w:pPr>
    </w:lvl>
    <w:lvl w:ilvl="8" w:tplc="0421001B" w:tentative="1">
      <w:start w:val="1"/>
      <w:numFmt w:val="lowerRoman"/>
      <w:lvlText w:val="%9."/>
      <w:lvlJc w:val="right"/>
      <w:pPr>
        <w:ind w:left="7330" w:hanging="180"/>
      </w:pPr>
    </w:lvl>
  </w:abstractNum>
  <w:abstractNum w:abstractNumId="23" w15:restartNumberingAfterBreak="0">
    <w:nsid w:val="21AB58C3"/>
    <w:multiLevelType w:val="hybridMultilevel"/>
    <w:tmpl w:val="E1229A0C"/>
    <w:styleLink w:val="11111111"/>
    <w:lvl w:ilvl="0" w:tplc="B54EF346">
      <w:start w:val="1"/>
      <w:numFmt w:val="decimal"/>
      <w:lvlText w:val="%1."/>
      <w:lvlJc w:val="left"/>
      <w:pPr>
        <w:ind w:left="720" w:hanging="360"/>
      </w:pPr>
      <w:rPr>
        <w:rFonts w:hAnsi="Arial Unicode MS"/>
        <w:caps w:val="0"/>
        <w:smallCaps w:val="0"/>
        <w:strike w:val="0"/>
        <w:dstrike w:val="0"/>
        <w:color w:val="000000"/>
        <w:spacing w:val="0"/>
        <w:w w:val="100"/>
        <w:kern w:val="0"/>
        <w:position w:val="0"/>
        <w:sz w:val="24"/>
        <w:szCs w:val="24"/>
        <w:highlight w:val="none"/>
        <w:vertAlign w:val="baseline"/>
      </w:rPr>
    </w:lvl>
    <w:lvl w:ilvl="1" w:tplc="65ACD156">
      <w:start w:val="1"/>
      <w:numFmt w:val="lowerLetter"/>
      <w:lvlText w:val="%2."/>
      <w:lvlJc w:val="left"/>
      <w:pPr>
        <w:ind w:left="1440" w:hanging="360"/>
      </w:pPr>
      <w:rPr>
        <w:rFonts w:hAnsi="Arial Unicode MS"/>
        <w:caps w:val="0"/>
        <w:smallCaps w:val="0"/>
        <w:strike w:val="0"/>
        <w:dstrike w:val="0"/>
        <w:color w:val="000000"/>
        <w:spacing w:val="0"/>
        <w:w w:val="100"/>
        <w:kern w:val="0"/>
        <w:position w:val="0"/>
        <w:sz w:val="24"/>
        <w:szCs w:val="24"/>
        <w:highlight w:val="none"/>
        <w:vertAlign w:val="baseline"/>
      </w:rPr>
    </w:lvl>
    <w:lvl w:ilvl="2" w:tplc="83BADD96">
      <w:start w:val="1"/>
      <w:numFmt w:val="lowerRoman"/>
      <w:lvlText w:val="%3."/>
      <w:lvlJc w:val="left"/>
      <w:pPr>
        <w:ind w:left="2160" w:hanging="300"/>
      </w:pPr>
      <w:rPr>
        <w:rFonts w:hAnsi="Arial Unicode MS"/>
        <w:caps w:val="0"/>
        <w:smallCaps w:val="0"/>
        <w:strike w:val="0"/>
        <w:dstrike w:val="0"/>
        <w:color w:val="000000"/>
        <w:spacing w:val="0"/>
        <w:w w:val="100"/>
        <w:kern w:val="0"/>
        <w:position w:val="0"/>
        <w:sz w:val="24"/>
        <w:szCs w:val="24"/>
        <w:highlight w:val="none"/>
        <w:vertAlign w:val="baseline"/>
      </w:rPr>
    </w:lvl>
    <w:lvl w:ilvl="3" w:tplc="774C2770">
      <w:start w:val="1"/>
      <w:numFmt w:val="decimal"/>
      <w:lvlText w:val="%4."/>
      <w:lvlJc w:val="left"/>
      <w:pPr>
        <w:ind w:left="2880" w:hanging="360"/>
      </w:pPr>
      <w:rPr>
        <w:rFonts w:hAnsi="Arial Unicode MS"/>
        <w:caps w:val="0"/>
        <w:smallCaps w:val="0"/>
        <w:strike w:val="0"/>
        <w:dstrike w:val="0"/>
        <w:color w:val="000000"/>
        <w:spacing w:val="0"/>
        <w:w w:val="100"/>
        <w:kern w:val="0"/>
        <w:position w:val="0"/>
        <w:sz w:val="24"/>
        <w:szCs w:val="24"/>
        <w:highlight w:val="none"/>
        <w:vertAlign w:val="baseline"/>
      </w:rPr>
    </w:lvl>
    <w:lvl w:ilvl="4" w:tplc="6BEE10EC">
      <w:start w:val="1"/>
      <w:numFmt w:val="lowerLetter"/>
      <w:lvlText w:val="%5."/>
      <w:lvlJc w:val="left"/>
      <w:pPr>
        <w:ind w:left="3600" w:hanging="360"/>
      </w:pPr>
      <w:rPr>
        <w:rFonts w:hAnsi="Arial Unicode MS"/>
        <w:caps w:val="0"/>
        <w:smallCaps w:val="0"/>
        <w:strike w:val="0"/>
        <w:dstrike w:val="0"/>
        <w:color w:val="000000"/>
        <w:spacing w:val="0"/>
        <w:w w:val="100"/>
        <w:kern w:val="0"/>
        <w:position w:val="0"/>
        <w:sz w:val="24"/>
        <w:szCs w:val="24"/>
        <w:highlight w:val="none"/>
        <w:vertAlign w:val="baseline"/>
      </w:rPr>
    </w:lvl>
    <w:lvl w:ilvl="5" w:tplc="94423E9C">
      <w:start w:val="1"/>
      <w:numFmt w:val="lowerRoman"/>
      <w:lvlText w:val="%6."/>
      <w:lvlJc w:val="left"/>
      <w:pPr>
        <w:ind w:left="4320" w:hanging="300"/>
      </w:pPr>
      <w:rPr>
        <w:rFonts w:hAnsi="Arial Unicode MS"/>
        <w:caps w:val="0"/>
        <w:smallCaps w:val="0"/>
        <w:strike w:val="0"/>
        <w:dstrike w:val="0"/>
        <w:color w:val="000000"/>
        <w:spacing w:val="0"/>
        <w:w w:val="100"/>
        <w:kern w:val="0"/>
        <w:position w:val="0"/>
        <w:sz w:val="24"/>
        <w:szCs w:val="24"/>
        <w:highlight w:val="none"/>
        <w:vertAlign w:val="baseline"/>
      </w:rPr>
    </w:lvl>
    <w:lvl w:ilvl="6" w:tplc="4A983A26">
      <w:start w:val="1"/>
      <w:numFmt w:val="decimal"/>
      <w:lvlText w:val="%7."/>
      <w:lvlJc w:val="left"/>
      <w:pPr>
        <w:ind w:left="5040" w:hanging="360"/>
      </w:pPr>
      <w:rPr>
        <w:rFonts w:hAnsi="Arial Unicode MS"/>
        <w:caps w:val="0"/>
        <w:smallCaps w:val="0"/>
        <w:strike w:val="0"/>
        <w:dstrike w:val="0"/>
        <w:color w:val="000000"/>
        <w:spacing w:val="0"/>
        <w:w w:val="100"/>
        <w:kern w:val="0"/>
        <w:position w:val="0"/>
        <w:sz w:val="24"/>
        <w:szCs w:val="24"/>
        <w:highlight w:val="none"/>
        <w:vertAlign w:val="baseline"/>
      </w:rPr>
    </w:lvl>
    <w:lvl w:ilvl="7" w:tplc="0BB6A4B2">
      <w:start w:val="1"/>
      <w:numFmt w:val="lowerLetter"/>
      <w:lvlText w:val="%8."/>
      <w:lvlJc w:val="left"/>
      <w:pPr>
        <w:ind w:left="5760" w:hanging="360"/>
      </w:pPr>
      <w:rPr>
        <w:rFonts w:hAnsi="Arial Unicode MS"/>
        <w:caps w:val="0"/>
        <w:smallCaps w:val="0"/>
        <w:strike w:val="0"/>
        <w:dstrike w:val="0"/>
        <w:color w:val="000000"/>
        <w:spacing w:val="0"/>
        <w:w w:val="100"/>
        <w:kern w:val="0"/>
        <w:position w:val="0"/>
        <w:sz w:val="24"/>
        <w:szCs w:val="24"/>
        <w:highlight w:val="none"/>
        <w:vertAlign w:val="baseline"/>
      </w:rPr>
    </w:lvl>
    <w:lvl w:ilvl="8" w:tplc="EAB6D9EC">
      <w:start w:val="1"/>
      <w:numFmt w:val="lowerRoman"/>
      <w:lvlText w:val="%9."/>
      <w:lvlJc w:val="left"/>
      <w:pPr>
        <w:ind w:left="6480" w:hanging="300"/>
      </w:pPr>
      <w:rPr>
        <w:rFonts w:hAnsi="Arial Unicode MS"/>
        <w:caps w:val="0"/>
        <w:smallCaps w:val="0"/>
        <w:strike w:val="0"/>
        <w:dstrike w:val="0"/>
        <w:color w:val="000000"/>
        <w:spacing w:val="0"/>
        <w:w w:val="100"/>
        <w:kern w:val="0"/>
        <w:position w:val="0"/>
        <w:sz w:val="24"/>
        <w:szCs w:val="24"/>
        <w:highlight w:val="none"/>
        <w:vertAlign w:val="baseline"/>
      </w:rPr>
    </w:lvl>
  </w:abstractNum>
  <w:abstractNum w:abstractNumId="24" w15:restartNumberingAfterBreak="0">
    <w:nsid w:val="228A458D"/>
    <w:multiLevelType w:val="hybridMultilevel"/>
    <w:tmpl w:val="06729692"/>
    <w:name w:val="AIPTables"/>
    <w:lvl w:ilvl="0" w:tplc="A20E95A2">
      <w:start w:val="1"/>
      <w:numFmt w:val="bullet"/>
      <w:lvlText w:val=""/>
      <w:lvlJc w:val="left"/>
      <w:pPr>
        <w:tabs>
          <w:tab w:val="num" w:pos="720"/>
        </w:tabs>
        <w:ind w:left="720" w:hanging="360"/>
      </w:pPr>
      <w:rPr>
        <w:rFonts w:ascii="Wingdings" w:hAnsi="Wingdings" w:hint="default"/>
      </w:rPr>
    </w:lvl>
    <w:lvl w:ilvl="1" w:tplc="E8C0C19A" w:tentative="1">
      <w:start w:val="1"/>
      <w:numFmt w:val="bullet"/>
      <w:lvlText w:val=""/>
      <w:lvlJc w:val="left"/>
      <w:pPr>
        <w:tabs>
          <w:tab w:val="num" w:pos="1440"/>
        </w:tabs>
        <w:ind w:left="1440" w:hanging="360"/>
      </w:pPr>
      <w:rPr>
        <w:rFonts w:ascii="Wingdings" w:hAnsi="Wingdings" w:hint="default"/>
      </w:rPr>
    </w:lvl>
    <w:lvl w:ilvl="2" w:tplc="B2365B92" w:tentative="1">
      <w:start w:val="1"/>
      <w:numFmt w:val="bullet"/>
      <w:lvlText w:val=""/>
      <w:lvlJc w:val="left"/>
      <w:pPr>
        <w:tabs>
          <w:tab w:val="num" w:pos="2160"/>
        </w:tabs>
        <w:ind w:left="2160" w:hanging="360"/>
      </w:pPr>
      <w:rPr>
        <w:rFonts w:ascii="Wingdings" w:hAnsi="Wingdings" w:hint="default"/>
      </w:rPr>
    </w:lvl>
    <w:lvl w:ilvl="3" w:tplc="77E4E502" w:tentative="1">
      <w:start w:val="1"/>
      <w:numFmt w:val="bullet"/>
      <w:lvlText w:val=""/>
      <w:lvlJc w:val="left"/>
      <w:pPr>
        <w:tabs>
          <w:tab w:val="num" w:pos="2880"/>
        </w:tabs>
        <w:ind w:left="2880" w:hanging="360"/>
      </w:pPr>
      <w:rPr>
        <w:rFonts w:ascii="Wingdings" w:hAnsi="Wingdings" w:hint="default"/>
      </w:rPr>
    </w:lvl>
    <w:lvl w:ilvl="4" w:tplc="1F86E28A" w:tentative="1">
      <w:start w:val="1"/>
      <w:numFmt w:val="bullet"/>
      <w:lvlText w:val=""/>
      <w:lvlJc w:val="left"/>
      <w:pPr>
        <w:tabs>
          <w:tab w:val="num" w:pos="3600"/>
        </w:tabs>
        <w:ind w:left="3600" w:hanging="360"/>
      </w:pPr>
      <w:rPr>
        <w:rFonts w:ascii="Wingdings" w:hAnsi="Wingdings" w:hint="default"/>
      </w:rPr>
    </w:lvl>
    <w:lvl w:ilvl="5" w:tplc="8D009B72" w:tentative="1">
      <w:start w:val="1"/>
      <w:numFmt w:val="bullet"/>
      <w:lvlText w:val=""/>
      <w:lvlJc w:val="left"/>
      <w:pPr>
        <w:tabs>
          <w:tab w:val="num" w:pos="4320"/>
        </w:tabs>
        <w:ind w:left="4320" w:hanging="360"/>
      </w:pPr>
      <w:rPr>
        <w:rFonts w:ascii="Wingdings" w:hAnsi="Wingdings" w:hint="default"/>
      </w:rPr>
    </w:lvl>
    <w:lvl w:ilvl="6" w:tplc="DFBE1652" w:tentative="1">
      <w:start w:val="1"/>
      <w:numFmt w:val="bullet"/>
      <w:lvlText w:val=""/>
      <w:lvlJc w:val="left"/>
      <w:pPr>
        <w:tabs>
          <w:tab w:val="num" w:pos="5040"/>
        </w:tabs>
        <w:ind w:left="5040" w:hanging="360"/>
      </w:pPr>
      <w:rPr>
        <w:rFonts w:ascii="Wingdings" w:hAnsi="Wingdings" w:hint="default"/>
      </w:rPr>
    </w:lvl>
    <w:lvl w:ilvl="7" w:tplc="C5F4991C" w:tentative="1">
      <w:start w:val="1"/>
      <w:numFmt w:val="bullet"/>
      <w:lvlText w:val=""/>
      <w:lvlJc w:val="left"/>
      <w:pPr>
        <w:tabs>
          <w:tab w:val="num" w:pos="5760"/>
        </w:tabs>
        <w:ind w:left="5760" w:hanging="360"/>
      </w:pPr>
      <w:rPr>
        <w:rFonts w:ascii="Wingdings" w:hAnsi="Wingdings" w:hint="default"/>
      </w:rPr>
    </w:lvl>
    <w:lvl w:ilvl="8" w:tplc="3B883B0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5555BEB"/>
    <w:multiLevelType w:val="singleLevel"/>
    <w:tmpl w:val="9572B152"/>
    <w:lvl w:ilvl="0">
      <w:start w:val="1"/>
      <w:numFmt w:val="bullet"/>
      <w:pStyle w:val="ListBullet2"/>
      <w:lvlText w:val=""/>
      <w:lvlJc w:val="left"/>
      <w:pPr>
        <w:tabs>
          <w:tab w:val="num" w:pos="360"/>
        </w:tabs>
        <w:ind w:left="360" w:hanging="360"/>
      </w:pPr>
      <w:rPr>
        <w:rFonts w:ascii="Symbol" w:hAnsi="Symbol" w:hint="default"/>
      </w:rPr>
    </w:lvl>
  </w:abstractNum>
  <w:abstractNum w:abstractNumId="26" w15:restartNumberingAfterBreak="0">
    <w:nsid w:val="257D5ABD"/>
    <w:multiLevelType w:val="multilevel"/>
    <w:tmpl w:val="42B2312A"/>
    <w:styleLink w:val="CurrentList2"/>
    <w:lvl w:ilvl="0">
      <w:start w:val="1"/>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27" w15:restartNumberingAfterBreak="0">
    <w:nsid w:val="26FE1FCF"/>
    <w:multiLevelType w:val="hybridMultilevel"/>
    <w:tmpl w:val="33826962"/>
    <w:lvl w:ilvl="0" w:tplc="5DEC8B56">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FDDEE688">
      <w:start w:val="1"/>
      <w:numFmt w:val="lowerLetter"/>
      <w:lvlText w:val="%2."/>
      <w:lvlJc w:val="left"/>
      <w:pPr>
        <w:tabs>
          <w:tab w:val="num" w:pos="1440"/>
        </w:tabs>
        <w:ind w:left="1440" w:hanging="360"/>
      </w:pPr>
      <w:rPr>
        <w:rFonts w:cs="Times New Roman"/>
      </w:rPr>
    </w:lvl>
    <w:lvl w:ilvl="2" w:tplc="978EAFD4">
      <w:start w:val="1"/>
      <w:numFmt w:val="lowerRoman"/>
      <w:lvlText w:val="%3."/>
      <w:lvlJc w:val="right"/>
      <w:pPr>
        <w:tabs>
          <w:tab w:val="num" w:pos="2160"/>
        </w:tabs>
        <w:ind w:left="2160" w:hanging="180"/>
      </w:pPr>
      <w:rPr>
        <w:rFonts w:cs="Times New Roman"/>
      </w:rPr>
    </w:lvl>
    <w:lvl w:ilvl="3" w:tplc="F39EB6B6">
      <w:start w:val="1"/>
      <w:numFmt w:val="decimal"/>
      <w:lvlText w:val="%4."/>
      <w:lvlJc w:val="left"/>
      <w:pPr>
        <w:tabs>
          <w:tab w:val="num" w:pos="2880"/>
        </w:tabs>
        <w:ind w:left="2880" w:hanging="360"/>
      </w:pPr>
      <w:rPr>
        <w:rFonts w:cs="Times New Roman"/>
      </w:rPr>
    </w:lvl>
    <w:lvl w:ilvl="4" w:tplc="F678E412">
      <w:start w:val="1"/>
      <w:numFmt w:val="lowerLetter"/>
      <w:lvlText w:val="%5."/>
      <w:lvlJc w:val="left"/>
      <w:pPr>
        <w:tabs>
          <w:tab w:val="num" w:pos="3600"/>
        </w:tabs>
        <w:ind w:left="3600" w:hanging="360"/>
      </w:pPr>
      <w:rPr>
        <w:rFonts w:cs="Times New Roman"/>
      </w:rPr>
    </w:lvl>
    <w:lvl w:ilvl="5" w:tplc="3C24BD28">
      <w:start w:val="1"/>
      <w:numFmt w:val="lowerRoman"/>
      <w:lvlText w:val="%6."/>
      <w:lvlJc w:val="right"/>
      <w:pPr>
        <w:tabs>
          <w:tab w:val="num" w:pos="4320"/>
        </w:tabs>
        <w:ind w:left="4320" w:hanging="180"/>
      </w:pPr>
      <w:rPr>
        <w:rFonts w:cs="Times New Roman"/>
      </w:rPr>
    </w:lvl>
    <w:lvl w:ilvl="6" w:tplc="4BC08BF4">
      <w:start w:val="1"/>
      <w:numFmt w:val="decimal"/>
      <w:lvlText w:val="%7."/>
      <w:lvlJc w:val="left"/>
      <w:pPr>
        <w:tabs>
          <w:tab w:val="num" w:pos="5040"/>
        </w:tabs>
        <w:ind w:left="5040" w:hanging="360"/>
      </w:pPr>
      <w:rPr>
        <w:rFonts w:cs="Times New Roman"/>
      </w:rPr>
    </w:lvl>
    <w:lvl w:ilvl="7" w:tplc="932CAD08">
      <w:start w:val="1"/>
      <w:numFmt w:val="lowerLetter"/>
      <w:lvlText w:val="%8."/>
      <w:lvlJc w:val="left"/>
      <w:pPr>
        <w:tabs>
          <w:tab w:val="num" w:pos="5760"/>
        </w:tabs>
        <w:ind w:left="5760" w:hanging="360"/>
      </w:pPr>
      <w:rPr>
        <w:rFonts w:cs="Times New Roman"/>
      </w:rPr>
    </w:lvl>
    <w:lvl w:ilvl="8" w:tplc="B13E1302">
      <w:start w:val="1"/>
      <w:numFmt w:val="lowerRoman"/>
      <w:lvlText w:val="%9."/>
      <w:lvlJc w:val="right"/>
      <w:pPr>
        <w:tabs>
          <w:tab w:val="num" w:pos="6480"/>
        </w:tabs>
        <w:ind w:left="6480" w:hanging="180"/>
      </w:pPr>
      <w:rPr>
        <w:rFonts w:cs="Times New Roman"/>
      </w:rPr>
    </w:lvl>
  </w:abstractNum>
  <w:abstractNum w:abstractNumId="28" w15:restartNumberingAfterBreak="0">
    <w:nsid w:val="2FB976DD"/>
    <w:multiLevelType w:val="hybridMultilevel"/>
    <w:tmpl w:val="EBA4A4CA"/>
    <w:lvl w:ilvl="0" w:tplc="0409000F">
      <w:start w:val="1"/>
      <w:numFmt w:val="decimal"/>
      <w:pStyle w:val="XNumberedlist"/>
      <w:lvlText w:val="%1."/>
      <w:lvlJc w:val="left"/>
      <w:pPr>
        <w:ind w:left="92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34404A95"/>
    <w:multiLevelType w:val="hybridMultilevel"/>
    <w:tmpl w:val="92CE8186"/>
    <w:lvl w:ilvl="0" w:tplc="2EBADB1C">
      <w:start w:val="1"/>
      <w:numFmt w:val="bullet"/>
      <w:pStyle w:val="Paragraphbulleted"/>
      <w:lvlText w:val=""/>
      <w:lvlJc w:val="left"/>
      <w:pPr>
        <w:ind w:left="1004" w:hanging="360"/>
      </w:pPr>
      <w:rPr>
        <w:rFonts w:ascii="Symbol" w:hAnsi="Symbol" w:hint="default"/>
      </w:rPr>
    </w:lvl>
    <w:lvl w:ilvl="1" w:tplc="041F0019" w:tentative="1">
      <w:start w:val="1"/>
      <w:numFmt w:val="bullet"/>
      <w:lvlText w:val="o"/>
      <w:lvlJc w:val="left"/>
      <w:pPr>
        <w:ind w:left="1724" w:hanging="360"/>
      </w:pPr>
      <w:rPr>
        <w:rFonts w:ascii="Courier New" w:hAnsi="Courier New" w:cs="Courier New" w:hint="default"/>
      </w:rPr>
    </w:lvl>
    <w:lvl w:ilvl="2" w:tplc="041F001B" w:tentative="1">
      <w:start w:val="1"/>
      <w:numFmt w:val="bullet"/>
      <w:lvlText w:val=""/>
      <w:lvlJc w:val="left"/>
      <w:pPr>
        <w:ind w:left="2444" w:hanging="360"/>
      </w:pPr>
      <w:rPr>
        <w:rFonts w:ascii="Wingdings" w:hAnsi="Wingdings" w:hint="default"/>
      </w:rPr>
    </w:lvl>
    <w:lvl w:ilvl="3" w:tplc="041F000F" w:tentative="1">
      <w:start w:val="1"/>
      <w:numFmt w:val="bullet"/>
      <w:lvlText w:val=""/>
      <w:lvlJc w:val="left"/>
      <w:pPr>
        <w:ind w:left="3164" w:hanging="360"/>
      </w:pPr>
      <w:rPr>
        <w:rFonts w:ascii="Symbol" w:hAnsi="Symbol" w:hint="default"/>
      </w:rPr>
    </w:lvl>
    <w:lvl w:ilvl="4" w:tplc="041F0019" w:tentative="1">
      <w:start w:val="1"/>
      <w:numFmt w:val="bullet"/>
      <w:lvlText w:val="o"/>
      <w:lvlJc w:val="left"/>
      <w:pPr>
        <w:ind w:left="3884" w:hanging="360"/>
      </w:pPr>
      <w:rPr>
        <w:rFonts w:ascii="Courier New" w:hAnsi="Courier New" w:cs="Courier New" w:hint="default"/>
      </w:rPr>
    </w:lvl>
    <w:lvl w:ilvl="5" w:tplc="041F001B" w:tentative="1">
      <w:start w:val="1"/>
      <w:numFmt w:val="bullet"/>
      <w:lvlText w:val=""/>
      <w:lvlJc w:val="left"/>
      <w:pPr>
        <w:ind w:left="4604" w:hanging="360"/>
      </w:pPr>
      <w:rPr>
        <w:rFonts w:ascii="Wingdings" w:hAnsi="Wingdings" w:hint="default"/>
      </w:rPr>
    </w:lvl>
    <w:lvl w:ilvl="6" w:tplc="041F000F" w:tentative="1">
      <w:start w:val="1"/>
      <w:numFmt w:val="bullet"/>
      <w:lvlText w:val=""/>
      <w:lvlJc w:val="left"/>
      <w:pPr>
        <w:ind w:left="5324" w:hanging="360"/>
      </w:pPr>
      <w:rPr>
        <w:rFonts w:ascii="Symbol" w:hAnsi="Symbol" w:hint="default"/>
      </w:rPr>
    </w:lvl>
    <w:lvl w:ilvl="7" w:tplc="041F0019" w:tentative="1">
      <w:start w:val="1"/>
      <w:numFmt w:val="bullet"/>
      <w:lvlText w:val="o"/>
      <w:lvlJc w:val="left"/>
      <w:pPr>
        <w:ind w:left="6044" w:hanging="360"/>
      </w:pPr>
      <w:rPr>
        <w:rFonts w:ascii="Courier New" w:hAnsi="Courier New" w:cs="Courier New" w:hint="default"/>
      </w:rPr>
    </w:lvl>
    <w:lvl w:ilvl="8" w:tplc="041F001B" w:tentative="1">
      <w:start w:val="1"/>
      <w:numFmt w:val="bullet"/>
      <w:lvlText w:val=""/>
      <w:lvlJc w:val="left"/>
      <w:pPr>
        <w:ind w:left="6764" w:hanging="360"/>
      </w:pPr>
      <w:rPr>
        <w:rFonts w:ascii="Wingdings" w:hAnsi="Wingdings" w:hint="default"/>
      </w:rPr>
    </w:lvl>
  </w:abstractNum>
  <w:abstractNum w:abstractNumId="30" w15:restartNumberingAfterBreak="0">
    <w:nsid w:val="37660336"/>
    <w:multiLevelType w:val="hybridMultilevel"/>
    <w:tmpl w:val="754EAC84"/>
    <w:lvl w:ilvl="0" w:tplc="70EA3AD0">
      <w:start w:val="1"/>
      <w:numFmt w:val="bullet"/>
      <w:pStyle w:val="bulletlist"/>
      <w:lvlText w:val=""/>
      <w:lvlJc w:val="left"/>
      <w:pPr>
        <w:tabs>
          <w:tab w:val="num" w:pos="648"/>
        </w:tabs>
        <w:ind w:left="648" w:hanging="360"/>
      </w:pPr>
      <w:rPr>
        <w:rFonts w:ascii="Symbol" w:hAnsi="Symbol" w:hint="default"/>
      </w:rPr>
    </w:lvl>
    <w:lvl w:ilvl="1" w:tplc="C4A805A2">
      <w:start w:val="1"/>
      <w:numFmt w:val="bullet"/>
      <w:lvlText w:val="o"/>
      <w:lvlJc w:val="left"/>
      <w:pPr>
        <w:tabs>
          <w:tab w:val="num" w:pos="1440"/>
        </w:tabs>
        <w:ind w:left="1440" w:hanging="360"/>
      </w:pPr>
      <w:rPr>
        <w:rFonts w:ascii="Courier New" w:hAnsi="Courier New" w:hint="default"/>
      </w:rPr>
    </w:lvl>
    <w:lvl w:ilvl="2" w:tplc="9968C594">
      <w:start w:val="1"/>
      <w:numFmt w:val="bullet"/>
      <w:lvlText w:val=""/>
      <w:lvlJc w:val="left"/>
      <w:pPr>
        <w:tabs>
          <w:tab w:val="num" w:pos="2160"/>
        </w:tabs>
        <w:ind w:left="2160" w:hanging="360"/>
      </w:pPr>
      <w:rPr>
        <w:rFonts w:ascii="Wingdings" w:hAnsi="Wingdings" w:hint="default"/>
      </w:rPr>
    </w:lvl>
    <w:lvl w:ilvl="3" w:tplc="761EE4D0">
      <w:start w:val="1"/>
      <w:numFmt w:val="bullet"/>
      <w:lvlText w:val=""/>
      <w:lvlJc w:val="left"/>
      <w:pPr>
        <w:tabs>
          <w:tab w:val="num" w:pos="2880"/>
        </w:tabs>
        <w:ind w:left="2880" w:hanging="360"/>
      </w:pPr>
      <w:rPr>
        <w:rFonts w:ascii="Symbol" w:hAnsi="Symbol" w:hint="default"/>
      </w:rPr>
    </w:lvl>
    <w:lvl w:ilvl="4" w:tplc="97ECD0FC">
      <w:start w:val="1"/>
      <w:numFmt w:val="bullet"/>
      <w:lvlText w:val="o"/>
      <w:lvlJc w:val="left"/>
      <w:pPr>
        <w:tabs>
          <w:tab w:val="num" w:pos="3600"/>
        </w:tabs>
        <w:ind w:left="3600" w:hanging="360"/>
      </w:pPr>
      <w:rPr>
        <w:rFonts w:ascii="Courier New" w:hAnsi="Courier New" w:hint="default"/>
      </w:rPr>
    </w:lvl>
    <w:lvl w:ilvl="5" w:tplc="0B181C34">
      <w:start w:val="1"/>
      <w:numFmt w:val="bullet"/>
      <w:lvlText w:val=""/>
      <w:lvlJc w:val="left"/>
      <w:pPr>
        <w:tabs>
          <w:tab w:val="num" w:pos="4320"/>
        </w:tabs>
        <w:ind w:left="4320" w:hanging="360"/>
      </w:pPr>
      <w:rPr>
        <w:rFonts w:ascii="Wingdings" w:hAnsi="Wingdings" w:hint="default"/>
      </w:rPr>
    </w:lvl>
    <w:lvl w:ilvl="6" w:tplc="5024DDE4">
      <w:start w:val="1"/>
      <w:numFmt w:val="bullet"/>
      <w:lvlText w:val=""/>
      <w:lvlJc w:val="left"/>
      <w:pPr>
        <w:tabs>
          <w:tab w:val="num" w:pos="5040"/>
        </w:tabs>
        <w:ind w:left="5040" w:hanging="360"/>
      </w:pPr>
      <w:rPr>
        <w:rFonts w:ascii="Symbol" w:hAnsi="Symbol" w:hint="default"/>
      </w:rPr>
    </w:lvl>
    <w:lvl w:ilvl="7" w:tplc="2438F580">
      <w:start w:val="1"/>
      <w:numFmt w:val="bullet"/>
      <w:lvlText w:val="o"/>
      <w:lvlJc w:val="left"/>
      <w:pPr>
        <w:tabs>
          <w:tab w:val="num" w:pos="5760"/>
        </w:tabs>
        <w:ind w:left="5760" w:hanging="360"/>
      </w:pPr>
      <w:rPr>
        <w:rFonts w:ascii="Courier New" w:hAnsi="Courier New" w:hint="default"/>
      </w:rPr>
    </w:lvl>
    <w:lvl w:ilvl="8" w:tplc="BCB0667A">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8281F98"/>
    <w:multiLevelType w:val="multilevel"/>
    <w:tmpl w:val="3C2CC1EE"/>
    <w:styleLink w:val="GeerliListe2"/>
    <w:lvl w:ilvl="0">
      <w:start w:val="4"/>
      <w:numFmt w:val="decimal"/>
      <w:isLgl/>
      <w:lvlText w:val="%1"/>
      <w:lvlJc w:val="left"/>
      <w:pPr>
        <w:tabs>
          <w:tab w:val="num" w:pos="432"/>
        </w:tabs>
        <w:ind w:left="432" w:hanging="432"/>
      </w:pPr>
      <w:rPr>
        <w:rFonts w:hint="default"/>
      </w:rPr>
    </w:lvl>
    <w:lvl w:ilvl="1">
      <w:start w:val="1"/>
      <w:numFmt w:val="decimal"/>
      <w:lvlText w:val="4.%2"/>
      <w:lvlJc w:val="left"/>
      <w:pPr>
        <w:tabs>
          <w:tab w:val="num" w:pos="576"/>
        </w:tabs>
        <w:ind w:left="576" w:hanging="576"/>
      </w:pPr>
      <w:rPr>
        <w:rFonts w:hint="default"/>
      </w:rPr>
    </w:lvl>
    <w:lvl w:ilvl="2">
      <w:start w:val="1"/>
      <w:numFmt w:val="decimal"/>
      <w:lvlText w:val="2.%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3E910C2B"/>
    <w:multiLevelType w:val="hybridMultilevel"/>
    <w:tmpl w:val="D924EC6A"/>
    <w:lvl w:ilvl="0" w:tplc="58A8A5E0">
      <w:start w:val="1"/>
      <w:numFmt w:val="decimal"/>
      <w:pStyle w:val="ekil"/>
      <w:lvlText w:val="Grafik %1."/>
      <w:lvlJc w:val="left"/>
      <w:pPr>
        <w:ind w:left="3054" w:hanging="360"/>
      </w:pPr>
      <w:rPr>
        <w:rFonts w:hint="default"/>
      </w:rPr>
    </w:lvl>
    <w:lvl w:ilvl="1" w:tplc="0D5C03CA" w:tentative="1">
      <w:start w:val="1"/>
      <w:numFmt w:val="lowerLetter"/>
      <w:lvlText w:val="%2."/>
      <w:lvlJc w:val="left"/>
      <w:pPr>
        <w:ind w:left="3774" w:hanging="360"/>
      </w:pPr>
    </w:lvl>
    <w:lvl w:ilvl="2" w:tplc="DDB4DCBE" w:tentative="1">
      <w:start w:val="1"/>
      <w:numFmt w:val="lowerRoman"/>
      <w:lvlText w:val="%3."/>
      <w:lvlJc w:val="right"/>
      <w:pPr>
        <w:ind w:left="4494" w:hanging="180"/>
      </w:pPr>
    </w:lvl>
    <w:lvl w:ilvl="3" w:tplc="F914F682" w:tentative="1">
      <w:start w:val="1"/>
      <w:numFmt w:val="decimal"/>
      <w:lvlText w:val="%4."/>
      <w:lvlJc w:val="left"/>
      <w:pPr>
        <w:ind w:left="5214" w:hanging="360"/>
      </w:pPr>
    </w:lvl>
    <w:lvl w:ilvl="4" w:tplc="623AB6B6" w:tentative="1">
      <w:start w:val="1"/>
      <w:numFmt w:val="lowerLetter"/>
      <w:lvlText w:val="%5."/>
      <w:lvlJc w:val="left"/>
      <w:pPr>
        <w:ind w:left="5934" w:hanging="360"/>
      </w:pPr>
    </w:lvl>
    <w:lvl w:ilvl="5" w:tplc="DD244CA0" w:tentative="1">
      <w:start w:val="1"/>
      <w:numFmt w:val="lowerRoman"/>
      <w:lvlText w:val="%6."/>
      <w:lvlJc w:val="right"/>
      <w:pPr>
        <w:ind w:left="6654" w:hanging="180"/>
      </w:pPr>
    </w:lvl>
    <w:lvl w:ilvl="6" w:tplc="F388368A" w:tentative="1">
      <w:start w:val="1"/>
      <w:numFmt w:val="decimal"/>
      <w:lvlText w:val="%7."/>
      <w:lvlJc w:val="left"/>
      <w:pPr>
        <w:ind w:left="7374" w:hanging="360"/>
      </w:pPr>
    </w:lvl>
    <w:lvl w:ilvl="7" w:tplc="C74891C8" w:tentative="1">
      <w:start w:val="1"/>
      <w:numFmt w:val="lowerLetter"/>
      <w:lvlText w:val="%8."/>
      <w:lvlJc w:val="left"/>
      <w:pPr>
        <w:ind w:left="8094" w:hanging="360"/>
      </w:pPr>
    </w:lvl>
    <w:lvl w:ilvl="8" w:tplc="36420FB4" w:tentative="1">
      <w:start w:val="1"/>
      <w:numFmt w:val="lowerRoman"/>
      <w:lvlText w:val="%9."/>
      <w:lvlJc w:val="right"/>
      <w:pPr>
        <w:ind w:left="8814" w:hanging="180"/>
      </w:pPr>
    </w:lvl>
  </w:abstractNum>
  <w:abstractNum w:abstractNumId="33" w15:restartNumberingAfterBreak="0">
    <w:nsid w:val="43A95F26"/>
    <w:multiLevelType w:val="multilevel"/>
    <w:tmpl w:val="44F6E234"/>
    <w:lvl w:ilvl="0">
      <w:start w:val="1"/>
      <w:numFmt w:val="upperRoman"/>
      <w:pStyle w:val="stBalk1"/>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4" w15:restartNumberingAfterBreak="0">
    <w:nsid w:val="44FC39CF"/>
    <w:multiLevelType w:val="multilevel"/>
    <w:tmpl w:val="B116255E"/>
    <w:lvl w:ilvl="0">
      <w:start w:val="1"/>
      <w:numFmt w:val="bullet"/>
      <w:pStyle w:val="BASLIK1"/>
      <w:lvlText w:val=""/>
      <w:lvlJc w:val="left"/>
      <w:pPr>
        <w:tabs>
          <w:tab w:val="num" w:pos="720"/>
        </w:tabs>
        <w:ind w:left="720" w:hanging="360"/>
      </w:pPr>
      <w:rPr>
        <w:rFonts w:ascii="Symbol" w:hAnsi="Symbol" w:hint="default"/>
        <w:sz w:val="20"/>
      </w:rPr>
    </w:lvl>
    <w:lvl w:ilvl="1">
      <w:start w:val="1"/>
      <w:numFmt w:val="bullet"/>
      <w:pStyle w:val="BASLIK2"/>
      <w:lvlText w:val="o"/>
      <w:lvlJc w:val="left"/>
      <w:pPr>
        <w:tabs>
          <w:tab w:val="num" w:pos="1440"/>
        </w:tabs>
        <w:ind w:left="1440" w:hanging="360"/>
      </w:pPr>
      <w:rPr>
        <w:rFonts w:ascii="Courier New" w:hAnsi="Courier New" w:hint="default"/>
        <w:sz w:val="20"/>
      </w:rPr>
    </w:lvl>
    <w:lvl w:ilvl="2">
      <w:start w:val="1"/>
      <w:numFmt w:val="lowerLetter"/>
      <w:pStyle w:val="BASLIK3"/>
      <w:lvlText w:val="%3."/>
      <w:lvlJc w:val="left"/>
      <w:pPr>
        <w:ind w:left="2160" w:hanging="360"/>
      </w:pPr>
      <w:rPr>
        <w:rFonts w:hint="default"/>
      </w:rPr>
    </w:lvl>
    <w:lvl w:ilvl="3">
      <w:start w:val="1"/>
      <w:numFmt w:val="decimal"/>
      <w:pStyle w:val="BASLIK4"/>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1940C9"/>
    <w:multiLevelType w:val="multilevel"/>
    <w:tmpl w:val="42B2312A"/>
    <w:styleLink w:val="CurrentList1"/>
    <w:lvl w:ilvl="0">
      <w:start w:val="1"/>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36"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hint="default"/>
        <w:sz w:val="16"/>
      </w:rPr>
    </w:lvl>
    <w:lvl w:ilvl="1">
      <w:start w:val="1"/>
      <w:numFmt w:val="bullet"/>
      <w:lvlText w:val=""/>
      <w:lvlJc w:val="left"/>
      <w:pPr>
        <w:tabs>
          <w:tab w:val="num" w:pos="288"/>
        </w:tabs>
        <w:ind w:left="288" w:hanging="288"/>
      </w:pPr>
      <w:rPr>
        <w:rFonts w:ascii="Symbol" w:eastAsia="SimSun" w:hAnsi="Symbol" w:hint="default"/>
        <w:sz w:val="24"/>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7" w15:restartNumberingAfterBreak="0">
    <w:nsid w:val="50232215"/>
    <w:multiLevelType w:val="multilevel"/>
    <w:tmpl w:val="E8742F18"/>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webHidden w:val="0"/>
        <w:color w:val="000000"/>
        <w:spacing w:val="0"/>
        <w:kern w:val="0"/>
        <w:position w:val="0"/>
        <w:sz w:val="20"/>
        <w:szCs w:val="24"/>
        <w:u w:val="none"/>
        <w:effect w:val="none"/>
        <w:vertAlign w:val="baseline"/>
        <w:specVanish w:val="0"/>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8" w15:restartNumberingAfterBreak="0">
    <w:nsid w:val="52CA544A"/>
    <w:multiLevelType w:val="singleLevel"/>
    <w:tmpl w:val="AED6D67E"/>
    <w:styleLink w:val="1111112"/>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9" w15:restartNumberingAfterBreak="0">
    <w:nsid w:val="532860C8"/>
    <w:multiLevelType w:val="multilevel"/>
    <w:tmpl w:val="36DC149E"/>
    <w:lvl w:ilvl="0">
      <w:start w:val="1"/>
      <w:numFmt w:val="decimal"/>
      <w:lvlText w:val="%1."/>
      <w:lvlJc w:val="left"/>
      <w:pPr>
        <w:tabs>
          <w:tab w:val="num" w:pos="0"/>
        </w:tabs>
        <w:ind w:left="360" w:hanging="360"/>
      </w:pPr>
      <w:rPr>
        <w:rFonts w:ascii="Wingdings" w:hAnsi="Wingdings" w:cs="Wingdings"/>
        <w:b/>
      </w:rPr>
    </w:lvl>
    <w:lvl w:ilvl="1">
      <w:start w:val="1"/>
      <w:numFmt w:val="decimal"/>
      <w:pStyle w:val="AltBaslkSau"/>
      <w:lvlText w:val="%1.%2."/>
      <w:lvlJc w:val="left"/>
      <w:pPr>
        <w:tabs>
          <w:tab w:val="num" w:pos="0"/>
        </w:tabs>
        <w:ind w:left="984" w:hanging="360"/>
      </w:pPr>
    </w:lvl>
    <w:lvl w:ilvl="2">
      <w:start w:val="1"/>
      <w:numFmt w:val="decimal"/>
      <w:pStyle w:val="IkincilAltBaslikSau"/>
      <w:lvlText w:val="%1.%2.%3."/>
      <w:lvlJc w:val="left"/>
      <w:pPr>
        <w:tabs>
          <w:tab w:val="num" w:pos="-1248"/>
        </w:tabs>
        <w:ind w:left="720" w:hanging="720"/>
      </w:pPr>
    </w:lvl>
    <w:lvl w:ilvl="3">
      <w:start w:val="1"/>
      <w:numFmt w:val="decimal"/>
      <w:lvlText w:val="%1.%2.%3.%4."/>
      <w:lvlJc w:val="left"/>
      <w:pPr>
        <w:tabs>
          <w:tab w:val="num" w:pos="0"/>
        </w:tabs>
        <w:ind w:left="2592" w:hanging="720"/>
      </w:pPr>
    </w:lvl>
    <w:lvl w:ilvl="4">
      <w:start w:val="1"/>
      <w:numFmt w:val="decimal"/>
      <w:lvlText w:val="%1.%2.%3.%4.%5."/>
      <w:lvlJc w:val="left"/>
      <w:pPr>
        <w:tabs>
          <w:tab w:val="num" w:pos="0"/>
        </w:tabs>
        <w:ind w:left="3576" w:hanging="1080"/>
      </w:pPr>
    </w:lvl>
    <w:lvl w:ilvl="5">
      <w:start w:val="1"/>
      <w:numFmt w:val="decimal"/>
      <w:lvlText w:val="%1.%2.%3.%4.%5.%6."/>
      <w:lvlJc w:val="left"/>
      <w:pPr>
        <w:tabs>
          <w:tab w:val="num" w:pos="0"/>
        </w:tabs>
        <w:ind w:left="4200" w:hanging="1080"/>
      </w:pPr>
    </w:lvl>
    <w:lvl w:ilvl="6">
      <w:start w:val="1"/>
      <w:numFmt w:val="decimal"/>
      <w:lvlText w:val="%1.%2.%3.%4.%5.%6.%7."/>
      <w:lvlJc w:val="left"/>
      <w:pPr>
        <w:tabs>
          <w:tab w:val="num" w:pos="0"/>
        </w:tabs>
        <w:ind w:left="5184" w:hanging="1440"/>
      </w:pPr>
    </w:lvl>
    <w:lvl w:ilvl="7">
      <w:start w:val="1"/>
      <w:numFmt w:val="decimal"/>
      <w:lvlText w:val="%1.%2.%3.%4.%5.%6.%7.%8."/>
      <w:lvlJc w:val="left"/>
      <w:pPr>
        <w:tabs>
          <w:tab w:val="num" w:pos="0"/>
        </w:tabs>
        <w:ind w:left="5808" w:hanging="1440"/>
      </w:pPr>
    </w:lvl>
    <w:lvl w:ilvl="8">
      <w:start w:val="1"/>
      <w:numFmt w:val="decimal"/>
      <w:lvlText w:val="%1.%2.%3.%4.%5.%6.%7.%8.%9."/>
      <w:lvlJc w:val="left"/>
      <w:pPr>
        <w:tabs>
          <w:tab w:val="num" w:pos="0"/>
        </w:tabs>
        <w:ind w:left="6792" w:hanging="1800"/>
      </w:pPr>
    </w:lvl>
  </w:abstractNum>
  <w:abstractNum w:abstractNumId="40" w15:restartNumberingAfterBreak="0">
    <w:nsid w:val="539B1FBB"/>
    <w:multiLevelType w:val="hybridMultilevel"/>
    <w:tmpl w:val="ED9E8092"/>
    <w:styleLink w:val="IEEEBullet11"/>
    <w:lvl w:ilvl="0" w:tplc="5EA8E972">
      <w:start w:val="1"/>
      <w:numFmt w:val="decimal"/>
      <w:lvlText w:val="%1."/>
      <w:lvlJc w:val="left"/>
      <w:pPr>
        <w:ind w:left="720" w:hanging="360"/>
      </w:pPr>
    </w:lvl>
    <w:lvl w:ilvl="1" w:tplc="5C2ED330" w:tentative="1">
      <w:start w:val="1"/>
      <w:numFmt w:val="lowerLetter"/>
      <w:lvlText w:val="%2."/>
      <w:lvlJc w:val="left"/>
      <w:pPr>
        <w:ind w:left="1440" w:hanging="360"/>
      </w:pPr>
    </w:lvl>
    <w:lvl w:ilvl="2" w:tplc="57B08844" w:tentative="1">
      <w:start w:val="1"/>
      <w:numFmt w:val="lowerRoman"/>
      <w:lvlText w:val="%3."/>
      <w:lvlJc w:val="right"/>
      <w:pPr>
        <w:ind w:left="2160" w:hanging="180"/>
      </w:pPr>
    </w:lvl>
    <w:lvl w:ilvl="3" w:tplc="311C7B5E" w:tentative="1">
      <w:start w:val="1"/>
      <w:numFmt w:val="decimal"/>
      <w:lvlText w:val="%4."/>
      <w:lvlJc w:val="left"/>
      <w:pPr>
        <w:ind w:left="2880" w:hanging="360"/>
      </w:pPr>
    </w:lvl>
    <w:lvl w:ilvl="4" w:tplc="31DE819A" w:tentative="1">
      <w:start w:val="1"/>
      <w:numFmt w:val="lowerLetter"/>
      <w:lvlText w:val="%5."/>
      <w:lvlJc w:val="left"/>
      <w:pPr>
        <w:ind w:left="3600" w:hanging="360"/>
      </w:pPr>
    </w:lvl>
    <w:lvl w:ilvl="5" w:tplc="9A5C2CDC" w:tentative="1">
      <w:start w:val="1"/>
      <w:numFmt w:val="lowerRoman"/>
      <w:lvlText w:val="%6."/>
      <w:lvlJc w:val="right"/>
      <w:pPr>
        <w:ind w:left="4320" w:hanging="180"/>
      </w:pPr>
    </w:lvl>
    <w:lvl w:ilvl="6" w:tplc="73D63694" w:tentative="1">
      <w:start w:val="1"/>
      <w:numFmt w:val="decimal"/>
      <w:lvlText w:val="%7."/>
      <w:lvlJc w:val="left"/>
      <w:pPr>
        <w:ind w:left="5040" w:hanging="360"/>
      </w:pPr>
    </w:lvl>
    <w:lvl w:ilvl="7" w:tplc="32FC3E2C" w:tentative="1">
      <w:start w:val="1"/>
      <w:numFmt w:val="lowerLetter"/>
      <w:lvlText w:val="%8."/>
      <w:lvlJc w:val="left"/>
      <w:pPr>
        <w:ind w:left="5760" w:hanging="360"/>
      </w:pPr>
    </w:lvl>
    <w:lvl w:ilvl="8" w:tplc="7EF037EE" w:tentative="1">
      <w:start w:val="1"/>
      <w:numFmt w:val="lowerRoman"/>
      <w:lvlText w:val="%9."/>
      <w:lvlJc w:val="right"/>
      <w:pPr>
        <w:ind w:left="6480" w:hanging="180"/>
      </w:pPr>
    </w:lvl>
  </w:abstractNum>
  <w:abstractNum w:abstractNumId="41" w15:restartNumberingAfterBreak="0">
    <w:nsid w:val="57B032BB"/>
    <w:multiLevelType w:val="multilevel"/>
    <w:tmpl w:val="D16A84B6"/>
    <w:lvl w:ilvl="0">
      <w:start w:val="1"/>
      <w:numFmt w:val="bullet"/>
      <w:pStyle w:val="LISTdash"/>
      <w:lvlText w:val=""/>
      <w:lvlJc w:val="left"/>
      <w:pPr>
        <w:tabs>
          <w:tab w:val="num" w:pos="570"/>
        </w:tabs>
        <w:ind w:left="397" w:hanging="187"/>
      </w:pPr>
      <w:rPr>
        <w:rFonts w:ascii="Symbol" w:hAnsi="Symbol" w:hint="default"/>
        <w:b/>
        <w:i w:val="0"/>
        <w:caps w:val="0"/>
        <w:strike w:val="0"/>
        <w:dstrike w:val="0"/>
        <w:outline w:val="0"/>
        <w:shadow w:val="0"/>
        <w:spacing w:val="0"/>
        <w:kern w:val="28"/>
        <w:position w:val="0"/>
        <w:sz w:val="20"/>
        <w:u w:val="none"/>
        <w:vertAlign w:val="baseline"/>
        <w:em w:val="none"/>
      </w:rPr>
    </w:lvl>
    <w:lvl w:ilvl="1">
      <w:start w:val="1"/>
      <w:numFmt w:val="bullet"/>
      <w:lvlText w:val=""/>
      <w:lvlJc w:val="left"/>
      <w:pPr>
        <w:tabs>
          <w:tab w:val="num" w:pos="757"/>
        </w:tabs>
        <w:ind w:left="584" w:hanging="187"/>
      </w:pPr>
      <w:rPr>
        <w:rFonts w:ascii="Symbol" w:hAnsi="Symbol" w:hint="default"/>
        <w:b w:val="0"/>
        <w:i w:val="0"/>
        <w:sz w:val="20"/>
      </w:rPr>
    </w:lvl>
    <w:lvl w:ilvl="2">
      <w:start w:val="1"/>
      <w:numFmt w:val="bullet"/>
      <w:lvlText w:val=""/>
      <w:lvlJc w:val="left"/>
      <w:pPr>
        <w:tabs>
          <w:tab w:val="num" w:pos="933"/>
        </w:tabs>
        <w:ind w:left="210" w:firstLine="363"/>
      </w:pPr>
      <w:rPr>
        <w:rFonts w:ascii="Symbol" w:hAnsi="Symbol" w:hint="default"/>
        <w:b w:val="0"/>
        <w:i/>
        <w:sz w:val="24"/>
      </w:rPr>
    </w:lvl>
    <w:lvl w:ilvl="3">
      <w:start w:val="1"/>
      <w:numFmt w:val="decimal"/>
      <w:suff w:val="space"/>
      <w:lvlText w:val="%1.%2.%3.%4."/>
      <w:lvlJc w:val="left"/>
      <w:pPr>
        <w:ind w:left="210" w:firstLine="0"/>
      </w:pPr>
      <w:rPr>
        <w:rFonts w:ascii="Times" w:hAnsi="Times" w:hint="default"/>
        <w:b w:val="0"/>
        <w:i/>
        <w:sz w:val="24"/>
      </w:rPr>
    </w:lvl>
    <w:lvl w:ilvl="4">
      <w:start w:val="1"/>
      <w:numFmt w:val="none"/>
      <w:suff w:val="nothing"/>
      <w:lvlText w:val=""/>
      <w:lvlJc w:val="left"/>
      <w:pPr>
        <w:ind w:left="210" w:firstLine="0"/>
      </w:pPr>
      <w:rPr>
        <w:rFonts w:hint="default"/>
      </w:rPr>
    </w:lvl>
    <w:lvl w:ilvl="5">
      <w:start w:val="1"/>
      <w:numFmt w:val="none"/>
      <w:suff w:val="nothing"/>
      <w:lvlText w:val=""/>
      <w:lvlJc w:val="left"/>
      <w:pPr>
        <w:ind w:left="1060" w:firstLine="0"/>
      </w:pPr>
      <w:rPr>
        <w:rFonts w:hint="default"/>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none"/>
      <w:suff w:val="nothing"/>
      <w:lvlText w:val=""/>
      <w:lvlJc w:val="left"/>
      <w:pPr>
        <w:ind w:left="720" w:firstLine="0"/>
      </w:pPr>
      <w:rPr>
        <w:rFonts w:hint="default"/>
      </w:rPr>
    </w:lvl>
  </w:abstractNum>
  <w:abstractNum w:abstractNumId="42" w15:restartNumberingAfterBreak="0">
    <w:nsid w:val="5C267121"/>
    <w:multiLevelType w:val="hybridMultilevel"/>
    <w:tmpl w:val="87E01A3C"/>
    <w:lvl w:ilvl="0" w:tplc="041F0001">
      <w:start w:val="1"/>
      <w:numFmt w:val="bullet"/>
      <w:pStyle w:val="BTC-Bullet-1"/>
      <w:lvlText w:val=""/>
      <w:lvlJc w:val="left"/>
      <w:pPr>
        <w:tabs>
          <w:tab w:val="num" w:pos="1701"/>
        </w:tabs>
        <w:ind w:left="1701" w:hanging="567"/>
      </w:pPr>
      <w:rPr>
        <w:rFonts w:ascii="Symbol" w:hAnsi="Symbol" w:hint="default"/>
      </w:rPr>
    </w:lvl>
    <w:lvl w:ilvl="1" w:tplc="04090003">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F6B5F38"/>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4" w15:restartNumberingAfterBreak="0">
    <w:nsid w:val="60155FE0"/>
    <w:multiLevelType w:val="hybridMultilevel"/>
    <w:tmpl w:val="48F8AC3E"/>
    <w:lvl w:ilvl="0" w:tplc="3F3C59B6">
      <w:start w:val="1"/>
      <w:numFmt w:val="bullet"/>
      <w:pStyle w:val="Bulletlist0"/>
      <w:lvlText w:val=""/>
      <w:lvlJc w:val="left"/>
      <w:pPr>
        <w:ind w:left="1570" w:hanging="360"/>
      </w:pPr>
      <w:rPr>
        <w:rFonts w:ascii="Symbol" w:hAnsi="Symbol" w:hint="default"/>
      </w:rPr>
    </w:lvl>
    <w:lvl w:ilvl="1" w:tplc="2B5261F0" w:tentative="1">
      <w:start w:val="1"/>
      <w:numFmt w:val="bullet"/>
      <w:lvlText w:val="o"/>
      <w:lvlJc w:val="left"/>
      <w:pPr>
        <w:ind w:left="2290" w:hanging="360"/>
      </w:pPr>
      <w:rPr>
        <w:rFonts w:ascii="Courier New" w:hAnsi="Courier New" w:cs="Courier New" w:hint="default"/>
      </w:rPr>
    </w:lvl>
    <w:lvl w:ilvl="2" w:tplc="A99EB774" w:tentative="1">
      <w:start w:val="1"/>
      <w:numFmt w:val="bullet"/>
      <w:lvlText w:val=""/>
      <w:lvlJc w:val="left"/>
      <w:pPr>
        <w:ind w:left="3010" w:hanging="360"/>
      </w:pPr>
      <w:rPr>
        <w:rFonts w:ascii="Wingdings" w:hAnsi="Wingdings" w:hint="default"/>
      </w:rPr>
    </w:lvl>
    <w:lvl w:ilvl="3" w:tplc="8BFA6A2A" w:tentative="1">
      <w:start w:val="1"/>
      <w:numFmt w:val="bullet"/>
      <w:lvlText w:val=""/>
      <w:lvlJc w:val="left"/>
      <w:pPr>
        <w:ind w:left="3730" w:hanging="360"/>
      </w:pPr>
      <w:rPr>
        <w:rFonts w:ascii="Symbol" w:hAnsi="Symbol" w:hint="default"/>
      </w:rPr>
    </w:lvl>
    <w:lvl w:ilvl="4" w:tplc="41327518" w:tentative="1">
      <w:start w:val="1"/>
      <w:numFmt w:val="bullet"/>
      <w:lvlText w:val="o"/>
      <w:lvlJc w:val="left"/>
      <w:pPr>
        <w:ind w:left="4450" w:hanging="360"/>
      </w:pPr>
      <w:rPr>
        <w:rFonts w:ascii="Courier New" w:hAnsi="Courier New" w:cs="Courier New" w:hint="default"/>
      </w:rPr>
    </w:lvl>
    <w:lvl w:ilvl="5" w:tplc="BD6EDFF8" w:tentative="1">
      <w:start w:val="1"/>
      <w:numFmt w:val="bullet"/>
      <w:lvlText w:val=""/>
      <w:lvlJc w:val="left"/>
      <w:pPr>
        <w:ind w:left="5170" w:hanging="360"/>
      </w:pPr>
      <w:rPr>
        <w:rFonts w:ascii="Wingdings" w:hAnsi="Wingdings" w:hint="default"/>
      </w:rPr>
    </w:lvl>
    <w:lvl w:ilvl="6" w:tplc="D8DAAC6E" w:tentative="1">
      <w:start w:val="1"/>
      <w:numFmt w:val="bullet"/>
      <w:lvlText w:val=""/>
      <w:lvlJc w:val="left"/>
      <w:pPr>
        <w:ind w:left="5890" w:hanging="360"/>
      </w:pPr>
      <w:rPr>
        <w:rFonts w:ascii="Symbol" w:hAnsi="Symbol" w:hint="default"/>
      </w:rPr>
    </w:lvl>
    <w:lvl w:ilvl="7" w:tplc="AAF86DEC" w:tentative="1">
      <w:start w:val="1"/>
      <w:numFmt w:val="bullet"/>
      <w:lvlText w:val="o"/>
      <w:lvlJc w:val="left"/>
      <w:pPr>
        <w:ind w:left="6610" w:hanging="360"/>
      </w:pPr>
      <w:rPr>
        <w:rFonts w:ascii="Courier New" w:hAnsi="Courier New" w:cs="Courier New" w:hint="default"/>
      </w:rPr>
    </w:lvl>
    <w:lvl w:ilvl="8" w:tplc="623E6490" w:tentative="1">
      <w:start w:val="1"/>
      <w:numFmt w:val="bullet"/>
      <w:lvlText w:val=""/>
      <w:lvlJc w:val="left"/>
      <w:pPr>
        <w:ind w:left="7330" w:hanging="360"/>
      </w:pPr>
      <w:rPr>
        <w:rFonts w:ascii="Wingdings" w:hAnsi="Wingdings" w:hint="default"/>
      </w:rPr>
    </w:lvl>
  </w:abstractNum>
  <w:abstractNum w:abstractNumId="45" w15:restartNumberingAfterBreak="0">
    <w:nsid w:val="61426C2F"/>
    <w:multiLevelType w:val="hybridMultilevel"/>
    <w:tmpl w:val="2EB08300"/>
    <w:lvl w:ilvl="0" w:tplc="09264004">
      <w:start w:val="1"/>
      <w:numFmt w:val="lowerLetter"/>
      <w:pStyle w:val="LISTnum"/>
      <w:lvlText w:val="%1)"/>
      <w:lvlJc w:val="left"/>
      <w:pPr>
        <w:tabs>
          <w:tab w:val="num" w:pos="564"/>
        </w:tabs>
        <w:ind w:left="499" w:hanging="295"/>
      </w:pPr>
      <w:rPr>
        <w:rFonts w:hint="default"/>
      </w:rPr>
    </w:lvl>
    <w:lvl w:ilvl="1" w:tplc="548ABA6C">
      <w:start w:val="1"/>
      <w:numFmt w:val="lowerLetter"/>
      <w:lvlText w:val="%2."/>
      <w:lvlJc w:val="left"/>
      <w:pPr>
        <w:tabs>
          <w:tab w:val="num" w:pos="1284"/>
        </w:tabs>
        <w:ind w:left="1284" w:hanging="360"/>
      </w:pPr>
    </w:lvl>
    <w:lvl w:ilvl="2" w:tplc="2F948566" w:tentative="1">
      <w:start w:val="1"/>
      <w:numFmt w:val="lowerRoman"/>
      <w:lvlText w:val="%3."/>
      <w:lvlJc w:val="right"/>
      <w:pPr>
        <w:tabs>
          <w:tab w:val="num" w:pos="2004"/>
        </w:tabs>
        <w:ind w:left="2004" w:hanging="180"/>
      </w:pPr>
    </w:lvl>
    <w:lvl w:ilvl="3" w:tplc="F90A9B42" w:tentative="1">
      <w:start w:val="1"/>
      <w:numFmt w:val="decimal"/>
      <w:lvlText w:val="%4."/>
      <w:lvlJc w:val="left"/>
      <w:pPr>
        <w:tabs>
          <w:tab w:val="num" w:pos="2724"/>
        </w:tabs>
        <w:ind w:left="2724" w:hanging="360"/>
      </w:pPr>
    </w:lvl>
    <w:lvl w:ilvl="4" w:tplc="C4FC7370" w:tentative="1">
      <w:start w:val="1"/>
      <w:numFmt w:val="lowerLetter"/>
      <w:lvlText w:val="%5."/>
      <w:lvlJc w:val="left"/>
      <w:pPr>
        <w:tabs>
          <w:tab w:val="num" w:pos="3444"/>
        </w:tabs>
        <w:ind w:left="3444" w:hanging="360"/>
      </w:pPr>
    </w:lvl>
    <w:lvl w:ilvl="5" w:tplc="33CC7180" w:tentative="1">
      <w:start w:val="1"/>
      <w:numFmt w:val="lowerRoman"/>
      <w:lvlText w:val="%6."/>
      <w:lvlJc w:val="right"/>
      <w:pPr>
        <w:tabs>
          <w:tab w:val="num" w:pos="4164"/>
        </w:tabs>
        <w:ind w:left="4164" w:hanging="180"/>
      </w:pPr>
    </w:lvl>
    <w:lvl w:ilvl="6" w:tplc="B2EA476C" w:tentative="1">
      <w:start w:val="1"/>
      <w:numFmt w:val="decimal"/>
      <w:lvlText w:val="%7."/>
      <w:lvlJc w:val="left"/>
      <w:pPr>
        <w:tabs>
          <w:tab w:val="num" w:pos="4884"/>
        </w:tabs>
        <w:ind w:left="4884" w:hanging="360"/>
      </w:pPr>
    </w:lvl>
    <w:lvl w:ilvl="7" w:tplc="71924882" w:tentative="1">
      <w:start w:val="1"/>
      <w:numFmt w:val="lowerLetter"/>
      <w:lvlText w:val="%8."/>
      <w:lvlJc w:val="left"/>
      <w:pPr>
        <w:tabs>
          <w:tab w:val="num" w:pos="5604"/>
        </w:tabs>
        <w:ind w:left="5604" w:hanging="360"/>
      </w:pPr>
    </w:lvl>
    <w:lvl w:ilvl="8" w:tplc="24CE3E8E" w:tentative="1">
      <w:start w:val="1"/>
      <w:numFmt w:val="lowerRoman"/>
      <w:lvlText w:val="%9."/>
      <w:lvlJc w:val="right"/>
      <w:pPr>
        <w:tabs>
          <w:tab w:val="num" w:pos="6324"/>
        </w:tabs>
        <w:ind w:left="6324" w:hanging="180"/>
      </w:pPr>
    </w:lvl>
  </w:abstractNum>
  <w:abstractNum w:abstractNumId="46" w15:restartNumberingAfterBreak="0">
    <w:nsid w:val="64747BC7"/>
    <w:multiLevelType w:val="multilevel"/>
    <w:tmpl w:val="04D84C5E"/>
    <w:lvl w:ilvl="0">
      <w:start w:val="1"/>
      <w:numFmt w:val="decimal"/>
      <w:pStyle w:val="BTC-Heading-1"/>
      <w:lvlText w:val="%1"/>
      <w:lvlJc w:val="left"/>
      <w:pPr>
        <w:tabs>
          <w:tab w:val="num" w:pos="1134"/>
        </w:tabs>
        <w:ind w:left="1134" w:hanging="1134"/>
      </w:pPr>
      <w:rPr>
        <w:rFonts w:ascii="Arial" w:hAnsi="Arial" w:hint="default"/>
        <w:b/>
        <w:i w:val="0"/>
        <w:caps/>
        <w:sz w:val="24"/>
      </w:rPr>
    </w:lvl>
    <w:lvl w:ilvl="1">
      <w:start w:val="1"/>
      <w:numFmt w:val="decimal"/>
      <w:pStyle w:val="BTC-Heading-2"/>
      <w:lvlText w:val="%1.%2"/>
      <w:lvlJc w:val="left"/>
      <w:pPr>
        <w:tabs>
          <w:tab w:val="num" w:pos="1134"/>
        </w:tabs>
        <w:ind w:left="1134" w:hanging="1134"/>
      </w:pPr>
      <w:rPr>
        <w:rFonts w:ascii="Arial" w:hAnsi="Arial" w:hint="default"/>
        <w:b/>
        <w:i w:val="0"/>
        <w:sz w:val="24"/>
        <w:szCs w:val="24"/>
      </w:rPr>
    </w:lvl>
    <w:lvl w:ilvl="2">
      <w:start w:val="1"/>
      <w:numFmt w:val="decimal"/>
      <w:pStyle w:val="BTC-Heading-3"/>
      <w:lvlText w:val="%1.%2.%3"/>
      <w:lvlJc w:val="left"/>
      <w:pPr>
        <w:tabs>
          <w:tab w:val="num" w:pos="1134"/>
        </w:tabs>
        <w:ind w:left="1134" w:hanging="1134"/>
      </w:pPr>
      <w:rPr>
        <w:rFonts w:ascii="Arial" w:hAnsi="Arial" w:hint="default"/>
        <w:b/>
        <w:i w:val="0"/>
        <w:sz w:val="24"/>
        <w:szCs w:val="24"/>
      </w:rPr>
    </w:lvl>
    <w:lvl w:ilvl="3">
      <w:start w:val="1"/>
      <w:numFmt w:val="decimal"/>
      <w:pStyle w:val="BTC-Heading-4"/>
      <w:lvlText w:val="%1.%2.%3.%4."/>
      <w:lvlJc w:val="left"/>
      <w:pPr>
        <w:tabs>
          <w:tab w:val="num" w:pos="1134"/>
        </w:tabs>
        <w:ind w:left="1134" w:hanging="1134"/>
      </w:pPr>
      <w:rPr>
        <w:rFonts w:ascii="Arial" w:hAnsi="Arial" w:hint="default"/>
        <w:b/>
        <w:i w:val="0"/>
        <w:sz w:val="24"/>
        <w:szCs w:val="24"/>
      </w:rPr>
    </w:lvl>
    <w:lvl w:ilvl="4">
      <w:start w:val="1"/>
      <w:numFmt w:val="decimal"/>
      <w:lvlText w:val="%1.%2.%3.%4.%5."/>
      <w:lvlJc w:val="left"/>
      <w:pPr>
        <w:tabs>
          <w:tab w:val="num" w:pos="4788"/>
        </w:tabs>
        <w:ind w:left="4500" w:hanging="792"/>
      </w:pPr>
      <w:rPr>
        <w:rFonts w:hint="default"/>
      </w:rPr>
    </w:lvl>
    <w:lvl w:ilvl="5">
      <w:start w:val="1"/>
      <w:numFmt w:val="decimal"/>
      <w:lvlText w:val="%1.%2.%3.%4.%5.%6."/>
      <w:lvlJc w:val="left"/>
      <w:pPr>
        <w:tabs>
          <w:tab w:val="num" w:pos="5508"/>
        </w:tabs>
        <w:ind w:left="5004" w:hanging="936"/>
      </w:pPr>
      <w:rPr>
        <w:rFonts w:hint="default"/>
      </w:rPr>
    </w:lvl>
    <w:lvl w:ilvl="6">
      <w:start w:val="1"/>
      <w:numFmt w:val="decimal"/>
      <w:lvlText w:val="%1.%2.%3.%4.%5.%6.%7."/>
      <w:lvlJc w:val="left"/>
      <w:pPr>
        <w:tabs>
          <w:tab w:val="num" w:pos="5868"/>
        </w:tabs>
        <w:ind w:left="5508" w:hanging="1080"/>
      </w:pPr>
      <w:rPr>
        <w:rFonts w:hint="default"/>
      </w:rPr>
    </w:lvl>
    <w:lvl w:ilvl="7">
      <w:start w:val="1"/>
      <w:numFmt w:val="decimal"/>
      <w:lvlText w:val="%1.%2.%3.%4.%5.%6.%7.%8."/>
      <w:lvlJc w:val="left"/>
      <w:pPr>
        <w:tabs>
          <w:tab w:val="num" w:pos="6588"/>
        </w:tabs>
        <w:ind w:left="6012" w:hanging="1224"/>
      </w:pPr>
      <w:rPr>
        <w:rFonts w:hint="default"/>
      </w:rPr>
    </w:lvl>
    <w:lvl w:ilvl="8">
      <w:start w:val="1"/>
      <w:numFmt w:val="decimal"/>
      <w:lvlText w:val="%1.%2.%3.%4.%5.%6.%7.%8.%9."/>
      <w:lvlJc w:val="left"/>
      <w:pPr>
        <w:tabs>
          <w:tab w:val="num" w:pos="7308"/>
        </w:tabs>
        <w:ind w:left="6588" w:hanging="1440"/>
      </w:pPr>
      <w:rPr>
        <w:rFonts w:hint="default"/>
      </w:rPr>
    </w:lvl>
  </w:abstractNum>
  <w:abstractNum w:abstractNumId="47" w15:restartNumberingAfterBreak="0">
    <w:nsid w:val="65AD747C"/>
    <w:multiLevelType w:val="hybridMultilevel"/>
    <w:tmpl w:val="5310F5DE"/>
    <w:lvl w:ilvl="0" w:tplc="5E6E0864">
      <w:start w:val="1"/>
      <w:numFmt w:val="decimal"/>
      <w:pStyle w:val="tablo"/>
      <w:lvlText w:val="Tablo %1."/>
      <w:lvlJc w:val="left"/>
      <w:pPr>
        <w:ind w:left="1068" w:hanging="36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1" w:tplc="3A5C25AA">
      <w:start w:val="1"/>
      <w:numFmt w:val="lowerLetter"/>
      <w:lvlText w:val="%2."/>
      <w:lvlJc w:val="left"/>
      <w:pPr>
        <w:ind w:left="871" w:hanging="360"/>
      </w:pPr>
    </w:lvl>
    <w:lvl w:ilvl="2" w:tplc="488237B0" w:tentative="1">
      <w:start w:val="1"/>
      <w:numFmt w:val="lowerRoman"/>
      <w:lvlText w:val="%3."/>
      <w:lvlJc w:val="right"/>
      <w:pPr>
        <w:ind w:left="1591" w:hanging="180"/>
      </w:pPr>
    </w:lvl>
    <w:lvl w:ilvl="3" w:tplc="A91E8376" w:tentative="1">
      <w:start w:val="1"/>
      <w:numFmt w:val="decimal"/>
      <w:lvlText w:val="%4."/>
      <w:lvlJc w:val="left"/>
      <w:pPr>
        <w:ind w:left="2311" w:hanging="360"/>
      </w:pPr>
    </w:lvl>
    <w:lvl w:ilvl="4" w:tplc="B36CA824" w:tentative="1">
      <w:start w:val="1"/>
      <w:numFmt w:val="lowerLetter"/>
      <w:lvlText w:val="%5."/>
      <w:lvlJc w:val="left"/>
      <w:pPr>
        <w:ind w:left="3031" w:hanging="360"/>
      </w:pPr>
    </w:lvl>
    <w:lvl w:ilvl="5" w:tplc="E86E41DC" w:tentative="1">
      <w:start w:val="1"/>
      <w:numFmt w:val="lowerRoman"/>
      <w:lvlText w:val="%6."/>
      <w:lvlJc w:val="right"/>
      <w:pPr>
        <w:ind w:left="3751" w:hanging="180"/>
      </w:pPr>
    </w:lvl>
    <w:lvl w:ilvl="6" w:tplc="E022174A" w:tentative="1">
      <w:start w:val="1"/>
      <w:numFmt w:val="decimal"/>
      <w:lvlText w:val="%7."/>
      <w:lvlJc w:val="left"/>
      <w:pPr>
        <w:ind w:left="4471" w:hanging="360"/>
      </w:pPr>
    </w:lvl>
    <w:lvl w:ilvl="7" w:tplc="D72C3950" w:tentative="1">
      <w:start w:val="1"/>
      <w:numFmt w:val="lowerLetter"/>
      <w:lvlText w:val="%8."/>
      <w:lvlJc w:val="left"/>
      <w:pPr>
        <w:ind w:left="5191" w:hanging="360"/>
      </w:pPr>
    </w:lvl>
    <w:lvl w:ilvl="8" w:tplc="FEE43EEC" w:tentative="1">
      <w:start w:val="1"/>
      <w:numFmt w:val="lowerRoman"/>
      <w:lvlText w:val="%9."/>
      <w:lvlJc w:val="right"/>
      <w:pPr>
        <w:ind w:left="5911" w:hanging="180"/>
      </w:pPr>
    </w:lvl>
  </w:abstractNum>
  <w:abstractNum w:abstractNumId="48" w15:restartNumberingAfterBreak="0">
    <w:nsid w:val="67D76567"/>
    <w:multiLevelType w:val="hybridMultilevel"/>
    <w:tmpl w:val="FCEA5BFA"/>
    <w:lvl w:ilvl="0" w:tplc="4F9A2750">
      <w:start w:val="1"/>
      <w:numFmt w:val="bullet"/>
      <w:pStyle w:val="BulletsM"/>
      <w:lvlText w:val=""/>
      <w:lvlJc w:val="left"/>
      <w:pPr>
        <w:tabs>
          <w:tab w:val="num" w:pos="720"/>
        </w:tabs>
        <w:ind w:left="720" w:hanging="360"/>
      </w:pPr>
      <w:rPr>
        <w:rFonts w:ascii="Wingdings" w:hAnsi="Wingdings" w:hint="default"/>
      </w:rPr>
    </w:lvl>
    <w:lvl w:ilvl="1" w:tplc="89C86698">
      <w:start w:val="1"/>
      <w:numFmt w:val="decimal"/>
      <w:lvlText w:val="%2."/>
      <w:lvlJc w:val="left"/>
      <w:pPr>
        <w:tabs>
          <w:tab w:val="num" w:pos="1440"/>
        </w:tabs>
        <w:ind w:left="1440" w:hanging="360"/>
      </w:pPr>
      <w:rPr>
        <w:rFonts w:hint="default"/>
      </w:rPr>
    </w:lvl>
    <w:lvl w:ilvl="2" w:tplc="521A27F0">
      <w:start w:val="1"/>
      <w:numFmt w:val="decimal"/>
      <w:lvlText w:val="(%3)"/>
      <w:lvlJc w:val="left"/>
      <w:pPr>
        <w:tabs>
          <w:tab w:val="num" w:pos="2160"/>
        </w:tabs>
        <w:ind w:left="2160" w:hanging="360"/>
      </w:pPr>
      <w:rPr>
        <w:rFonts w:hint="default"/>
      </w:rPr>
    </w:lvl>
    <w:lvl w:ilvl="3" w:tplc="7CDC9C5E" w:tentative="1">
      <w:start w:val="1"/>
      <w:numFmt w:val="bullet"/>
      <w:lvlText w:val=""/>
      <w:lvlJc w:val="left"/>
      <w:pPr>
        <w:tabs>
          <w:tab w:val="num" w:pos="2880"/>
        </w:tabs>
        <w:ind w:left="2880" w:hanging="360"/>
      </w:pPr>
      <w:rPr>
        <w:rFonts w:ascii="Symbol" w:hAnsi="Symbol" w:hint="default"/>
      </w:rPr>
    </w:lvl>
    <w:lvl w:ilvl="4" w:tplc="2976EAB4" w:tentative="1">
      <w:start w:val="1"/>
      <w:numFmt w:val="bullet"/>
      <w:lvlText w:val="o"/>
      <w:lvlJc w:val="left"/>
      <w:pPr>
        <w:tabs>
          <w:tab w:val="num" w:pos="3600"/>
        </w:tabs>
        <w:ind w:left="3600" w:hanging="360"/>
      </w:pPr>
      <w:rPr>
        <w:rFonts w:ascii="Courier New" w:hAnsi="Courier New" w:hint="default"/>
      </w:rPr>
    </w:lvl>
    <w:lvl w:ilvl="5" w:tplc="8E14207E" w:tentative="1">
      <w:start w:val="1"/>
      <w:numFmt w:val="bullet"/>
      <w:lvlText w:val=""/>
      <w:lvlJc w:val="left"/>
      <w:pPr>
        <w:tabs>
          <w:tab w:val="num" w:pos="4320"/>
        </w:tabs>
        <w:ind w:left="4320" w:hanging="360"/>
      </w:pPr>
      <w:rPr>
        <w:rFonts w:ascii="Wingdings" w:hAnsi="Wingdings" w:hint="default"/>
      </w:rPr>
    </w:lvl>
    <w:lvl w:ilvl="6" w:tplc="08A86608" w:tentative="1">
      <w:start w:val="1"/>
      <w:numFmt w:val="bullet"/>
      <w:lvlText w:val=""/>
      <w:lvlJc w:val="left"/>
      <w:pPr>
        <w:tabs>
          <w:tab w:val="num" w:pos="5040"/>
        </w:tabs>
        <w:ind w:left="5040" w:hanging="360"/>
      </w:pPr>
      <w:rPr>
        <w:rFonts w:ascii="Symbol" w:hAnsi="Symbol" w:hint="default"/>
      </w:rPr>
    </w:lvl>
    <w:lvl w:ilvl="7" w:tplc="B78876F6" w:tentative="1">
      <w:start w:val="1"/>
      <w:numFmt w:val="bullet"/>
      <w:lvlText w:val="o"/>
      <w:lvlJc w:val="left"/>
      <w:pPr>
        <w:tabs>
          <w:tab w:val="num" w:pos="5760"/>
        </w:tabs>
        <w:ind w:left="5760" w:hanging="360"/>
      </w:pPr>
      <w:rPr>
        <w:rFonts w:ascii="Courier New" w:hAnsi="Courier New" w:hint="default"/>
      </w:rPr>
    </w:lvl>
    <w:lvl w:ilvl="8" w:tplc="29AE7B10"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9FD5EF6"/>
    <w:multiLevelType w:val="multilevel"/>
    <w:tmpl w:val="856E6890"/>
    <w:lvl w:ilvl="0">
      <w:start w:val="1"/>
      <w:numFmt w:val="decimal"/>
      <w:pStyle w:val="Papersection"/>
      <w:lvlText w:val="%1."/>
      <w:lvlJc w:val="left"/>
      <w:pPr>
        <w:ind w:left="90" w:firstLine="0"/>
      </w:pPr>
      <w:rPr>
        <w:rFonts w:hint="default"/>
      </w:rPr>
    </w:lvl>
    <w:lvl w:ilvl="1">
      <w:start w:val="1"/>
      <w:numFmt w:val="decimal"/>
      <w:pStyle w:val="Papersubsection"/>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A7F4B21"/>
    <w:multiLevelType w:val="multilevel"/>
    <w:tmpl w:val="9C62DC70"/>
    <w:lvl w:ilvl="0">
      <w:start w:val="1"/>
      <w:numFmt w:val="decimal"/>
      <w:pStyle w:val="IEEEHeading3"/>
      <w:suff w:val="nothing"/>
      <w:lvlText w:val="%1)  "/>
      <w:lvlJc w:val="left"/>
      <w:pPr>
        <w:ind w:left="0" w:firstLine="0"/>
      </w:pPr>
      <w:rPr>
        <w:rFonts w:cs="Times New Roman"/>
      </w:rPr>
    </w:lvl>
    <w:lvl w:ilvl="1">
      <w:start w:val="1"/>
      <w:numFmt w:val="decimal"/>
      <w:lvlText w:val="%1.%2)"/>
      <w:lvlJc w:val="left"/>
      <w:pPr>
        <w:tabs>
          <w:tab w:val="num" w:pos="936"/>
        </w:tabs>
        <w:ind w:left="936" w:hanging="720"/>
      </w:pPr>
      <w:rPr>
        <w:rFonts w:cs="Times New Roman"/>
      </w:rPr>
    </w:lvl>
    <w:lvl w:ilvl="2">
      <w:start w:val="1"/>
      <w:numFmt w:val="decimal"/>
      <w:lvlText w:val="%1.%2)%3."/>
      <w:lvlJc w:val="left"/>
      <w:pPr>
        <w:tabs>
          <w:tab w:val="num" w:pos="936"/>
        </w:tabs>
        <w:ind w:left="936" w:hanging="720"/>
      </w:pPr>
      <w:rPr>
        <w:rFonts w:cs="Times New Roman"/>
      </w:rPr>
    </w:lvl>
    <w:lvl w:ilvl="3">
      <w:start w:val="1"/>
      <w:numFmt w:val="decimal"/>
      <w:lvlText w:val="%1.%2)%3.%4."/>
      <w:lvlJc w:val="left"/>
      <w:pPr>
        <w:tabs>
          <w:tab w:val="num" w:pos="1296"/>
        </w:tabs>
        <w:ind w:left="1296" w:hanging="1080"/>
      </w:pPr>
      <w:rPr>
        <w:rFonts w:cs="Times New Roman"/>
      </w:rPr>
    </w:lvl>
    <w:lvl w:ilvl="4">
      <w:start w:val="1"/>
      <w:numFmt w:val="decimal"/>
      <w:lvlText w:val="%1.%2)%3.%4.%5."/>
      <w:lvlJc w:val="left"/>
      <w:pPr>
        <w:tabs>
          <w:tab w:val="num" w:pos="1296"/>
        </w:tabs>
        <w:ind w:left="1296" w:hanging="1080"/>
      </w:pPr>
      <w:rPr>
        <w:rFonts w:cs="Times New Roman"/>
      </w:rPr>
    </w:lvl>
    <w:lvl w:ilvl="5">
      <w:start w:val="1"/>
      <w:numFmt w:val="decimal"/>
      <w:lvlText w:val="%1.%2)%3.%4.%5.%6."/>
      <w:lvlJc w:val="left"/>
      <w:pPr>
        <w:tabs>
          <w:tab w:val="num" w:pos="1656"/>
        </w:tabs>
        <w:ind w:left="1656" w:hanging="1440"/>
      </w:pPr>
      <w:rPr>
        <w:rFonts w:cs="Times New Roman"/>
      </w:rPr>
    </w:lvl>
    <w:lvl w:ilvl="6">
      <w:start w:val="1"/>
      <w:numFmt w:val="decimal"/>
      <w:lvlText w:val="%1.%2)%3.%4.%5.%6.%7."/>
      <w:lvlJc w:val="left"/>
      <w:pPr>
        <w:tabs>
          <w:tab w:val="num" w:pos="1656"/>
        </w:tabs>
        <w:ind w:left="1656" w:hanging="1440"/>
      </w:pPr>
      <w:rPr>
        <w:rFonts w:cs="Times New Roman"/>
      </w:rPr>
    </w:lvl>
    <w:lvl w:ilvl="7">
      <w:start w:val="1"/>
      <w:numFmt w:val="decimal"/>
      <w:lvlText w:val="%1.%2)%3.%4.%5.%6.%7.%8."/>
      <w:lvlJc w:val="left"/>
      <w:pPr>
        <w:tabs>
          <w:tab w:val="num" w:pos="2016"/>
        </w:tabs>
        <w:ind w:left="2016" w:hanging="1800"/>
      </w:pPr>
      <w:rPr>
        <w:rFonts w:cs="Times New Roman"/>
      </w:rPr>
    </w:lvl>
    <w:lvl w:ilvl="8">
      <w:start w:val="1"/>
      <w:numFmt w:val="decimal"/>
      <w:lvlText w:val="%1.%2)%3.%4.%5.%6.%7.%8.%9."/>
      <w:lvlJc w:val="left"/>
      <w:pPr>
        <w:tabs>
          <w:tab w:val="num" w:pos="2016"/>
        </w:tabs>
        <w:ind w:left="2016" w:hanging="1800"/>
      </w:pPr>
      <w:rPr>
        <w:rFonts w:cs="Times New Roman"/>
      </w:rPr>
    </w:lvl>
  </w:abstractNum>
  <w:abstractNum w:abstractNumId="51" w15:restartNumberingAfterBreak="0">
    <w:nsid w:val="6C402C58"/>
    <w:multiLevelType w:val="hybridMultilevel"/>
    <w:tmpl w:val="3C0611EA"/>
    <w:lvl w:ilvl="0" w:tplc="041F0001">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1F0003">
      <w:start w:val="1"/>
      <w:numFmt w:val="lowerLetter"/>
      <w:lvlText w:val="%2."/>
      <w:lvlJc w:val="left"/>
      <w:pPr>
        <w:tabs>
          <w:tab w:val="num" w:pos="1440"/>
        </w:tabs>
        <w:ind w:left="1440" w:hanging="360"/>
      </w:pPr>
      <w:rPr>
        <w:rFonts w:cs="Times New Roman"/>
      </w:rPr>
    </w:lvl>
    <w:lvl w:ilvl="2" w:tplc="041F0005">
      <w:start w:val="1"/>
      <w:numFmt w:val="lowerRoman"/>
      <w:lvlText w:val="%3."/>
      <w:lvlJc w:val="right"/>
      <w:pPr>
        <w:tabs>
          <w:tab w:val="num" w:pos="2160"/>
        </w:tabs>
        <w:ind w:left="2160" w:hanging="180"/>
      </w:pPr>
      <w:rPr>
        <w:rFonts w:cs="Times New Roman"/>
      </w:rPr>
    </w:lvl>
    <w:lvl w:ilvl="3" w:tplc="041F0001">
      <w:start w:val="1"/>
      <w:numFmt w:val="decimal"/>
      <w:lvlText w:val="%4."/>
      <w:lvlJc w:val="left"/>
      <w:pPr>
        <w:tabs>
          <w:tab w:val="num" w:pos="2880"/>
        </w:tabs>
        <w:ind w:left="2880" w:hanging="360"/>
      </w:pPr>
      <w:rPr>
        <w:rFonts w:cs="Times New Roman"/>
      </w:rPr>
    </w:lvl>
    <w:lvl w:ilvl="4" w:tplc="041F0003">
      <w:start w:val="1"/>
      <w:numFmt w:val="lowerLetter"/>
      <w:lvlText w:val="%5."/>
      <w:lvlJc w:val="left"/>
      <w:pPr>
        <w:tabs>
          <w:tab w:val="num" w:pos="3600"/>
        </w:tabs>
        <w:ind w:left="3600" w:hanging="360"/>
      </w:pPr>
      <w:rPr>
        <w:rFonts w:cs="Times New Roman"/>
      </w:rPr>
    </w:lvl>
    <w:lvl w:ilvl="5" w:tplc="041F0005">
      <w:start w:val="1"/>
      <w:numFmt w:val="lowerRoman"/>
      <w:lvlText w:val="%6."/>
      <w:lvlJc w:val="right"/>
      <w:pPr>
        <w:tabs>
          <w:tab w:val="num" w:pos="4320"/>
        </w:tabs>
        <w:ind w:left="4320" w:hanging="180"/>
      </w:pPr>
      <w:rPr>
        <w:rFonts w:cs="Times New Roman"/>
      </w:rPr>
    </w:lvl>
    <w:lvl w:ilvl="6" w:tplc="041F0001">
      <w:start w:val="1"/>
      <w:numFmt w:val="decimal"/>
      <w:lvlText w:val="%7."/>
      <w:lvlJc w:val="left"/>
      <w:pPr>
        <w:tabs>
          <w:tab w:val="num" w:pos="5040"/>
        </w:tabs>
        <w:ind w:left="5040" w:hanging="360"/>
      </w:pPr>
      <w:rPr>
        <w:rFonts w:cs="Times New Roman"/>
      </w:rPr>
    </w:lvl>
    <w:lvl w:ilvl="7" w:tplc="041F0003">
      <w:start w:val="1"/>
      <w:numFmt w:val="lowerLetter"/>
      <w:lvlText w:val="%8."/>
      <w:lvlJc w:val="left"/>
      <w:pPr>
        <w:tabs>
          <w:tab w:val="num" w:pos="5760"/>
        </w:tabs>
        <w:ind w:left="5760" w:hanging="360"/>
      </w:pPr>
      <w:rPr>
        <w:rFonts w:cs="Times New Roman"/>
      </w:rPr>
    </w:lvl>
    <w:lvl w:ilvl="8" w:tplc="041F0005">
      <w:start w:val="1"/>
      <w:numFmt w:val="lowerRoman"/>
      <w:lvlText w:val="%9."/>
      <w:lvlJc w:val="right"/>
      <w:pPr>
        <w:tabs>
          <w:tab w:val="num" w:pos="6480"/>
        </w:tabs>
        <w:ind w:left="6480" w:hanging="180"/>
      </w:pPr>
      <w:rPr>
        <w:rFonts w:cs="Times New Roman"/>
      </w:rPr>
    </w:lvl>
  </w:abstractNum>
  <w:abstractNum w:abstractNumId="5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3" w15:restartNumberingAfterBreak="0">
    <w:nsid w:val="7331639C"/>
    <w:multiLevelType w:val="hybridMultilevel"/>
    <w:tmpl w:val="81669A3E"/>
    <w:lvl w:ilvl="0" w:tplc="041F000F">
      <w:start w:val="1"/>
      <w:numFmt w:val="decimal"/>
      <w:pStyle w:val="Caption1"/>
      <w:lvlText w:val="%1."/>
      <w:lvlJc w:val="left"/>
      <w:pPr>
        <w:ind w:left="1570" w:hanging="360"/>
      </w:pPr>
    </w:lvl>
    <w:lvl w:ilvl="1" w:tplc="041F0019" w:tentative="1">
      <w:start w:val="1"/>
      <w:numFmt w:val="lowerLetter"/>
      <w:lvlText w:val="%2."/>
      <w:lvlJc w:val="left"/>
      <w:pPr>
        <w:ind w:left="2290" w:hanging="360"/>
      </w:pPr>
    </w:lvl>
    <w:lvl w:ilvl="2" w:tplc="041F001B" w:tentative="1">
      <w:start w:val="1"/>
      <w:numFmt w:val="lowerRoman"/>
      <w:lvlText w:val="%3."/>
      <w:lvlJc w:val="right"/>
      <w:pPr>
        <w:ind w:left="3010" w:hanging="180"/>
      </w:pPr>
    </w:lvl>
    <w:lvl w:ilvl="3" w:tplc="041F000F" w:tentative="1">
      <w:start w:val="1"/>
      <w:numFmt w:val="decimal"/>
      <w:lvlText w:val="%4."/>
      <w:lvlJc w:val="left"/>
      <w:pPr>
        <w:ind w:left="3730" w:hanging="360"/>
      </w:pPr>
    </w:lvl>
    <w:lvl w:ilvl="4" w:tplc="041F0019" w:tentative="1">
      <w:start w:val="1"/>
      <w:numFmt w:val="lowerLetter"/>
      <w:lvlText w:val="%5."/>
      <w:lvlJc w:val="left"/>
      <w:pPr>
        <w:ind w:left="4450" w:hanging="360"/>
      </w:pPr>
    </w:lvl>
    <w:lvl w:ilvl="5" w:tplc="041F001B" w:tentative="1">
      <w:start w:val="1"/>
      <w:numFmt w:val="lowerRoman"/>
      <w:lvlText w:val="%6."/>
      <w:lvlJc w:val="right"/>
      <w:pPr>
        <w:ind w:left="5170" w:hanging="180"/>
      </w:pPr>
    </w:lvl>
    <w:lvl w:ilvl="6" w:tplc="041F000F" w:tentative="1">
      <w:start w:val="1"/>
      <w:numFmt w:val="decimal"/>
      <w:lvlText w:val="%7."/>
      <w:lvlJc w:val="left"/>
      <w:pPr>
        <w:ind w:left="5890" w:hanging="360"/>
      </w:pPr>
    </w:lvl>
    <w:lvl w:ilvl="7" w:tplc="041F0019" w:tentative="1">
      <w:start w:val="1"/>
      <w:numFmt w:val="lowerLetter"/>
      <w:lvlText w:val="%8."/>
      <w:lvlJc w:val="left"/>
      <w:pPr>
        <w:ind w:left="6610" w:hanging="360"/>
      </w:pPr>
    </w:lvl>
    <w:lvl w:ilvl="8" w:tplc="041F001B" w:tentative="1">
      <w:start w:val="1"/>
      <w:numFmt w:val="lowerRoman"/>
      <w:lvlText w:val="%9."/>
      <w:lvlJc w:val="right"/>
      <w:pPr>
        <w:ind w:left="7330" w:hanging="180"/>
      </w:pPr>
    </w:lvl>
  </w:abstractNum>
  <w:abstractNum w:abstractNumId="54" w15:restartNumberingAfterBreak="0">
    <w:nsid w:val="741652AF"/>
    <w:multiLevelType w:val="hybridMultilevel"/>
    <w:tmpl w:val="893E9DCE"/>
    <w:styleLink w:val="GeerliListe221"/>
    <w:lvl w:ilvl="0" w:tplc="66589480">
      <w:start w:val="1"/>
      <w:numFmt w:val="upperRoman"/>
      <w:lvlText w:val="%1."/>
      <w:lvlJc w:val="left"/>
      <w:pPr>
        <w:ind w:left="720" w:hanging="470"/>
      </w:pPr>
      <w:rPr>
        <w:rFonts w:hAnsi="Arial Unicode MS"/>
        <w:b/>
        <w:bCs/>
        <w:caps w:val="0"/>
        <w:smallCaps w:val="0"/>
        <w:strike w:val="0"/>
        <w:dstrike w:val="0"/>
        <w:color w:val="000000"/>
        <w:spacing w:val="0"/>
        <w:w w:val="100"/>
        <w:kern w:val="0"/>
        <w:position w:val="0"/>
        <w:highlight w:val="none"/>
        <w:vertAlign w:val="baseline"/>
      </w:rPr>
    </w:lvl>
    <w:lvl w:ilvl="1" w:tplc="7946F0C0">
      <w:start w:val="1"/>
      <w:numFmt w:val="lowerLetter"/>
      <w:lvlText w:val="%2."/>
      <w:lvlJc w:val="left"/>
      <w:pPr>
        <w:ind w:left="1440" w:hanging="360"/>
      </w:pPr>
      <w:rPr>
        <w:rFonts w:hAnsi="Arial Unicode MS"/>
        <w:b/>
        <w:bCs/>
        <w:caps w:val="0"/>
        <w:smallCaps w:val="0"/>
        <w:strike w:val="0"/>
        <w:dstrike w:val="0"/>
        <w:color w:val="000000"/>
        <w:spacing w:val="0"/>
        <w:w w:val="100"/>
        <w:kern w:val="0"/>
        <w:position w:val="0"/>
        <w:highlight w:val="none"/>
        <w:vertAlign w:val="baseline"/>
      </w:rPr>
    </w:lvl>
    <w:lvl w:ilvl="2" w:tplc="B0FE8466">
      <w:start w:val="1"/>
      <w:numFmt w:val="lowerRoman"/>
      <w:lvlText w:val="%3."/>
      <w:lvlJc w:val="left"/>
      <w:pPr>
        <w:ind w:left="2160" w:hanging="290"/>
      </w:pPr>
      <w:rPr>
        <w:rFonts w:hAnsi="Arial Unicode MS"/>
        <w:b/>
        <w:bCs/>
        <w:caps w:val="0"/>
        <w:smallCaps w:val="0"/>
        <w:strike w:val="0"/>
        <w:dstrike w:val="0"/>
        <w:color w:val="000000"/>
        <w:spacing w:val="0"/>
        <w:w w:val="100"/>
        <w:kern w:val="0"/>
        <w:position w:val="0"/>
        <w:highlight w:val="none"/>
        <w:vertAlign w:val="baseline"/>
      </w:rPr>
    </w:lvl>
    <w:lvl w:ilvl="3" w:tplc="9EF6CEC8">
      <w:start w:val="1"/>
      <w:numFmt w:val="decimal"/>
      <w:lvlText w:val="%4."/>
      <w:lvlJc w:val="left"/>
      <w:pPr>
        <w:ind w:left="2880" w:hanging="360"/>
      </w:pPr>
      <w:rPr>
        <w:rFonts w:hAnsi="Arial Unicode MS"/>
        <w:b/>
        <w:bCs/>
        <w:caps w:val="0"/>
        <w:smallCaps w:val="0"/>
        <w:strike w:val="0"/>
        <w:dstrike w:val="0"/>
        <w:color w:val="000000"/>
        <w:spacing w:val="0"/>
        <w:w w:val="100"/>
        <w:kern w:val="0"/>
        <w:position w:val="0"/>
        <w:highlight w:val="none"/>
        <w:vertAlign w:val="baseline"/>
      </w:rPr>
    </w:lvl>
    <w:lvl w:ilvl="4" w:tplc="8454F080">
      <w:start w:val="1"/>
      <w:numFmt w:val="lowerLetter"/>
      <w:lvlText w:val="%5."/>
      <w:lvlJc w:val="left"/>
      <w:pPr>
        <w:ind w:left="3600" w:hanging="360"/>
      </w:pPr>
      <w:rPr>
        <w:rFonts w:hAnsi="Arial Unicode MS"/>
        <w:b/>
        <w:bCs/>
        <w:caps w:val="0"/>
        <w:smallCaps w:val="0"/>
        <w:strike w:val="0"/>
        <w:dstrike w:val="0"/>
        <w:color w:val="000000"/>
        <w:spacing w:val="0"/>
        <w:w w:val="100"/>
        <w:kern w:val="0"/>
        <w:position w:val="0"/>
        <w:highlight w:val="none"/>
        <w:vertAlign w:val="baseline"/>
      </w:rPr>
    </w:lvl>
    <w:lvl w:ilvl="5" w:tplc="EB861F52">
      <w:start w:val="1"/>
      <w:numFmt w:val="lowerRoman"/>
      <w:lvlText w:val="%6."/>
      <w:lvlJc w:val="left"/>
      <w:pPr>
        <w:ind w:left="4320" w:hanging="290"/>
      </w:pPr>
      <w:rPr>
        <w:rFonts w:hAnsi="Arial Unicode MS"/>
        <w:b/>
        <w:bCs/>
        <w:caps w:val="0"/>
        <w:smallCaps w:val="0"/>
        <w:strike w:val="0"/>
        <w:dstrike w:val="0"/>
        <w:color w:val="000000"/>
        <w:spacing w:val="0"/>
        <w:w w:val="100"/>
        <w:kern w:val="0"/>
        <w:position w:val="0"/>
        <w:highlight w:val="none"/>
        <w:vertAlign w:val="baseline"/>
      </w:rPr>
    </w:lvl>
    <w:lvl w:ilvl="6" w:tplc="F6501F9C">
      <w:start w:val="1"/>
      <w:numFmt w:val="decimal"/>
      <w:lvlText w:val="%7."/>
      <w:lvlJc w:val="left"/>
      <w:pPr>
        <w:ind w:left="5040" w:hanging="360"/>
      </w:pPr>
      <w:rPr>
        <w:rFonts w:hAnsi="Arial Unicode MS"/>
        <w:b/>
        <w:bCs/>
        <w:caps w:val="0"/>
        <w:smallCaps w:val="0"/>
        <w:strike w:val="0"/>
        <w:dstrike w:val="0"/>
        <w:color w:val="000000"/>
        <w:spacing w:val="0"/>
        <w:w w:val="100"/>
        <w:kern w:val="0"/>
        <w:position w:val="0"/>
        <w:highlight w:val="none"/>
        <w:vertAlign w:val="baseline"/>
      </w:rPr>
    </w:lvl>
    <w:lvl w:ilvl="7" w:tplc="F9028E6E">
      <w:start w:val="1"/>
      <w:numFmt w:val="lowerLetter"/>
      <w:lvlText w:val="%8."/>
      <w:lvlJc w:val="left"/>
      <w:pPr>
        <w:ind w:left="5760" w:hanging="360"/>
      </w:pPr>
      <w:rPr>
        <w:rFonts w:hAnsi="Arial Unicode MS"/>
        <w:b/>
        <w:bCs/>
        <w:caps w:val="0"/>
        <w:smallCaps w:val="0"/>
        <w:strike w:val="0"/>
        <w:dstrike w:val="0"/>
        <w:color w:val="000000"/>
        <w:spacing w:val="0"/>
        <w:w w:val="100"/>
        <w:kern w:val="0"/>
        <w:position w:val="0"/>
        <w:highlight w:val="none"/>
        <w:vertAlign w:val="baseline"/>
      </w:rPr>
    </w:lvl>
    <w:lvl w:ilvl="8" w:tplc="7D6E69C8">
      <w:start w:val="1"/>
      <w:numFmt w:val="lowerRoman"/>
      <w:lvlText w:val="%9."/>
      <w:lvlJc w:val="left"/>
      <w:pPr>
        <w:ind w:left="6480" w:hanging="290"/>
      </w:pPr>
      <w:rPr>
        <w:rFonts w:hAnsi="Arial Unicode MS"/>
        <w:b/>
        <w:bCs/>
        <w:caps w:val="0"/>
        <w:smallCaps w:val="0"/>
        <w:strike w:val="0"/>
        <w:dstrike w:val="0"/>
        <w:color w:val="000000"/>
        <w:spacing w:val="0"/>
        <w:w w:val="100"/>
        <w:kern w:val="0"/>
        <w:position w:val="0"/>
        <w:highlight w:val="none"/>
        <w:vertAlign w:val="baseline"/>
      </w:rPr>
    </w:lvl>
  </w:abstractNum>
  <w:abstractNum w:abstractNumId="55" w15:restartNumberingAfterBreak="0">
    <w:nsid w:val="74721692"/>
    <w:multiLevelType w:val="hybridMultilevel"/>
    <w:tmpl w:val="8BC68E6C"/>
    <w:lvl w:ilvl="0" w:tplc="041F0015">
      <w:start w:val="1"/>
      <w:numFmt w:val="decimal"/>
      <w:pStyle w:val="Paragraphnumbered"/>
      <w:lvlText w:val="%1."/>
      <w:lvlJc w:val="left"/>
      <w:pPr>
        <w:ind w:left="644" w:hanging="360"/>
      </w:pPr>
      <w:rPr>
        <w:rFonts w:hint="default"/>
      </w:rPr>
    </w:lvl>
    <w:lvl w:ilvl="1" w:tplc="041F0019">
      <w:numFmt w:val="decimal"/>
      <w:lvlText w:val=""/>
      <w:lvlJc w:val="left"/>
    </w:lvl>
    <w:lvl w:ilvl="2" w:tplc="041F001B">
      <w:numFmt w:val="decimal"/>
      <w:lvlText w:val=""/>
      <w:lvlJc w:val="left"/>
    </w:lvl>
    <w:lvl w:ilvl="3" w:tplc="041F000F">
      <w:numFmt w:val="decimal"/>
      <w:lvlText w:val=""/>
      <w:lvlJc w:val="left"/>
    </w:lvl>
    <w:lvl w:ilvl="4" w:tplc="041F0019">
      <w:numFmt w:val="decimal"/>
      <w:lvlText w:val=""/>
      <w:lvlJc w:val="left"/>
    </w:lvl>
    <w:lvl w:ilvl="5" w:tplc="041F001B">
      <w:numFmt w:val="decimal"/>
      <w:lvlText w:val=""/>
      <w:lvlJc w:val="left"/>
    </w:lvl>
    <w:lvl w:ilvl="6" w:tplc="041F000F">
      <w:numFmt w:val="decimal"/>
      <w:lvlText w:val=""/>
      <w:lvlJc w:val="left"/>
    </w:lvl>
    <w:lvl w:ilvl="7" w:tplc="041F0019">
      <w:numFmt w:val="decimal"/>
      <w:lvlText w:val=""/>
      <w:lvlJc w:val="left"/>
    </w:lvl>
    <w:lvl w:ilvl="8" w:tplc="041F001B">
      <w:numFmt w:val="decimal"/>
      <w:lvlText w:val=""/>
      <w:lvlJc w:val="left"/>
    </w:lvl>
  </w:abstractNum>
  <w:abstractNum w:abstractNumId="56" w15:restartNumberingAfterBreak="0">
    <w:nsid w:val="79C07FF9"/>
    <w:multiLevelType w:val="singleLevel"/>
    <w:tmpl w:val="06F43386"/>
    <w:lvl w:ilvl="0">
      <w:start w:val="1"/>
      <w:numFmt w:val="lowerLetter"/>
      <w:pStyle w:val="list2"/>
      <w:lvlText w:val="%1."/>
      <w:lvlJc w:val="left"/>
      <w:pPr>
        <w:tabs>
          <w:tab w:val="num" w:pos="425"/>
        </w:tabs>
        <w:ind w:left="425" w:hanging="425"/>
      </w:pPr>
    </w:lvl>
  </w:abstractNum>
  <w:abstractNum w:abstractNumId="57" w15:restartNumberingAfterBreak="0">
    <w:nsid w:val="7CD255F0"/>
    <w:multiLevelType w:val="hybridMultilevel"/>
    <w:tmpl w:val="1BBC66D6"/>
    <w:lvl w:ilvl="0" w:tplc="AAD41646">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E20459D4" w:tentative="1">
      <w:start w:val="1"/>
      <w:numFmt w:val="lowerLetter"/>
      <w:lvlText w:val="%2."/>
      <w:lvlJc w:val="left"/>
      <w:pPr>
        <w:ind w:left="1469" w:hanging="360"/>
      </w:pPr>
    </w:lvl>
    <w:lvl w:ilvl="2" w:tplc="AB0A2472" w:tentative="1">
      <w:start w:val="1"/>
      <w:numFmt w:val="lowerRoman"/>
      <w:lvlText w:val="%3."/>
      <w:lvlJc w:val="right"/>
      <w:pPr>
        <w:ind w:left="2189" w:hanging="180"/>
      </w:pPr>
    </w:lvl>
    <w:lvl w:ilvl="3" w:tplc="A754EDEA" w:tentative="1">
      <w:start w:val="1"/>
      <w:numFmt w:val="decimal"/>
      <w:lvlText w:val="%4."/>
      <w:lvlJc w:val="left"/>
      <w:pPr>
        <w:ind w:left="2909" w:hanging="360"/>
      </w:pPr>
    </w:lvl>
    <w:lvl w:ilvl="4" w:tplc="DB0E4D80" w:tentative="1">
      <w:start w:val="1"/>
      <w:numFmt w:val="lowerLetter"/>
      <w:lvlText w:val="%5."/>
      <w:lvlJc w:val="left"/>
      <w:pPr>
        <w:ind w:left="3629" w:hanging="360"/>
      </w:pPr>
    </w:lvl>
    <w:lvl w:ilvl="5" w:tplc="A06608F6" w:tentative="1">
      <w:start w:val="1"/>
      <w:numFmt w:val="lowerRoman"/>
      <w:lvlText w:val="%6."/>
      <w:lvlJc w:val="right"/>
      <w:pPr>
        <w:ind w:left="4349" w:hanging="180"/>
      </w:pPr>
    </w:lvl>
    <w:lvl w:ilvl="6" w:tplc="32EA9E10" w:tentative="1">
      <w:start w:val="1"/>
      <w:numFmt w:val="decimal"/>
      <w:lvlText w:val="%7."/>
      <w:lvlJc w:val="left"/>
      <w:pPr>
        <w:ind w:left="5069" w:hanging="360"/>
      </w:pPr>
    </w:lvl>
    <w:lvl w:ilvl="7" w:tplc="3898AC0E" w:tentative="1">
      <w:start w:val="1"/>
      <w:numFmt w:val="lowerLetter"/>
      <w:lvlText w:val="%8."/>
      <w:lvlJc w:val="left"/>
      <w:pPr>
        <w:ind w:left="5789" w:hanging="360"/>
      </w:pPr>
    </w:lvl>
    <w:lvl w:ilvl="8" w:tplc="4B5686C2" w:tentative="1">
      <w:start w:val="1"/>
      <w:numFmt w:val="lowerRoman"/>
      <w:lvlText w:val="%9."/>
      <w:lvlJc w:val="right"/>
      <w:pPr>
        <w:ind w:left="6509" w:hanging="180"/>
      </w:pPr>
    </w:lvl>
  </w:abstractNum>
  <w:abstractNum w:abstractNumId="58" w15:restartNumberingAfterBreak="0">
    <w:nsid w:val="7CD6793A"/>
    <w:multiLevelType w:val="hybridMultilevel"/>
    <w:tmpl w:val="0C92A980"/>
    <w:lvl w:ilvl="0" w:tplc="C79E938C">
      <w:start w:val="1"/>
      <w:numFmt w:val="upperLetter"/>
      <w:pStyle w:val="List20"/>
      <w:lvlText w:val="%1."/>
      <w:lvlJc w:val="left"/>
      <w:pPr>
        <w:tabs>
          <w:tab w:val="num" w:pos="1003"/>
        </w:tabs>
        <w:ind w:left="1003" w:hanging="360"/>
      </w:pPr>
    </w:lvl>
    <w:lvl w:ilvl="1" w:tplc="F4C845EE" w:tentative="1">
      <w:start w:val="1"/>
      <w:numFmt w:val="lowerLetter"/>
      <w:lvlText w:val="%2."/>
      <w:lvlJc w:val="left"/>
      <w:pPr>
        <w:tabs>
          <w:tab w:val="num" w:pos="1723"/>
        </w:tabs>
        <w:ind w:left="1723" w:hanging="360"/>
      </w:pPr>
    </w:lvl>
    <w:lvl w:ilvl="2" w:tplc="45B0E810" w:tentative="1">
      <w:start w:val="1"/>
      <w:numFmt w:val="lowerRoman"/>
      <w:lvlText w:val="%3."/>
      <w:lvlJc w:val="right"/>
      <w:pPr>
        <w:tabs>
          <w:tab w:val="num" w:pos="2443"/>
        </w:tabs>
        <w:ind w:left="2443" w:hanging="180"/>
      </w:pPr>
    </w:lvl>
    <w:lvl w:ilvl="3" w:tplc="74542C78" w:tentative="1">
      <w:start w:val="1"/>
      <w:numFmt w:val="decimal"/>
      <w:lvlText w:val="%4."/>
      <w:lvlJc w:val="left"/>
      <w:pPr>
        <w:tabs>
          <w:tab w:val="num" w:pos="3163"/>
        </w:tabs>
        <w:ind w:left="3163" w:hanging="360"/>
      </w:pPr>
    </w:lvl>
    <w:lvl w:ilvl="4" w:tplc="405C802E" w:tentative="1">
      <w:start w:val="1"/>
      <w:numFmt w:val="lowerLetter"/>
      <w:lvlText w:val="%5."/>
      <w:lvlJc w:val="left"/>
      <w:pPr>
        <w:tabs>
          <w:tab w:val="num" w:pos="3883"/>
        </w:tabs>
        <w:ind w:left="3883" w:hanging="360"/>
      </w:pPr>
    </w:lvl>
    <w:lvl w:ilvl="5" w:tplc="DE5CF2B2" w:tentative="1">
      <w:start w:val="1"/>
      <w:numFmt w:val="lowerRoman"/>
      <w:lvlText w:val="%6."/>
      <w:lvlJc w:val="right"/>
      <w:pPr>
        <w:tabs>
          <w:tab w:val="num" w:pos="4603"/>
        </w:tabs>
        <w:ind w:left="4603" w:hanging="180"/>
      </w:pPr>
    </w:lvl>
    <w:lvl w:ilvl="6" w:tplc="56905F38" w:tentative="1">
      <w:start w:val="1"/>
      <w:numFmt w:val="decimal"/>
      <w:lvlText w:val="%7."/>
      <w:lvlJc w:val="left"/>
      <w:pPr>
        <w:tabs>
          <w:tab w:val="num" w:pos="5323"/>
        </w:tabs>
        <w:ind w:left="5323" w:hanging="360"/>
      </w:pPr>
    </w:lvl>
    <w:lvl w:ilvl="7" w:tplc="6E60EF80" w:tentative="1">
      <w:start w:val="1"/>
      <w:numFmt w:val="lowerLetter"/>
      <w:lvlText w:val="%8."/>
      <w:lvlJc w:val="left"/>
      <w:pPr>
        <w:tabs>
          <w:tab w:val="num" w:pos="6043"/>
        </w:tabs>
        <w:ind w:left="6043" w:hanging="360"/>
      </w:pPr>
    </w:lvl>
    <w:lvl w:ilvl="8" w:tplc="A93609CA" w:tentative="1">
      <w:start w:val="1"/>
      <w:numFmt w:val="lowerRoman"/>
      <w:lvlText w:val="%9."/>
      <w:lvlJc w:val="right"/>
      <w:pPr>
        <w:tabs>
          <w:tab w:val="num" w:pos="6763"/>
        </w:tabs>
        <w:ind w:left="6763" w:hanging="180"/>
      </w:pPr>
    </w:lvl>
  </w:abstractNum>
  <w:num w:numId="1" w16cid:durableId="1594320681">
    <w:abstractNumId w:val="10"/>
  </w:num>
  <w:num w:numId="2" w16cid:durableId="1299149423">
    <w:abstractNumId w:val="54"/>
  </w:num>
  <w:num w:numId="3" w16cid:durableId="325018686">
    <w:abstractNumId w:val="23"/>
  </w:num>
  <w:num w:numId="4" w16cid:durableId="1364134533">
    <w:abstractNumId w:val="38"/>
  </w:num>
  <w:num w:numId="5" w16cid:durableId="802579080">
    <w:abstractNumId w:val="35"/>
  </w:num>
  <w:num w:numId="6" w16cid:durableId="368340078">
    <w:abstractNumId w:val="26"/>
  </w:num>
  <w:num w:numId="7" w16cid:durableId="1233202547">
    <w:abstractNumId w:val="9"/>
  </w:num>
  <w:num w:numId="8" w16cid:durableId="1491947542">
    <w:abstractNumId w:val="40"/>
  </w:num>
  <w:num w:numId="9" w16cid:durableId="1446804515">
    <w:abstractNumId w:val="46"/>
  </w:num>
  <w:num w:numId="10" w16cid:durableId="142622975">
    <w:abstractNumId w:val="43"/>
  </w:num>
  <w:num w:numId="11" w16cid:durableId="150607195">
    <w:abstractNumId w:val="19"/>
  </w:num>
  <w:num w:numId="12" w16cid:durableId="664743405">
    <w:abstractNumId w:val="7"/>
  </w:num>
  <w:num w:numId="13" w16cid:durableId="337123538">
    <w:abstractNumId w:val="25"/>
  </w:num>
  <w:num w:numId="14" w16cid:durableId="1361708464">
    <w:abstractNumId w:val="42"/>
  </w:num>
  <w:num w:numId="15" w16cid:durableId="41755835">
    <w:abstractNumId w:val="48"/>
  </w:num>
  <w:num w:numId="16" w16cid:durableId="497693248">
    <w:abstractNumId w:val="8"/>
  </w:num>
  <w:num w:numId="17" w16cid:durableId="1301808421">
    <w:abstractNumId w:val="33"/>
  </w:num>
  <w:num w:numId="18" w16cid:durableId="379137696">
    <w:abstractNumId w:val="17"/>
  </w:num>
  <w:num w:numId="19" w16cid:durableId="1583906714">
    <w:abstractNumId w:val="3"/>
  </w:num>
  <w:num w:numId="20" w16cid:durableId="1239293589">
    <w:abstractNumId w:val="58"/>
  </w:num>
  <w:num w:numId="21" w16cid:durableId="1718771539">
    <w:abstractNumId w:val="21"/>
  </w:num>
  <w:num w:numId="22" w16cid:durableId="601957865">
    <w:abstractNumId w:val="47"/>
  </w:num>
  <w:num w:numId="23" w16cid:durableId="371227794">
    <w:abstractNumId w:val="32"/>
  </w:num>
  <w:num w:numId="24" w16cid:durableId="2029208955">
    <w:abstractNumId w:val="31"/>
  </w:num>
  <w:num w:numId="25" w16cid:durableId="498886049">
    <w:abstractNumId w:val="20"/>
  </w:num>
  <w:num w:numId="26" w16cid:durableId="729961201">
    <w:abstractNumId w:val="18"/>
  </w:num>
  <w:num w:numId="27" w16cid:durableId="1254506846">
    <w:abstractNumId w:val="51"/>
  </w:num>
  <w:num w:numId="28" w16cid:durableId="1506090310">
    <w:abstractNumId w:val="57"/>
  </w:num>
  <w:num w:numId="29" w16cid:durableId="950477049">
    <w:abstractNumId w:val="15"/>
  </w:num>
  <w:num w:numId="30" w16cid:durableId="837697264">
    <w:abstractNumId w:val="37"/>
  </w:num>
  <w:num w:numId="31" w16cid:durableId="2060661424">
    <w:abstractNumId w:val="50"/>
  </w:num>
  <w:num w:numId="32" w16cid:durableId="911236145">
    <w:abstractNumId w:val="36"/>
  </w:num>
  <w:num w:numId="33" w16cid:durableId="1371492659">
    <w:abstractNumId w:val="49"/>
  </w:num>
  <w:num w:numId="34" w16cid:durableId="1798527067">
    <w:abstractNumId w:val="29"/>
  </w:num>
  <w:num w:numId="35" w16cid:durableId="941914807">
    <w:abstractNumId w:val="55"/>
  </w:num>
  <w:num w:numId="36" w16cid:durableId="224487901">
    <w:abstractNumId w:val="53"/>
  </w:num>
  <w:num w:numId="37" w16cid:durableId="1442794822">
    <w:abstractNumId w:val="22"/>
  </w:num>
  <w:num w:numId="38" w16cid:durableId="1031296526">
    <w:abstractNumId w:val="44"/>
  </w:num>
  <w:num w:numId="39" w16cid:durableId="1928416667">
    <w:abstractNumId w:val="16"/>
  </w:num>
  <w:num w:numId="40" w16cid:durableId="1782258533">
    <w:abstractNumId w:val="28"/>
  </w:num>
  <w:num w:numId="41" w16cid:durableId="1253971374">
    <w:abstractNumId w:val="30"/>
  </w:num>
  <w:num w:numId="42" w16cid:durableId="650521462">
    <w:abstractNumId w:val="27"/>
  </w:num>
  <w:num w:numId="43" w16cid:durableId="971520445">
    <w:abstractNumId w:val="52"/>
  </w:num>
  <w:num w:numId="44" w16cid:durableId="815025488">
    <w:abstractNumId w:val="34"/>
  </w:num>
  <w:num w:numId="45" w16cid:durableId="284360792">
    <w:abstractNumId w:val="45"/>
  </w:num>
  <w:num w:numId="46" w16cid:durableId="845482595">
    <w:abstractNumId w:val="41"/>
  </w:num>
  <w:num w:numId="47" w16cid:durableId="658461667">
    <w:abstractNumId w:val="39"/>
  </w:num>
  <w:num w:numId="48" w16cid:durableId="502739315">
    <w:abstractNumId w:val="56"/>
  </w:num>
  <w:num w:numId="49" w16cid:durableId="163669429">
    <w:abstractNumId w:val="6"/>
  </w:num>
  <w:num w:numId="50" w16cid:durableId="1541167536">
    <w:abstractNumId w:val="5"/>
  </w:num>
  <w:num w:numId="51" w16cid:durableId="1658528902">
    <w:abstractNumId w:val="4"/>
  </w:num>
  <w:num w:numId="52" w16cid:durableId="84696787">
    <w:abstractNumId w:val="2"/>
  </w:num>
  <w:num w:numId="53" w16cid:durableId="1742629534">
    <w:abstractNumId w:val="1"/>
  </w:num>
  <w:num w:numId="54" w16cid:durableId="1120804514">
    <w:abstractNumId w:val="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08"/>
  <w:hyphenationZone w:val="425"/>
  <w:drawingGridHorizontalSpacing w:val="110"/>
  <w:displayHorizontalDrawingGridEvery w:val="2"/>
  <w:characterSpacingControl w:val="doNotCompress"/>
  <w:hdrShapeDefaults>
    <o:shapedefaults v:ext="edit" spidmax="2050"/>
    <o:shapelayout v:ext="edit">
      <o:idmap v:ext="edit" data="1"/>
      <o:rules v:ext="edit">
        <o:r id="V:Rule1" type="connector" idref="#_x0000_s1034"/>
        <o:r id="V:Rule2" type="connector" idref="#_x0000_s1030"/>
      </o:rules>
    </o:shapelayout>
  </w:hdrShapeDefaults>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0571"/>
    <w:rsid w:val="00000015"/>
    <w:rsid w:val="00000FD9"/>
    <w:rsid w:val="000011CC"/>
    <w:rsid w:val="0000170F"/>
    <w:rsid w:val="0000255C"/>
    <w:rsid w:val="00002690"/>
    <w:rsid w:val="000069AF"/>
    <w:rsid w:val="00007047"/>
    <w:rsid w:val="00011117"/>
    <w:rsid w:val="00011522"/>
    <w:rsid w:val="00011B51"/>
    <w:rsid w:val="00012162"/>
    <w:rsid w:val="0001585F"/>
    <w:rsid w:val="000173AF"/>
    <w:rsid w:val="00020B7E"/>
    <w:rsid w:val="00024AB8"/>
    <w:rsid w:val="000303F0"/>
    <w:rsid w:val="00030C6A"/>
    <w:rsid w:val="000325E3"/>
    <w:rsid w:val="00034F6E"/>
    <w:rsid w:val="00040F1E"/>
    <w:rsid w:val="000418F1"/>
    <w:rsid w:val="00043BDB"/>
    <w:rsid w:val="0005021A"/>
    <w:rsid w:val="0005274D"/>
    <w:rsid w:val="00053951"/>
    <w:rsid w:val="0005407E"/>
    <w:rsid w:val="000541E8"/>
    <w:rsid w:val="000573AA"/>
    <w:rsid w:val="00057C62"/>
    <w:rsid w:val="00060563"/>
    <w:rsid w:val="00071BB6"/>
    <w:rsid w:val="000728BA"/>
    <w:rsid w:val="00073340"/>
    <w:rsid w:val="000816BA"/>
    <w:rsid w:val="00082B47"/>
    <w:rsid w:val="00084B69"/>
    <w:rsid w:val="0008725A"/>
    <w:rsid w:val="000905AA"/>
    <w:rsid w:val="0009246C"/>
    <w:rsid w:val="00092F61"/>
    <w:rsid w:val="00094533"/>
    <w:rsid w:val="00094B14"/>
    <w:rsid w:val="00095936"/>
    <w:rsid w:val="000A07F4"/>
    <w:rsid w:val="000A1F89"/>
    <w:rsid w:val="000A4CF2"/>
    <w:rsid w:val="000A68F3"/>
    <w:rsid w:val="000B00A8"/>
    <w:rsid w:val="000B116C"/>
    <w:rsid w:val="000B1EBC"/>
    <w:rsid w:val="000B5A8D"/>
    <w:rsid w:val="000C17D8"/>
    <w:rsid w:val="000C499F"/>
    <w:rsid w:val="000C5381"/>
    <w:rsid w:val="000C5C68"/>
    <w:rsid w:val="000C6979"/>
    <w:rsid w:val="000C6E06"/>
    <w:rsid w:val="000C7112"/>
    <w:rsid w:val="000D2C71"/>
    <w:rsid w:val="000D3E8F"/>
    <w:rsid w:val="000D4E2C"/>
    <w:rsid w:val="000D789C"/>
    <w:rsid w:val="000E127E"/>
    <w:rsid w:val="000E395B"/>
    <w:rsid w:val="000E3ED1"/>
    <w:rsid w:val="000E42CA"/>
    <w:rsid w:val="000E459E"/>
    <w:rsid w:val="000E45F2"/>
    <w:rsid w:val="000E5844"/>
    <w:rsid w:val="000E6373"/>
    <w:rsid w:val="000E6D3D"/>
    <w:rsid w:val="000F05C9"/>
    <w:rsid w:val="000F087D"/>
    <w:rsid w:val="000F0C36"/>
    <w:rsid w:val="000F2060"/>
    <w:rsid w:val="000F3EA3"/>
    <w:rsid w:val="000F6264"/>
    <w:rsid w:val="000F6338"/>
    <w:rsid w:val="001002EF"/>
    <w:rsid w:val="001019B8"/>
    <w:rsid w:val="001072C8"/>
    <w:rsid w:val="0011267A"/>
    <w:rsid w:val="0011505F"/>
    <w:rsid w:val="00115D60"/>
    <w:rsid w:val="001160D3"/>
    <w:rsid w:val="001162DB"/>
    <w:rsid w:val="0012223E"/>
    <w:rsid w:val="00123437"/>
    <w:rsid w:val="001251FD"/>
    <w:rsid w:val="001257F1"/>
    <w:rsid w:val="00130DE3"/>
    <w:rsid w:val="001330A8"/>
    <w:rsid w:val="001355F6"/>
    <w:rsid w:val="00136357"/>
    <w:rsid w:val="001401C4"/>
    <w:rsid w:val="00140ACB"/>
    <w:rsid w:val="00140DAB"/>
    <w:rsid w:val="001458F8"/>
    <w:rsid w:val="0014639E"/>
    <w:rsid w:val="001467F3"/>
    <w:rsid w:val="0015174D"/>
    <w:rsid w:val="001518B8"/>
    <w:rsid w:val="0015386A"/>
    <w:rsid w:val="00160C60"/>
    <w:rsid w:val="00163F5E"/>
    <w:rsid w:val="0016471E"/>
    <w:rsid w:val="001648B2"/>
    <w:rsid w:val="00165692"/>
    <w:rsid w:val="0017209B"/>
    <w:rsid w:val="00174A44"/>
    <w:rsid w:val="00174C9A"/>
    <w:rsid w:val="001757A2"/>
    <w:rsid w:val="00176CD4"/>
    <w:rsid w:val="00176D89"/>
    <w:rsid w:val="001776CF"/>
    <w:rsid w:val="00181841"/>
    <w:rsid w:val="00181C6D"/>
    <w:rsid w:val="001840D4"/>
    <w:rsid w:val="00185F7E"/>
    <w:rsid w:val="00186D17"/>
    <w:rsid w:val="00187E2B"/>
    <w:rsid w:val="001921BA"/>
    <w:rsid w:val="00192848"/>
    <w:rsid w:val="00192F4C"/>
    <w:rsid w:val="001937F9"/>
    <w:rsid w:val="001938EC"/>
    <w:rsid w:val="00196D8E"/>
    <w:rsid w:val="001A13FB"/>
    <w:rsid w:val="001A1664"/>
    <w:rsid w:val="001A1D54"/>
    <w:rsid w:val="001A3356"/>
    <w:rsid w:val="001A54D0"/>
    <w:rsid w:val="001A6B62"/>
    <w:rsid w:val="001B1224"/>
    <w:rsid w:val="001B26E2"/>
    <w:rsid w:val="001B4499"/>
    <w:rsid w:val="001B466D"/>
    <w:rsid w:val="001B6CA4"/>
    <w:rsid w:val="001B71C3"/>
    <w:rsid w:val="001C0ED6"/>
    <w:rsid w:val="001C3A09"/>
    <w:rsid w:val="001C507C"/>
    <w:rsid w:val="001C5B08"/>
    <w:rsid w:val="001C7A3B"/>
    <w:rsid w:val="001D01B5"/>
    <w:rsid w:val="001D144D"/>
    <w:rsid w:val="001D19F8"/>
    <w:rsid w:val="001D2D63"/>
    <w:rsid w:val="001D2E86"/>
    <w:rsid w:val="001D3C95"/>
    <w:rsid w:val="001D7D91"/>
    <w:rsid w:val="001E075E"/>
    <w:rsid w:val="001E0DC3"/>
    <w:rsid w:val="001E0FE8"/>
    <w:rsid w:val="001E15AD"/>
    <w:rsid w:val="001E1750"/>
    <w:rsid w:val="001E56D7"/>
    <w:rsid w:val="001E6B4F"/>
    <w:rsid w:val="001E6DBE"/>
    <w:rsid w:val="001F392D"/>
    <w:rsid w:val="001F65BE"/>
    <w:rsid w:val="001F6F2F"/>
    <w:rsid w:val="00201325"/>
    <w:rsid w:val="002033AE"/>
    <w:rsid w:val="00205600"/>
    <w:rsid w:val="00207F82"/>
    <w:rsid w:val="002133A6"/>
    <w:rsid w:val="00215052"/>
    <w:rsid w:val="00215495"/>
    <w:rsid w:val="002169D5"/>
    <w:rsid w:val="002178F5"/>
    <w:rsid w:val="0022126A"/>
    <w:rsid w:val="0022231E"/>
    <w:rsid w:val="0022295F"/>
    <w:rsid w:val="0022390F"/>
    <w:rsid w:val="002241F9"/>
    <w:rsid w:val="00224AA7"/>
    <w:rsid w:val="002253AE"/>
    <w:rsid w:val="00226752"/>
    <w:rsid w:val="0022689D"/>
    <w:rsid w:val="00230BC4"/>
    <w:rsid w:val="00232BB1"/>
    <w:rsid w:val="0023301B"/>
    <w:rsid w:val="0023555F"/>
    <w:rsid w:val="002362E5"/>
    <w:rsid w:val="00236B2C"/>
    <w:rsid w:val="00244F41"/>
    <w:rsid w:val="00245040"/>
    <w:rsid w:val="002464A9"/>
    <w:rsid w:val="00246720"/>
    <w:rsid w:val="00247A75"/>
    <w:rsid w:val="00250FEC"/>
    <w:rsid w:val="00251CA4"/>
    <w:rsid w:val="00251F91"/>
    <w:rsid w:val="002560E9"/>
    <w:rsid w:val="00256FAF"/>
    <w:rsid w:val="002622AD"/>
    <w:rsid w:val="00263691"/>
    <w:rsid w:val="002647E4"/>
    <w:rsid w:val="00264806"/>
    <w:rsid w:val="00266F38"/>
    <w:rsid w:val="00266F8B"/>
    <w:rsid w:val="00267E15"/>
    <w:rsid w:val="00274E9F"/>
    <w:rsid w:val="002772A3"/>
    <w:rsid w:val="002805B4"/>
    <w:rsid w:val="00281907"/>
    <w:rsid w:val="00282491"/>
    <w:rsid w:val="0028254B"/>
    <w:rsid w:val="00285AFD"/>
    <w:rsid w:val="0028718D"/>
    <w:rsid w:val="0029161D"/>
    <w:rsid w:val="00292AC0"/>
    <w:rsid w:val="0029664E"/>
    <w:rsid w:val="002A0F95"/>
    <w:rsid w:val="002A15FA"/>
    <w:rsid w:val="002A3643"/>
    <w:rsid w:val="002A517E"/>
    <w:rsid w:val="002A59B0"/>
    <w:rsid w:val="002A7129"/>
    <w:rsid w:val="002B6213"/>
    <w:rsid w:val="002C0487"/>
    <w:rsid w:val="002C489F"/>
    <w:rsid w:val="002C49BB"/>
    <w:rsid w:val="002C4DEE"/>
    <w:rsid w:val="002C65D0"/>
    <w:rsid w:val="002D1761"/>
    <w:rsid w:val="002D28FD"/>
    <w:rsid w:val="002D3B5C"/>
    <w:rsid w:val="002D6DE8"/>
    <w:rsid w:val="002D7981"/>
    <w:rsid w:val="002E0755"/>
    <w:rsid w:val="002E093D"/>
    <w:rsid w:val="002E1A8F"/>
    <w:rsid w:val="002E2445"/>
    <w:rsid w:val="002E3C53"/>
    <w:rsid w:val="002E5326"/>
    <w:rsid w:val="002E6041"/>
    <w:rsid w:val="002E7EC5"/>
    <w:rsid w:val="002F2ECD"/>
    <w:rsid w:val="002F3181"/>
    <w:rsid w:val="002F36CF"/>
    <w:rsid w:val="002F3D65"/>
    <w:rsid w:val="002F4CEB"/>
    <w:rsid w:val="002F5ABF"/>
    <w:rsid w:val="002F6347"/>
    <w:rsid w:val="00300176"/>
    <w:rsid w:val="00301258"/>
    <w:rsid w:val="0030182B"/>
    <w:rsid w:val="0030191A"/>
    <w:rsid w:val="003034D0"/>
    <w:rsid w:val="0031169C"/>
    <w:rsid w:val="00311AD9"/>
    <w:rsid w:val="00313550"/>
    <w:rsid w:val="00314668"/>
    <w:rsid w:val="00314F24"/>
    <w:rsid w:val="00316357"/>
    <w:rsid w:val="00323DDE"/>
    <w:rsid w:val="00324702"/>
    <w:rsid w:val="00331AA2"/>
    <w:rsid w:val="003351BE"/>
    <w:rsid w:val="003357AE"/>
    <w:rsid w:val="00336B1D"/>
    <w:rsid w:val="003374C8"/>
    <w:rsid w:val="00341FFE"/>
    <w:rsid w:val="00343130"/>
    <w:rsid w:val="00345DDD"/>
    <w:rsid w:val="00347004"/>
    <w:rsid w:val="00350000"/>
    <w:rsid w:val="0035166E"/>
    <w:rsid w:val="00351742"/>
    <w:rsid w:val="00354663"/>
    <w:rsid w:val="00360959"/>
    <w:rsid w:val="00362129"/>
    <w:rsid w:val="00362AD1"/>
    <w:rsid w:val="00364AD6"/>
    <w:rsid w:val="00364F05"/>
    <w:rsid w:val="0036780E"/>
    <w:rsid w:val="00372DF1"/>
    <w:rsid w:val="00373201"/>
    <w:rsid w:val="003742E5"/>
    <w:rsid w:val="00374509"/>
    <w:rsid w:val="00375C62"/>
    <w:rsid w:val="003764A4"/>
    <w:rsid w:val="0038184B"/>
    <w:rsid w:val="00382E95"/>
    <w:rsid w:val="00384A95"/>
    <w:rsid w:val="00386A72"/>
    <w:rsid w:val="00387288"/>
    <w:rsid w:val="003952BF"/>
    <w:rsid w:val="003976C4"/>
    <w:rsid w:val="003A136C"/>
    <w:rsid w:val="003A263F"/>
    <w:rsid w:val="003A4FF8"/>
    <w:rsid w:val="003A5484"/>
    <w:rsid w:val="003A67D9"/>
    <w:rsid w:val="003B0864"/>
    <w:rsid w:val="003B3078"/>
    <w:rsid w:val="003B330D"/>
    <w:rsid w:val="003B530E"/>
    <w:rsid w:val="003C02E2"/>
    <w:rsid w:val="003C10A0"/>
    <w:rsid w:val="003C1DD9"/>
    <w:rsid w:val="003C48A8"/>
    <w:rsid w:val="003D1993"/>
    <w:rsid w:val="003D2E59"/>
    <w:rsid w:val="003D3DC9"/>
    <w:rsid w:val="003D3ED4"/>
    <w:rsid w:val="003D4B12"/>
    <w:rsid w:val="003D5FD4"/>
    <w:rsid w:val="003D626B"/>
    <w:rsid w:val="003E035C"/>
    <w:rsid w:val="003E0FF2"/>
    <w:rsid w:val="003E1A1F"/>
    <w:rsid w:val="003E2153"/>
    <w:rsid w:val="003E36F7"/>
    <w:rsid w:val="003E3FF0"/>
    <w:rsid w:val="003E6405"/>
    <w:rsid w:val="003F0F3E"/>
    <w:rsid w:val="003F3042"/>
    <w:rsid w:val="003F36C2"/>
    <w:rsid w:val="003F40B1"/>
    <w:rsid w:val="003F4801"/>
    <w:rsid w:val="003F6B61"/>
    <w:rsid w:val="00407B14"/>
    <w:rsid w:val="004143C0"/>
    <w:rsid w:val="00414D46"/>
    <w:rsid w:val="00416B79"/>
    <w:rsid w:val="004171B0"/>
    <w:rsid w:val="004201B6"/>
    <w:rsid w:val="00420C9D"/>
    <w:rsid w:val="0042518C"/>
    <w:rsid w:val="004255E0"/>
    <w:rsid w:val="0042607E"/>
    <w:rsid w:val="00431C91"/>
    <w:rsid w:val="004328B0"/>
    <w:rsid w:val="004378B1"/>
    <w:rsid w:val="00440491"/>
    <w:rsid w:val="004421EE"/>
    <w:rsid w:val="004428F2"/>
    <w:rsid w:val="00443604"/>
    <w:rsid w:val="0044558E"/>
    <w:rsid w:val="004468B0"/>
    <w:rsid w:val="00451114"/>
    <w:rsid w:val="00451D72"/>
    <w:rsid w:val="00453232"/>
    <w:rsid w:val="0045384B"/>
    <w:rsid w:val="00453D76"/>
    <w:rsid w:val="00456EA1"/>
    <w:rsid w:val="0046048D"/>
    <w:rsid w:val="004624FB"/>
    <w:rsid w:val="00463C38"/>
    <w:rsid w:val="00466247"/>
    <w:rsid w:val="004666E6"/>
    <w:rsid w:val="004700F5"/>
    <w:rsid w:val="0047047E"/>
    <w:rsid w:val="00472367"/>
    <w:rsid w:val="00477246"/>
    <w:rsid w:val="00481674"/>
    <w:rsid w:val="00481C01"/>
    <w:rsid w:val="00483376"/>
    <w:rsid w:val="0048656A"/>
    <w:rsid w:val="00490D44"/>
    <w:rsid w:val="00492674"/>
    <w:rsid w:val="0049290C"/>
    <w:rsid w:val="004959CF"/>
    <w:rsid w:val="00496ADF"/>
    <w:rsid w:val="004978ED"/>
    <w:rsid w:val="004A2045"/>
    <w:rsid w:val="004A3470"/>
    <w:rsid w:val="004A52AA"/>
    <w:rsid w:val="004A6EAE"/>
    <w:rsid w:val="004B3197"/>
    <w:rsid w:val="004B3CB5"/>
    <w:rsid w:val="004B7BBE"/>
    <w:rsid w:val="004C1E69"/>
    <w:rsid w:val="004C2803"/>
    <w:rsid w:val="004C32D3"/>
    <w:rsid w:val="004C48B6"/>
    <w:rsid w:val="004C55C3"/>
    <w:rsid w:val="004D2512"/>
    <w:rsid w:val="004D2A03"/>
    <w:rsid w:val="004D318B"/>
    <w:rsid w:val="004D4461"/>
    <w:rsid w:val="004D4961"/>
    <w:rsid w:val="004D57B1"/>
    <w:rsid w:val="004D6457"/>
    <w:rsid w:val="004D6D5E"/>
    <w:rsid w:val="004D7769"/>
    <w:rsid w:val="004E180D"/>
    <w:rsid w:val="004E2AE0"/>
    <w:rsid w:val="004E4092"/>
    <w:rsid w:val="004E5720"/>
    <w:rsid w:val="004E72E4"/>
    <w:rsid w:val="004F131A"/>
    <w:rsid w:val="004F218E"/>
    <w:rsid w:val="004F323B"/>
    <w:rsid w:val="004F5903"/>
    <w:rsid w:val="004F71CD"/>
    <w:rsid w:val="004F7286"/>
    <w:rsid w:val="00503895"/>
    <w:rsid w:val="00505BC7"/>
    <w:rsid w:val="00506525"/>
    <w:rsid w:val="00511731"/>
    <w:rsid w:val="005121E2"/>
    <w:rsid w:val="005137C9"/>
    <w:rsid w:val="00514AD9"/>
    <w:rsid w:val="005160B6"/>
    <w:rsid w:val="00522916"/>
    <w:rsid w:val="00527109"/>
    <w:rsid w:val="00531F66"/>
    <w:rsid w:val="00533696"/>
    <w:rsid w:val="00536FAD"/>
    <w:rsid w:val="00540A5C"/>
    <w:rsid w:val="00540C30"/>
    <w:rsid w:val="00542703"/>
    <w:rsid w:val="005430D4"/>
    <w:rsid w:val="00543B79"/>
    <w:rsid w:val="005468C3"/>
    <w:rsid w:val="005532B1"/>
    <w:rsid w:val="00554E21"/>
    <w:rsid w:val="00555305"/>
    <w:rsid w:val="00555356"/>
    <w:rsid w:val="00555B9D"/>
    <w:rsid w:val="00556C00"/>
    <w:rsid w:val="005579CA"/>
    <w:rsid w:val="005605ED"/>
    <w:rsid w:val="005607F8"/>
    <w:rsid w:val="00562F75"/>
    <w:rsid w:val="00564B15"/>
    <w:rsid w:val="00571DD0"/>
    <w:rsid w:val="00571FE2"/>
    <w:rsid w:val="00573F2F"/>
    <w:rsid w:val="005748E0"/>
    <w:rsid w:val="00580C2B"/>
    <w:rsid w:val="00582109"/>
    <w:rsid w:val="00582336"/>
    <w:rsid w:val="00583472"/>
    <w:rsid w:val="00585136"/>
    <w:rsid w:val="00587F63"/>
    <w:rsid w:val="005940BC"/>
    <w:rsid w:val="00594292"/>
    <w:rsid w:val="00594BD0"/>
    <w:rsid w:val="0059517E"/>
    <w:rsid w:val="00595A3D"/>
    <w:rsid w:val="005968A3"/>
    <w:rsid w:val="00597ECB"/>
    <w:rsid w:val="005A2D58"/>
    <w:rsid w:val="005A3B7C"/>
    <w:rsid w:val="005A4AE3"/>
    <w:rsid w:val="005A6D38"/>
    <w:rsid w:val="005B4A65"/>
    <w:rsid w:val="005B529E"/>
    <w:rsid w:val="005C0C03"/>
    <w:rsid w:val="005C1FBA"/>
    <w:rsid w:val="005C247D"/>
    <w:rsid w:val="005C2CFD"/>
    <w:rsid w:val="005C4FAF"/>
    <w:rsid w:val="005C66FA"/>
    <w:rsid w:val="005C7247"/>
    <w:rsid w:val="005D0406"/>
    <w:rsid w:val="005D12D9"/>
    <w:rsid w:val="005D168F"/>
    <w:rsid w:val="005D17B4"/>
    <w:rsid w:val="005D2553"/>
    <w:rsid w:val="005D383C"/>
    <w:rsid w:val="005D4753"/>
    <w:rsid w:val="005D6401"/>
    <w:rsid w:val="005D75B0"/>
    <w:rsid w:val="005E2972"/>
    <w:rsid w:val="005E5365"/>
    <w:rsid w:val="005E5DA9"/>
    <w:rsid w:val="005E7D6D"/>
    <w:rsid w:val="005F06FE"/>
    <w:rsid w:val="005F1773"/>
    <w:rsid w:val="005F1D02"/>
    <w:rsid w:val="00601FF3"/>
    <w:rsid w:val="00603122"/>
    <w:rsid w:val="006044EB"/>
    <w:rsid w:val="00606E67"/>
    <w:rsid w:val="006075C6"/>
    <w:rsid w:val="006110D9"/>
    <w:rsid w:val="00611AF2"/>
    <w:rsid w:val="00614558"/>
    <w:rsid w:val="00614B95"/>
    <w:rsid w:val="006152D5"/>
    <w:rsid w:val="00620ABF"/>
    <w:rsid w:val="00623507"/>
    <w:rsid w:val="00623641"/>
    <w:rsid w:val="00623C66"/>
    <w:rsid w:val="00625482"/>
    <w:rsid w:val="00626295"/>
    <w:rsid w:val="00630131"/>
    <w:rsid w:val="0063047F"/>
    <w:rsid w:val="00632898"/>
    <w:rsid w:val="00633CF2"/>
    <w:rsid w:val="00634D49"/>
    <w:rsid w:val="00634FE5"/>
    <w:rsid w:val="00636475"/>
    <w:rsid w:val="00640ECA"/>
    <w:rsid w:val="00642B34"/>
    <w:rsid w:val="00643D4D"/>
    <w:rsid w:val="00644FC6"/>
    <w:rsid w:val="006469F5"/>
    <w:rsid w:val="006477A1"/>
    <w:rsid w:val="0065123D"/>
    <w:rsid w:val="006512BA"/>
    <w:rsid w:val="00651736"/>
    <w:rsid w:val="006526AC"/>
    <w:rsid w:val="00653AF2"/>
    <w:rsid w:val="00657D67"/>
    <w:rsid w:val="006630C6"/>
    <w:rsid w:val="006662AE"/>
    <w:rsid w:val="00670DA0"/>
    <w:rsid w:val="00673776"/>
    <w:rsid w:val="00674728"/>
    <w:rsid w:val="00676612"/>
    <w:rsid w:val="00676D20"/>
    <w:rsid w:val="00681C51"/>
    <w:rsid w:val="00682D4B"/>
    <w:rsid w:val="00683E83"/>
    <w:rsid w:val="0068449F"/>
    <w:rsid w:val="006847A3"/>
    <w:rsid w:val="00686FC4"/>
    <w:rsid w:val="006876E0"/>
    <w:rsid w:val="0069104D"/>
    <w:rsid w:val="006922F2"/>
    <w:rsid w:val="00695A02"/>
    <w:rsid w:val="00695C21"/>
    <w:rsid w:val="0069709B"/>
    <w:rsid w:val="00697815"/>
    <w:rsid w:val="006A29E8"/>
    <w:rsid w:val="006A3EFB"/>
    <w:rsid w:val="006A4570"/>
    <w:rsid w:val="006A7466"/>
    <w:rsid w:val="006B052C"/>
    <w:rsid w:val="006B3B7C"/>
    <w:rsid w:val="006B623E"/>
    <w:rsid w:val="006B6ADA"/>
    <w:rsid w:val="006B6C5A"/>
    <w:rsid w:val="006B746C"/>
    <w:rsid w:val="006B7965"/>
    <w:rsid w:val="006C13E6"/>
    <w:rsid w:val="006C28D6"/>
    <w:rsid w:val="006C360B"/>
    <w:rsid w:val="006C646E"/>
    <w:rsid w:val="006D0DF1"/>
    <w:rsid w:val="006D230A"/>
    <w:rsid w:val="006D6622"/>
    <w:rsid w:val="006D6960"/>
    <w:rsid w:val="006E1636"/>
    <w:rsid w:val="006E3B58"/>
    <w:rsid w:val="006E659B"/>
    <w:rsid w:val="006F19ED"/>
    <w:rsid w:val="006F38C9"/>
    <w:rsid w:val="006F5D7B"/>
    <w:rsid w:val="006F6236"/>
    <w:rsid w:val="006F6CAA"/>
    <w:rsid w:val="006F7697"/>
    <w:rsid w:val="00701CE4"/>
    <w:rsid w:val="00704105"/>
    <w:rsid w:val="00704DE7"/>
    <w:rsid w:val="007105C1"/>
    <w:rsid w:val="0071090B"/>
    <w:rsid w:val="007111FE"/>
    <w:rsid w:val="00712698"/>
    <w:rsid w:val="0071444A"/>
    <w:rsid w:val="00717165"/>
    <w:rsid w:val="00722A83"/>
    <w:rsid w:val="00725158"/>
    <w:rsid w:val="00725723"/>
    <w:rsid w:val="00726758"/>
    <w:rsid w:val="007310B5"/>
    <w:rsid w:val="0073224A"/>
    <w:rsid w:val="007327D1"/>
    <w:rsid w:val="00735C6B"/>
    <w:rsid w:val="007363F4"/>
    <w:rsid w:val="00737C4B"/>
    <w:rsid w:val="0074054E"/>
    <w:rsid w:val="00741EA8"/>
    <w:rsid w:val="00741F08"/>
    <w:rsid w:val="007449CD"/>
    <w:rsid w:val="00746F23"/>
    <w:rsid w:val="0074719E"/>
    <w:rsid w:val="00750020"/>
    <w:rsid w:val="00750B55"/>
    <w:rsid w:val="00751D90"/>
    <w:rsid w:val="007531EE"/>
    <w:rsid w:val="007541E9"/>
    <w:rsid w:val="00757236"/>
    <w:rsid w:val="00760D6C"/>
    <w:rsid w:val="00761539"/>
    <w:rsid w:val="0076193C"/>
    <w:rsid w:val="0076441F"/>
    <w:rsid w:val="0077693A"/>
    <w:rsid w:val="00777596"/>
    <w:rsid w:val="00780611"/>
    <w:rsid w:val="00784067"/>
    <w:rsid w:val="00784B94"/>
    <w:rsid w:val="007866F0"/>
    <w:rsid w:val="0079570C"/>
    <w:rsid w:val="007A0CC2"/>
    <w:rsid w:val="007A3F4A"/>
    <w:rsid w:val="007A72B4"/>
    <w:rsid w:val="007A7D6B"/>
    <w:rsid w:val="007A7FE8"/>
    <w:rsid w:val="007B4698"/>
    <w:rsid w:val="007B7A80"/>
    <w:rsid w:val="007C0155"/>
    <w:rsid w:val="007C0641"/>
    <w:rsid w:val="007C0733"/>
    <w:rsid w:val="007C271B"/>
    <w:rsid w:val="007C29E8"/>
    <w:rsid w:val="007C4031"/>
    <w:rsid w:val="007C7162"/>
    <w:rsid w:val="007D06B6"/>
    <w:rsid w:val="007D086D"/>
    <w:rsid w:val="007D1107"/>
    <w:rsid w:val="007D1678"/>
    <w:rsid w:val="007D2740"/>
    <w:rsid w:val="007D34CF"/>
    <w:rsid w:val="007D5771"/>
    <w:rsid w:val="007D78B1"/>
    <w:rsid w:val="007E076A"/>
    <w:rsid w:val="007E0DBA"/>
    <w:rsid w:val="007E14B7"/>
    <w:rsid w:val="007E2E00"/>
    <w:rsid w:val="007E6828"/>
    <w:rsid w:val="007E7319"/>
    <w:rsid w:val="007E7ED2"/>
    <w:rsid w:val="007F0370"/>
    <w:rsid w:val="007F0A5A"/>
    <w:rsid w:val="007F1BC4"/>
    <w:rsid w:val="007F5764"/>
    <w:rsid w:val="007F70B4"/>
    <w:rsid w:val="00800B91"/>
    <w:rsid w:val="00800CC5"/>
    <w:rsid w:val="00803FCD"/>
    <w:rsid w:val="008069E9"/>
    <w:rsid w:val="00806EA2"/>
    <w:rsid w:val="00807763"/>
    <w:rsid w:val="008127CC"/>
    <w:rsid w:val="00812AB3"/>
    <w:rsid w:val="0081385A"/>
    <w:rsid w:val="008178EF"/>
    <w:rsid w:val="00817B29"/>
    <w:rsid w:val="00817DD5"/>
    <w:rsid w:val="00821271"/>
    <w:rsid w:val="008215AD"/>
    <w:rsid w:val="00822745"/>
    <w:rsid w:val="00823DBE"/>
    <w:rsid w:val="00824AB6"/>
    <w:rsid w:val="00830514"/>
    <w:rsid w:val="00830711"/>
    <w:rsid w:val="008338E8"/>
    <w:rsid w:val="00837AE4"/>
    <w:rsid w:val="00840FBD"/>
    <w:rsid w:val="00843185"/>
    <w:rsid w:val="008432D7"/>
    <w:rsid w:val="00845469"/>
    <w:rsid w:val="00845E4E"/>
    <w:rsid w:val="008470A7"/>
    <w:rsid w:val="00847926"/>
    <w:rsid w:val="00850208"/>
    <w:rsid w:val="008507E3"/>
    <w:rsid w:val="00851F0F"/>
    <w:rsid w:val="0085738A"/>
    <w:rsid w:val="00857724"/>
    <w:rsid w:val="00867896"/>
    <w:rsid w:val="0087462B"/>
    <w:rsid w:val="00874C77"/>
    <w:rsid w:val="00876702"/>
    <w:rsid w:val="00876D4E"/>
    <w:rsid w:val="00876E91"/>
    <w:rsid w:val="00877146"/>
    <w:rsid w:val="008802C6"/>
    <w:rsid w:val="00881341"/>
    <w:rsid w:val="00881E81"/>
    <w:rsid w:val="00884859"/>
    <w:rsid w:val="00885CEB"/>
    <w:rsid w:val="008867B2"/>
    <w:rsid w:val="008920E5"/>
    <w:rsid w:val="0089345C"/>
    <w:rsid w:val="00893797"/>
    <w:rsid w:val="00894737"/>
    <w:rsid w:val="00894A5F"/>
    <w:rsid w:val="00895BB0"/>
    <w:rsid w:val="008963EC"/>
    <w:rsid w:val="00896CB6"/>
    <w:rsid w:val="008A0A43"/>
    <w:rsid w:val="008A0D9A"/>
    <w:rsid w:val="008A21E0"/>
    <w:rsid w:val="008A5111"/>
    <w:rsid w:val="008B555D"/>
    <w:rsid w:val="008C29F6"/>
    <w:rsid w:val="008C32E2"/>
    <w:rsid w:val="008C416E"/>
    <w:rsid w:val="008C5FCE"/>
    <w:rsid w:val="008C7BBA"/>
    <w:rsid w:val="008D2197"/>
    <w:rsid w:val="008D2361"/>
    <w:rsid w:val="008D46BD"/>
    <w:rsid w:val="008E3F2A"/>
    <w:rsid w:val="008E570E"/>
    <w:rsid w:val="008E5955"/>
    <w:rsid w:val="008F05B6"/>
    <w:rsid w:val="008F077F"/>
    <w:rsid w:val="008F0A03"/>
    <w:rsid w:val="008F2675"/>
    <w:rsid w:val="008F3139"/>
    <w:rsid w:val="008F44F5"/>
    <w:rsid w:val="008F4596"/>
    <w:rsid w:val="008F4780"/>
    <w:rsid w:val="008F75FE"/>
    <w:rsid w:val="00900AEB"/>
    <w:rsid w:val="009028EA"/>
    <w:rsid w:val="00902A92"/>
    <w:rsid w:val="009033A3"/>
    <w:rsid w:val="00904220"/>
    <w:rsid w:val="00906B9C"/>
    <w:rsid w:val="00906CAC"/>
    <w:rsid w:val="00907D6B"/>
    <w:rsid w:val="009100DF"/>
    <w:rsid w:val="0091217D"/>
    <w:rsid w:val="00913607"/>
    <w:rsid w:val="0091590A"/>
    <w:rsid w:val="0091794F"/>
    <w:rsid w:val="00920936"/>
    <w:rsid w:val="00920DC1"/>
    <w:rsid w:val="0092163D"/>
    <w:rsid w:val="009242B0"/>
    <w:rsid w:val="00924504"/>
    <w:rsid w:val="009269FC"/>
    <w:rsid w:val="0093335C"/>
    <w:rsid w:val="00936E3C"/>
    <w:rsid w:val="00937DB3"/>
    <w:rsid w:val="00943121"/>
    <w:rsid w:val="009433BE"/>
    <w:rsid w:val="009437E5"/>
    <w:rsid w:val="0094491C"/>
    <w:rsid w:val="00944DE7"/>
    <w:rsid w:val="00950571"/>
    <w:rsid w:val="00952DF3"/>
    <w:rsid w:val="0095397F"/>
    <w:rsid w:val="00956D2B"/>
    <w:rsid w:val="00957968"/>
    <w:rsid w:val="00957AA4"/>
    <w:rsid w:val="00957BBE"/>
    <w:rsid w:val="00961C4A"/>
    <w:rsid w:val="009624C7"/>
    <w:rsid w:val="009630A5"/>
    <w:rsid w:val="009637E2"/>
    <w:rsid w:val="00963833"/>
    <w:rsid w:val="009659E6"/>
    <w:rsid w:val="00965DED"/>
    <w:rsid w:val="00966015"/>
    <w:rsid w:val="00966C35"/>
    <w:rsid w:val="00971DDC"/>
    <w:rsid w:val="00972FBC"/>
    <w:rsid w:val="009759A0"/>
    <w:rsid w:val="00975ADB"/>
    <w:rsid w:val="009814B1"/>
    <w:rsid w:val="00982BD9"/>
    <w:rsid w:val="00987353"/>
    <w:rsid w:val="0098798D"/>
    <w:rsid w:val="009924C3"/>
    <w:rsid w:val="00993D6C"/>
    <w:rsid w:val="00993F28"/>
    <w:rsid w:val="009957AF"/>
    <w:rsid w:val="0099618E"/>
    <w:rsid w:val="00997C1E"/>
    <w:rsid w:val="00997C2F"/>
    <w:rsid w:val="009A0590"/>
    <w:rsid w:val="009A1774"/>
    <w:rsid w:val="009B0791"/>
    <w:rsid w:val="009B0885"/>
    <w:rsid w:val="009B133B"/>
    <w:rsid w:val="009B1788"/>
    <w:rsid w:val="009B24D5"/>
    <w:rsid w:val="009B3A6F"/>
    <w:rsid w:val="009B3AE2"/>
    <w:rsid w:val="009B4D68"/>
    <w:rsid w:val="009B522A"/>
    <w:rsid w:val="009C203F"/>
    <w:rsid w:val="009C310E"/>
    <w:rsid w:val="009D14D1"/>
    <w:rsid w:val="009D1CE2"/>
    <w:rsid w:val="009D24B4"/>
    <w:rsid w:val="009D44DC"/>
    <w:rsid w:val="009D4BB6"/>
    <w:rsid w:val="009D5A4A"/>
    <w:rsid w:val="009D68A3"/>
    <w:rsid w:val="009D746D"/>
    <w:rsid w:val="009E0DB3"/>
    <w:rsid w:val="009E1F03"/>
    <w:rsid w:val="009E22BE"/>
    <w:rsid w:val="009E45BC"/>
    <w:rsid w:val="009E4A05"/>
    <w:rsid w:val="009E56BF"/>
    <w:rsid w:val="009E5707"/>
    <w:rsid w:val="009E65D0"/>
    <w:rsid w:val="009E6B3B"/>
    <w:rsid w:val="009F152A"/>
    <w:rsid w:val="009F3395"/>
    <w:rsid w:val="009F343A"/>
    <w:rsid w:val="00A03D7A"/>
    <w:rsid w:val="00A047F0"/>
    <w:rsid w:val="00A04FEC"/>
    <w:rsid w:val="00A05456"/>
    <w:rsid w:val="00A05766"/>
    <w:rsid w:val="00A05F8B"/>
    <w:rsid w:val="00A06B9E"/>
    <w:rsid w:val="00A07D4C"/>
    <w:rsid w:val="00A11D84"/>
    <w:rsid w:val="00A11E7B"/>
    <w:rsid w:val="00A11EC0"/>
    <w:rsid w:val="00A149A2"/>
    <w:rsid w:val="00A15EC2"/>
    <w:rsid w:val="00A23372"/>
    <w:rsid w:val="00A26366"/>
    <w:rsid w:val="00A27068"/>
    <w:rsid w:val="00A303F2"/>
    <w:rsid w:val="00A31D66"/>
    <w:rsid w:val="00A3479E"/>
    <w:rsid w:val="00A36C83"/>
    <w:rsid w:val="00A40348"/>
    <w:rsid w:val="00A41C80"/>
    <w:rsid w:val="00A427A2"/>
    <w:rsid w:val="00A44031"/>
    <w:rsid w:val="00A46589"/>
    <w:rsid w:val="00A46711"/>
    <w:rsid w:val="00A52CEB"/>
    <w:rsid w:val="00A54892"/>
    <w:rsid w:val="00A575A8"/>
    <w:rsid w:val="00A577BA"/>
    <w:rsid w:val="00A578FF"/>
    <w:rsid w:val="00A620E6"/>
    <w:rsid w:val="00A64D47"/>
    <w:rsid w:val="00A6505C"/>
    <w:rsid w:val="00A65474"/>
    <w:rsid w:val="00A67C4A"/>
    <w:rsid w:val="00A71899"/>
    <w:rsid w:val="00A72384"/>
    <w:rsid w:val="00A73E89"/>
    <w:rsid w:val="00A7429D"/>
    <w:rsid w:val="00A74D14"/>
    <w:rsid w:val="00A7744F"/>
    <w:rsid w:val="00A81529"/>
    <w:rsid w:val="00A81C6B"/>
    <w:rsid w:val="00A820AB"/>
    <w:rsid w:val="00A8299A"/>
    <w:rsid w:val="00A834FE"/>
    <w:rsid w:val="00A85637"/>
    <w:rsid w:val="00A85899"/>
    <w:rsid w:val="00A91028"/>
    <w:rsid w:val="00A93367"/>
    <w:rsid w:val="00A94B3E"/>
    <w:rsid w:val="00A95871"/>
    <w:rsid w:val="00A95FDC"/>
    <w:rsid w:val="00AA0DBB"/>
    <w:rsid w:val="00AA3967"/>
    <w:rsid w:val="00AA4A63"/>
    <w:rsid w:val="00AA4FF9"/>
    <w:rsid w:val="00AA745B"/>
    <w:rsid w:val="00AA7FF8"/>
    <w:rsid w:val="00AB1631"/>
    <w:rsid w:val="00AB3191"/>
    <w:rsid w:val="00AB5EB3"/>
    <w:rsid w:val="00AC0935"/>
    <w:rsid w:val="00AC2597"/>
    <w:rsid w:val="00AD3D8D"/>
    <w:rsid w:val="00AD59C9"/>
    <w:rsid w:val="00AE07FE"/>
    <w:rsid w:val="00AE08BE"/>
    <w:rsid w:val="00AE1399"/>
    <w:rsid w:val="00AE1705"/>
    <w:rsid w:val="00AE1983"/>
    <w:rsid w:val="00AE2515"/>
    <w:rsid w:val="00AE4C54"/>
    <w:rsid w:val="00AE5D36"/>
    <w:rsid w:val="00AE60B4"/>
    <w:rsid w:val="00AF0131"/>
    <w:rsid w:val="00AF3AB8"/>
    <w:rsid w:val="00AF4B26"/>
    <w:rsid w:val="00B009A1"/>
    <w:rsid w:val="00B025E1"/>
    <w:rsid w:val="00B07C8C"/>
    <w:rsid w:val="00B11C34"/>
    <w:rsid w:val="00B12F22"/>
    <w:rsid w:val="00B13AF3"/>
    <w:rsid w:val="00B13FA5"/>
    <w:rsid w:val="00B14755"/>
    <w:rsid w:val="00B14B7D"/>
    <w:rsid w:val="00B15C51"/>
    <w:rsid w:val="00B15FFA"/>
    <w:rsid w:val="00B162C0"/>
    <w:rsid w:val="00B21398"/>
    <w:rsid w:val="00B26978"/>
    <w:rsid w:val="00B27C8D"/>
    <w:rsid w:val="00B306CF"/>
    <w:rsid w:val="00B318B7"/>
    <w:rsid w:val="00B335CA"/>
    <w:rsid w:val="00B3546F"/>
    <w:rsid w:val="00B364DF"/>
    <w:rsid w:val="00B4129A"/>
    <w:rsid w:val="00B4182E"/>
    <w:rsid w:val="00B44A5D"/>
    <w:rsid w:val="00B44AAC"/>
    <w:rsid w:val="00B45C7E"/>
    <w:rsid w:val="00B5412A"/>
    <w:rsid w:val="00B61C33"/>
    <w:rsid w:val="00B62F3A"/>
    <w:rsid w:val="00B66158"/>
    <w:rsid w:val="00B665EA"/>
    <w:rsid w:val="00B71886"/>
    <w:rsid w:val="00B72718"/>
    <w:rsid w:val="00B749AE"/>
    <w:rsid w:val="00B75887"/>
    <w:rsid w:val="00B81CDC"/>
    <w:rsid w:val="00B82325"/>
    <w:rsid w:val="00B82409"/>
    <w:rsid w:val="00B8282F"/>
    <w:rsid w:val="00B850B7"/>
    <w:rsid w:val="00B86C21"/>
    <w:rsid w:val="00B86F27"/>
    <w:rsid w:val="00B8777E"/>
    <w:rsid w:val="00B90B0D"/>
    <w:rsid w:val="00B92D8F"/>
    <w:rsid w:val="00B963CD"/>
    <w:rsid w:val="00BA1DBC"/>
    <w:rsid w:val="00BA4B11"/>
    <w:rsid w:val="00BA5651"/>
    <w:rsid w:val="00BB05EA"/>
    <w:rsid w:val="00BB07C6"/>
    <w:rsid w:val="00BB0E49"/>
    <w:rsid w:val="00BB3412"/>
    <w:rsid w:val="00BB48E3"/>
    <w:rsid w:val="00BC0F34"/>
    <w:rsid w:val="00BC1CEA"/>
    <w:rsid w:val="00BC22BF"/>
    <w:rsid w:val="00BC4492"/>
    <w:rsid w:val="00BC5E56"/>
    <w:rsid w:val="00BD233C"/>
    <w:rsid w:val="00BD26F3"/>
    <w:rsid w:val="00BD4153"/>
    <w:rsid w:val="00BD46A2"/>
    <w:rsid w:val="00BD59D4"/>
    <w:rsid w:val="00BD6503"/>
    <w:rsid w:val="00BE0330"/>
    <w:rsid w:val="00BE324C"/>
    <w:rsid w:val="00BE6819"/>
    <w:rsid w:val="00BE70F2"/>
    <w:rsid w:val="00BF2F78"/>
    <w:rsid w:val="00BF42CB"/>
    <w:rsid w:val="00BF4E6A"/>
    <w:rsid w:val="00BF55AA"/>
    <w:rsid w:val="00BF5D10"/>
    <w:rsid w:val="00C003A3"/>
    <w:rsid w:val="00C01D1F"/>
    <w:rsid w:val="00C02116"/>
    <w:rsid w:val="00C03144"/>
    <w:rsid w:val="00C04690"/>
    <w:rsid w:val="00C047F2"/>
    <w:rsid w:val="00C04CE6"/>
    <w:rsid w:val="00C117AA"/>
    <w:rsid w:val="00C11C42"/>
    <w:rsid w:val="00C12FD8"/>
    <w:rsid w:val="00C13C65"/>
    <w:rsid w:val="00C1526F"/>
    <w:rsid w:val="00C15EC6"/>
    <w:rsid w:val="00C15FF1"/>
    <w:rsid w:val="00C170E3"/>
    <w:rsid w:val="00C176C9"/>
    <w:rsid w:val="00C20414"/>
    <w:rsid w:val="00C205C2"/>
    <w:rsid w:val="00C22772"/>
    <w:rsid w:val="00C24539"/>
    <w:rsid w:val="00C27F47"/>
    <w:rsid w:val="00C328F6"/>
    <w:rsid w:val="00C33B11"/>
    <w:rsid w:val="00C341ED"/>
    <w:rsid w:val="00C34CA5"/>
    <w:rsid w:val="00C359C3"/>
    <w:rsid w:val="00C40FEF"/>
    <w:rsid w:val="00C44189"/>
    <w:rsid w:val="00C47585"/>
    <w:rsid w:val="00C52040"/>
    <w:rsid w:val="00C52169"/>
    <w:rsid w:val="00C542CD"/>
    <w:rsid w:val="00C55130"/>
    <w:rsid w:val="00C56702"/>
    <w:rsid w:val="00C60A56"/>
    <w:rsid w:val="00C63BF8"/>
    <w:rsid w:val="00C647FE"/>
    <w:rsid w:val="00C65702"/>
    <w:rsid w:val="00C657F8"/>
    <w:rsid w:val="00C67D31"/>
    <w:rsid w:val="00C71DED"/>
    <w:rsid w:val="00C72A0D"/>
    <w:rsid w:val="00C75BC0"/>
    <w:rsid w:val="00C8147C"/>
    <w:rsid w:val="00C81FE1"/>
    <w:rsid w:val="00C8258F"/>
    <w:rsid w:val="00C8362E"/>
    <w:rsid w:val="00C842AC"/>
    <w:rsid w:val="00C84DC9"/>
    <w:rsid w:val="00C8534C"/>
    <w:rsid w:val="00C85B91"/>
    <w:rsid w:val="00C86426"/>
    <w:rsid w:val="00C8718A"/>
    <w:rsid w:val="00C92892"/>
    <w:rsid w:val="00C95F26"/>
    <w:rsid w:val="00CA0BB1"/>
    <w:rsid w:val="00CA26C6"/>
    <w:rsid w:val="00CA3994"/>
    <w:rsid w:val="00CA450D"/>
    <w:rsid w:val="00CA5EBE"/>
    <w:rsid w:val="00CB1D2F"/>
    <w:rsid w:val="00CC1956"/>
    <w:rsid w:val="00CC1A06"/>
    <w:rsid w:val="00CC1ABB"/>
    <w:rsid w:val="00CC1E51"/>
    <w:rsid w:val="00CC4AA0"/>
    <w:rsid w:val="00CC55EF"/>
    <w:rsid w:val="00CC5F70"/>
    <w:rsid w:val="00CD0326"/>
    <w:rsid w:val="00CD1890"/>
    <w:rsid w:val="00CD20B2"/>
    <w:rsid w:val="00CD257B"/>
    <w:rsid w:val="00CD41F8"/>
    <w:rsid w:val="00CE050B"/>
    <w:rsid w:val="00CE1209"/>
    <w:rsid w:val="00CE1826"/>
    <w:rsid w:val="00CE1B20"/>
    <w:rsid w:val="00CE1CFD"/>
    <w:rsid w:val="00CE2140"/>
    <w:rsid w:val="00CE28BD"/>
    <w:rsid w:val="00CE3A71"/>
    <w:rsid w:val="00CE4ACA"/>
    <w:rsid w:val="00CE4BC5"/>
    <w:rsid w:val="00CE59D8"/>
    <w:rsid w:val="00CE5F2B"/>
    <w:rsid w:val="00CE7C39"/>
    <w:rsid w:val="00CF017F"/>
    <w:rsid w:val="00CF19FF"/>
    <w:rsid w:val="00CF4650"/>
    <w:rsid w:val="00D00BD9"/>
    <w:rsid w:val="00D00D30"/>
    <w:rsid w:val="00D03FF2"/>
    <w:rsid w:val="00D04096"/>
    <w:rsid w:val="00D0435E"/>
    <w:rsid w:val="00D05E61"/>
    <w:rsid w:val="00D05F24"/>
    <w:rsid w:val="00D070BE"/>
    <w:rsid w:val="00D101B4"/>
    <w:rsid w:val="00D1062D"/>
    <w:rsid w:val="00D11EB9"/>
    <w:rsid w:val="00D122A3"/>
    <w:rsid w:val="00D16B13"/>
    <w:rsid w:val="00D17770"/>
    <w:rsid w:val="00D21A0E"/>
    <w:rsid w:val="00D2275F"/>
    <w:rsid w:val="00D22FB1"/>
    <w:rsid w:val="00D25DDA"/>
    <w:rsid w:val="00D30069"/>
    <w:rsid w:val="00D33403"/>
    <w:rsid w:val="00D3494E"/>
    <w:rsid w:val="00D34B6D"/>
    <w:rsid w:val="00D4067C"/>
    <w:rsid w:val="00D40B58"/>
    <w:rsid w:val="00D43EA3"/>
    <w:rsid w:val="00D4447C"/>
    <w:rsid w:val="00D44AF7"/>
    <w:rsid w:val="00D45696"/>
    <w:rsid w:val="00D46A86"/>
    <w:rsid w:val="00D46D1B"/>
    <w:rsid w:val="00D476AF"/>
    <w:rsid w:val="00D5386A"/>
    <w:rsid w:val="00D546A6"/>
    <w:rsid w:val="00D559AD"/>
    <w:rsid w:val="00D65EBF"/>
    <w:rsid w:val="00D660DF"/>
    <w:rsid w:val="00D66A3B"/>
    <w:rsid w:val="00D67473"/>
    <w:rsid w:val="00D73268"/>
    <w:rsid w:val="00D75534"/>
    <w:rsid w:val="00D75676"/>
    <w:rsid w:val="00D76EDC"/>
    <w:rsid w:val="00D779CF"/>
    <w:rsid w:val="00D82942"/>
    <w:rsid w:val="00D83910"/>
    <w:rsid w:val="00D83D15"/>
    <w:rsid w:val="00D84D79"/>
    <w:rsid w:val="00D84DDB"/>
    <w:rsid w:val="00D85A7C"/>
    <w:rsid w:val="00D861DC"/>
    <w:rsid w:val="00D862BD"/>
    <w:rsid w:val="00D8642C"/>
    <w:rsid w:val="00D93AEF"/>
    <w:rsid w:val="00D93D6C"/>
    <w:rsid w:val="00D970AF"/>
    <w:rsid w:val="00DA0A09"/>
    <w:rsid w:val="00DA5616"/>
    <w:rsid w:val="00DA73A2"/>
    <w:rsid w:val="00DB0FAB"/>
    <w:rsid w:val="00DB25A6"/>
    <w:rsid w:val="00DB2B00"/>
    <w:rsid w:val="00DB3C40"/>
    <w:rsid w:val="00DB54F2"/>
    <w:rsid w:val="00DB672C"/>
    <w:rsid w:val="00DC0594"/>
    <w:rsid w:val="00DC2A2B"/>
    <w:rsid w:val="00DC2DF5"/>
    <w:rsid w:val="00DC61A0"/>
    <w:rsid w:val="00DC6A4C"/>
    <w:rsid w:val="00DD08F3"/>
    <w:rsid w:val="00DD19A3"/>
    <w:rsid w:val="00DD3D3E"/>
    <w:rsid w:val="00DD4C7C"/>
    <w:rsid w:val="00DD5E97"/>
    <w:rsid w:val="00DD6496"/>
    <w:rsid w:val="00DD7262"/>
    <w:rsid w:val="00DD7B50"/>
    <w:rsid w:val="00DE1456"/>
    <w:rsid w:val="00DE3219"/>
    <w:rsid w:val="00DE5116"/>
    <w:rsid w:val="00DE6DFE"/>
    <w:rsid w:val="00DF169E"/>
    <w:rsid w:val="00DF26C9"/>
    <w:rsid w:val="00DF40D8"/>
    <w:rsid w:val="00DF4677"/>
    <w:rsid w:val="00DF46C7"/>
    <w:rsid w:val="00DF562C"/>
    <w:rsid w:val="00DF7AA7"/>
    <w:rsid w:val="00E001C6"/>
    <w:rsid w:val="00E003BF"/>
    <w:rsid w:val="00E03955"/>
    <w:rsid w:val="00E114A1"/>
    <w:rsid w:val="00E14BC8"/>
    <w:rsid w:val="00E21BB8"/>
    <w:rsid w:val="00E2212F"/>
    <w:rsid w:val="00E22A68"/>
    <w:rsid w:val="00E241B8"/>
    <w:rsid w:val="00E253FE"/>
    <w:rsid w:val="00E2591A"/>
    <w:rsid w:val="00E25C89"/>
    <w:rsid w:val="00E26021"/>
    <w:rsid w:val="00E30B75"/>
    <w:rsid w:val="00E34BE5"/>
    <w:rsid w:val="00E36CD6"/>
    <w:rsid w:val="00E421D5"/>
    <w:rsid w:val="00E430D8"/>
    <w:rsid w:val="00E44024"/>
    <w:rsid w:val="00E456A6"/>
    <w:rsid w:val="00E45F39"/>
    <w:rsid w:val="00E504D1"/>
    <w:rsid w:val="00E50F8F"/>
    <w:rsid w:val="00E51C05"/>
    <w:rsid w:val="00E54924"/>
    <w:rsid w:val="00E55075"/>
    <w:rsid w:val="00E62314"/>
    <w:rsid w:val="00E64377"/>
    <w:rsid w:val="00E656DE"/>
    <w:rsid w:val="00E6582B"/>
    <w:rsid w:val="00E70309"/>
    <w:rsid w:val="00E72B18"/>
    <w:rsid w:val="00E73B14"/>
    <w:rsid w:val="00E74165"/>
    <w:rsid w:val="00E74389"/>
    <w:rsid w:val="00E748F3"/>
    <w:rsid w:val="00E75D3F"/>
    <w:rsid w:val="00E764C6"/>
    <w:rsid w:val="00E8119F"/>
    <w:rsid w:val="00E81926"/>
    <w:rsid w:val="00E833CF"/>
    <w:rsid w:val="00E83E51"/>
    <w:rsid w:val="00E858E2"/>
    <w:rsid w:val="00E85947"/>
    <w:rsid w:val="00E86019"/>
    <w:rsid w:val="00E86F3B"/>
    <w:rsid w:val="00E8735D"/>
    <w:rsid w:val="00E90CF8"/>
    <w:rsid w:val="00E91407"/>
    <w:rsid w:val="00E92301"/>
    <w:rsid w:val="00E958CB"/>
    <w:rsid w:val="00E959D7"/>
    <w:rsid w:val="00E97D9F"/>
    <w:rsid w:val="00EA117C"/>
    <w:rsid w:val="00EA59EF"/>
    <w:rsid w:val="00EB2DCC"/>
    <w:rsid w:val="00EB43CF"/>
    <w:rsid w:val="00EB67CF"/>
    <w:rsid w:val="00EB7145"/>
    <w:rsid w:val="00EC36B2"/>
    <w:rsid w:val="00EC5864"/>
    <w:rsid w:val="00EC5942"/>
    <w:rsid w:val="00EC6290"/>
    <w:rsid w:val="00EC7A16"/>
    <w:rsid w:val="00EC7AC2"/>
    <w:rsid w:val="00ED1435"/>
    <w:rsid w:val="00ED32EB"/>
    <w:rsid w:val="00ED3B1C"/>
    <w:rsid w:val="00ED4701"/>
    <w:rsid w:val="00ED4DD6"/>
    <w:rsid w:val="00ED71C9"/>
    <w:rsid w:val="00ED7AF5"/>
    <w:rsid w:val="00EE32AB"/>
    <w:rsid w:val="00EE3ED9"/>
    <w:rsid w:val="00EE5493"/>
    <w:rsid w:val="00EE62DE"/>
    <w:rsid w:val="00EF176F"/>
    <w:rsid w:val="00EF1E68"/>
    <w:rsid w:val="00EF330D"/>
    <w:rsid w:val="00EF60D6"/>
    <w:rsid w:val="00EF7FBE"/>
    <w:rsid w:val="00F00DF9"/>
    <w:rsid w:val="00F01D5A"/>
    <w:rsid w:val="00F05142"/>
    <w:rsid w:val="00F06225"/>
    <w:rsid w:val="00F06BC9"/>
    <w:rsid w:val="00F126FD"/>
    <w:rsid w:val="00F13303"/>
    <w:rsid w:val="00F13722"/>
    <w:rsid w:val="00F13D42"/>
    <w:rsid w:val="00F147E0"/>
    <w:rsid w:val="00F15F55"/>
    <w:rsid w:val="00F21FCD"/>
    <w:rsid w:val="00F24A05"/>
    <w:rsid w:val="00F24D8D"/>
    <w:rsid w:val="00F32E48"/>
    <w:rsid w:val="00F3322B"/>
    <w:rsid w:val="00F3432D"/>
    <w:rsid w:val="00F34BED"/>
    <w:rsid w:val="00F35255"/>
    <w:rsid w:val="00F359B8"/>
    <w:rsid w:val="00F37416"/>
    <w:rsid w:val="00F4003F"/>
    <w:rsid w:val="00F439E1"/>
    <w:rsid w:val="00F4433E"/>
    <w:rsid w:val="00F451D1"/>
    <w:rsid w:val="00F50EE8"/>
    <w:rsid w:val="00F51DE3"/>
    <w:rsid w:val="00F5249A"/>
    <w:rsid w:val="00F603BE"/>
    <w:rsid w:val="00F616A2"/>
    <w:rsid w:val="00F61A8C"/>
    <w:rsid w:val="00F65E64"/>
    <w:rsid w:val="00F72444"/>
    <w:rsid w:val="00F7626C"/>
    <w:rsid w:val="00F8350B"/>
    <w:rsid w:val="00F84EBF"/>
    <w:rsid w:val="00F86C62"/>
    <w:rsid w:val="00F91E00"/>
    <w:rsid w:val="00F93BBD"/>
    <w:rsid w:val="00F96C3E"/>
    <w:rsid w:val="00F977AA"/>
    <w:rsid w:val="00FA0C66"/>
    <w:rsid w:val="00FA183D"/>
    <w:rsid w:val="00FA45EC"/>
    <w:rsid w:val="00FA5460"/>
    <w:rsid w:val="00FA55C0"/>
    <w:rsid w:val="00FA5A1E"/>
    <w:rsid w:val="00FB0F37"/>
    <w:rsid w:val="00FB0F63"/>
    <w:rsid w:val="00FB1BEE"/>
    <w:rsid w:val="00FB36FA"/>
    <w:rsid w:val="00FB43FD"/>
    <w:rsid w:val="00FB5453"/>
    <w:rsid w:val="00FB5DAC"/>
    <w:rsid w:val="00FB6D06"/>
    <w:rsid w:val="00FC349F"/>
    <w:rsid w:val="00FC34B4"/>
    <w:rsid w:val="00FC384F"/>
    <w:rsid w:val="00FC3E6F"/>
    <w:rsid w:val="00FC66D5"/>
    <w:rsid w:val="00FC6BD7"/>
    <w:rsid w:val="00FD269E"/>
    <w:rsid w:val="00FD31F1"/>
    <w:rsid w:val="00FD377A"/>
    <w:rsid w:val="00FD413C"/>
    <w:rsid w:val="00FD4C52"/>
    <w:rsid w:val="00FD57C7"/>
    <w:rsid w:val="00FD601F"/>
    <w:rsid w:val="00FD7551"/>
    <w:rsid w:val="00FE4188"/>
    <w:rsid w:val="00FE441C"/>
    <w:rsid w:val="00FE4510"/>
    <w:rsid w:val="00FE4A43"/>
    <w:rsid w:val="00FE5491"/>
    <w:rsid w:val="00FE5E12"/>
    <w:rsid w:val="00FF0F93"/>
    <w:rsid w:val="00FF1DA1"/>
    <w:rsid w:val="00FF26D7"/>
    <w:rsid w:val="00FF2F22"/>
    <w:rsid w:val="00FF422A"/>
    <w:rsid w:val="00FF452A"/>
    <w:rsid w:val="00FF5C3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2926CE"/>
  <w15:docId w15:val="{A513A34A-BD13-4172-82C0-71AD4AF81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947"/>
    <w:pPr>
      <w:spacing w:after="200" w:line="276" w:lineRule="auto"/>
    </w:pPr>
    <w:rPr>
      <w:rFonts w:ascii="Calibri" w:eastAsia="SimSun" w:hAnsi="Calibri" w:cs="SimSun"/>
      <w:lang w:val="en-US"/>
    </w:rPr>
  </w:style>
  <w:style w:type="paragraph" w:styleId="Heading1">
    <w:name w:val="heading 1"/>
    <w:basedOn w:val="Normal"/>
    <w:next w:val="Normal"/>
    <w:link w:val="Heading1Char"/>
    <w:qFormat/>
    <w:rsid w:val="008215AD"/>
    <w:pPr>
      <w:keepNext/>
      <w:spacing w:before="240" w:after="80" w:line="259" w:lineRule="auto"/>
      <w:jc w:val="center"/>
      <w:outlineLvl w:val="0"/>
    </w:pPr>
    <w:rPr>
      <w:rFonts w:ascii="Times New Roman" w:eastAsia="Times New Roman" w:hAnsi="Times New Roman" w:cs="Times New Roman"/>
      <w:b/>
      <w:smallCaps/>
      <w:kern w:val="28"/>
      <w:sz w:val="24"/>
      <w:szCs w:val="20"/>
    </w:rPr>
  </w:style>
  <w:style w:type="paragraph" w:styleId="Heading2">
    <w:name w:val="heading 2"/>
    <w:aliases w:val="DNV-H2,RSKH2"/>
    <w:basedOn w:val="Normal"/>
    <w:next w:val="Normal"/>
    <w:link w:val="Heading2Char"/>
    <w:qFormat/>
    <w:rsid w:val="007D1678"/>
    <w:pPr>
      <w:keepNext/>
      <w:numPr>
        <w:ilvl w:val="1"/>
        <w:numId w:val="1"/>
      </w:numPr>
      <w:tabs>
        <w:tab w:val="num" w:pos="360"/>
      </w:tabs>
      <w:spacing w:before="120" w:after="60" w:line="259" w:lineRule="auto"/>
      <w:outlineLvl w:val="1"/>
    </w:pPr>
    <w:rPr>
      <w:rFonts w:ascii="Times New Roman" w:eastAsia="Times New Roman" w:hAnsi="Times New Roman" w:cs="Times New Roman"/>
      <w:i/>
      <w:iCs/>
      <w:sz w:val="20"/>
      <w:szCs w:val="20"/>
    </w:rPr>
  </w:style>
  <w:style w:type="paragraph" w:styleId="Heading3">
    <w:name w:val="heading 3"/>
    <w:aliases w:val="+ 12 nk,Başlık 3 Char Char,DNV-H3,RSKH3"/>
    <w:basedOn w:val="Normal"/>
    <w:next w:val="Normal"/>
    <w:link w:val="Heading3Char"/>
    <w:qFormat/>
    <w:rsid w:val="007D1678"/>
    <w:pPr>
      <w:keepNext/>
      <w:numPr>
        <w:ilvl w:val="2"/>
        <w:numId w:val="1"/>
      </w:numPr>
      <w:tabs>
        <w:tab w:val="num" w:pos="360"/>
      </w:tabs>
      <w:spacing w:after="160" w:line="259" w:lineRule="auto"/>
      <w:outlineLvl w:val="2"/>
    </w:pPr>
    <w:rPr>
      <w:rFonts w:ascii="Times New Roman" w:eastAsia="Times New Roman" w:hAnsi="Times New Roman" w:cs="Times New Roman"/>
      <w:i/>
      <w:iCs/>
      <w:sz w:val="20"/>
      <w:szCs w:val="20"/>
    </w:rPr>
  </w:style>
  <w:style w:type="paragraph" w:styleId="Heading4">
    <w:name w:val="heading 4"/>
    <w:aliases w:val="Heading 4 Char1,Heading 4 Char Char, Char,Heading 4 Char"/>
    <w:basedOn w:val="Normal"/>
    <w:next w:val="Normal"/>
    <w:link w:val="Heading4Char2"/>
    <w:qFormat/>
    <w:rsid w:val="007D1678"/>
    <w:pPr>
      <w:keepNext/>
      <w:numPr>
        <w:ilvl w:val="3"/>
        <w:numId w:val="1"/>
      </w:numPr>
      <w:tabs>
        <w:tab w:val="num" w:pos="360"/>
      </w:tabs>
      <w:spacing w:before="240" w:after="60" w:line="259" w:lineRule="auto"/>
      <w:ind w:left="0" w:firstLine="0"/>
      <w:outlineLvl w:val="3"/>
    </w:pPr>
    <w:rPr>
      <w:rFonts w:ascii="Times New Roman" w:eastAsia="Times New Roman" w:hAnsi="Times New Roman" w:cs="Times New Roman"/>
      <w:i/>
      <w:iCs/>
      <w:sz w:val="18"/>
      <w:szCs w:val="18"/>
    </w:rPr>
  </w:style>
  <w:style w:type="paragraph" w:styleId="Heading5">
    <w:name w:val="heading 5"/>
    <w:aliases w:val=" Char3 Char, Char3,Style Body Text,Char Char Char Char Cha...,Char3,Char3 Char,Char Char Char Char Char Char Char Char Char, Char32,Şekil ve Tablo Yazım"/>
    <w:basedOn w:val="Normal"/>
    <w:next w:val="Normal"/>
    <w:link w:val="Heading5Char"/>
    <w:qFormat/>
    <w:rsid w:val="007D1678"/>
    <w:pPr>
      <w:numPr>
        <w:ilvl w:val="4"/>
        <w:numId w:val="1"/>
      </w:numPr>
      <w:tabs>
        <w:tab w:val="num" w:pos="360"/>
      </w:tabs>
      <w:spacing w:before="240" w:after="60" w:line="259" w:lineRule="auto"/>
      <w:ind w:left="0" w:firstLine="0"/>
      <w:outlineLvl w:val="4"/>
    </w:pPr>
    <w:rPr>
      <w:rFonts w:ascii="Times New Roman" w:eastAsia="Times New Roman" w:hAnsi="Times New Roman" w:cs="Times New Roman"/>
      <w:sz w:val="18"/>
      <w:szCs w:val="18"/>
    </w:rPr>
  </w:style>
  <w:style w:type="paragraph" w:styleId="Heading6">
    <w:name w:val="heading 6"/>
    <w:aliases w:val="Bildiri Başlığı"/>
    <w:basedOn w:val="Normal"/>
    <w:next w:val="Normal"/>
    <w:link w:val="Heading6Char"/>
    <w:qFormat/>
    <w:rsid w:val="007D1678"/>
    <w:pPr>
      <w:numPr>
        <w:ilvl w:val="5"/>
        <w:numId w:val="1"/>
      </w:numPr>
      <w:tabs>
        <w:tab w:val="num" w:pos="360"/>
      </w:tabs>
      <w:spacing w:before="240" w:after="60" w:line="259" w:lineRule="auto"/>
      <w:ind w:left="0" w:firstLine="0"/>
      <w:outlineLvl w:val="5"/>
    </w:pPr>
    <w:rPr>
      <w:rFonts w:ascii="Times New Roman" w:eastAsia="Times New Roman" w:hAnsi="Times New Roman" w:cs="Times New Roman"/>
      <w:i/>
      <w:iCs/>
      <w:sz w:val="16"/>
      <w:szCs w:val="16"/>
    </w:rPr>
  </w:style>
  <w:style w:type="paragraph" w:styleId="Heading7">
    <w:name w:val="heading 7"/>
    <w:basedOn w:val="Normal"/>
    <w:next w:val="Normal"/>
    <w:link w:val="Heading7Char"/>
    <w:qFormat/>
    <w:rsid w:val="007D1678"/>
    <w:pPr>
      <w:numPr>
        <w:ilvl w:val="6"/>
        <w:numId w:val="1"/>
      </w:numPr>
      <w:tabs>
        <w:tab w:val="num" w:pos="360"/>
      </w:tabs>
      <w:spacing w:before="240" w:after="60" w:line="259" w:lineRule="auto"/>
      <w:ind w:left="0" w:firstLine="0"/>
      <w:outlineLvl w:val="6"/>
    </w:pPr>
    <w:rPr>
      <w:rFonts w:ascii="Times New Roman" w:eastAsia="Times New Roman" w:hAnsi="Times New Roman" w:cs="Times New Roman"/>
      <w:sz w:val="16"/>
      <w:szCs w:val="16"/>
    </w:rPr>
  </w:style>
  <w:style w:type="paragraph" w:styleId="Heading8">
    <w:name w:val="heading 8"/>
    <w:basedOn w:val="Normal"/>
    <w:next w:val="Normal"/>
    <w:link w:val="Heading8Char"/>
    <w:qFormat/>
    <w:rsid w:val="007D1678"/>
    <w:pPr>
      <w:numPr>
        <w:ilvl w:val="7"/>
        <w:numId w:val="1"/>
      </w:numPr>
      <w:tabs>
        <w:tab w:val="num" w:pos="360"/>
      </w:tabs>
      <w:spacing w:before="240" w:after="60" w:line="259" w:lineRule="auto"/>
      <w:ind w:left="0" w:firstLine="0"/>
      <w:outlineLvl w:val="7"/>
    </w:pPr>
    <w:rPr>
      <w:rFonts w:ascii="Times New Roman" w:eastAsia="Times New Roman" w:hAnsi="Times New Roman" w:cs="Times New Roman"/>
      <w:i/>
      <w:iCs/>
      <w:sz w:val="16"/>
      <w:szCs w:val="16"/>
    </w:rPr>
  </w:style>
  <w:style w:type="paragraph" w:styleId="Heading9">
    <w:name w:val="heading 9"/>
    <w:basedOn w:val="Normal"/>
    <w:next w:val="Normal"/>
    <w:link w:val="Heading9Char"/>
    <w:qFormat/>
    <w:rsid w:val="007D1678"/>
    <w:pPr>
      <w:numPr>
        <w:ilvl w:val="8"/>
        <w:numId w:val="1"/>
      </w:numPr>
      <w:tabs>
        <w:tab w:val="num" w:pos="360"/>
      </w:tabs>
      <w:spacing w:before="240" w:after="60" w:line="259" w:lineRule="auto"/>
      <w:ind w:left="0" w:firstLine="0"/>
      <w:outlineLvl w:val="8"/>
    </w:pPr>
    <w:rPr>
      <w:rFonts w:ascii="Times New Roman" w:eastAsia="Times New Roma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C842AC"/>
    <w:pPr>
      <w:autoSpaceDE w:val="0"/>
      <w:autoSpaceDN w:val="0"/>
      <w:adjustRightInd w:val="0"/>
      <w:spacing w:after="0" w:line="240" w:lineRule="auto"/>
    </w:pPr>
    <w:rPr>
      <w:rFonts w:ascii="Times New Roman" w:eastAsia="SimSun" w:hAnsi="Times New Roman" w:cs="Times New Roman"/>
      <w:color w:val="000000"/>
      <w:sz w:val="24"/>
      <w:szCs w:val="24"/>
      <w:lang w:val="en-US"/>
    </w:rPr>
  </w:style>
  <w:style w:type="paragraph" w:styleId="NoSpacing">
    <w:name w:val="No Spacing"/>
    <w:aliases w:val="Genel Yazım,Metin,Aralık Yok (Kaynakça Metni)"/>
    <w:link w:val="NoSpacingChar"/>
    <w:uiPriority w:val="1"/>
    <w:qFormat/>
    <w:rsid w:val="00C842AC"/>
    <w:pPr>
      <w:spacing w:after="0" w:line="240" w:lineRule="auto"/>
    </w:pPr>
    <w:rPr>
      <w:rFonts w:ascii="Calibri" w:eastAsia="SimSun" w:hAnsi="Calibri" w:cs="SimSun"/>
      <w:lang w:val="en-US"/>
    </w:rPr>
  </w:style>
  <w:style w:type="character" w:customStyle="1" w:styleId="NoSpacingChar">
    <w:name w:val="No Spacing Char"/>
    <w:aliases w:val="Genel Yazım Char,Metin Char,Aralık Yok (Kaynakça Metni) Char"/>
    <w:basedOn w:val="DefaultParagraphFont"/>
    <w:link w:val="NoSpacing"/>
    <w:uiPriority w:val="1"/>
    <w:rsid w:val="006847A3"/>
    <w:rPr>
      <w:rFonts w:ascii="Calibri" w:eastAsia="SimSun" w:hAnsi="Calibri" w:cs="SimSun"/>
      <w:lang w:val="en-US"/>
    </w:rPr>
  </w:style>
  <w:style w:type="paragraph" w:styleId="HTMLPreformatted">
    <w:name w:val="HTML Preformatted"/>
    <w:basedOn w:val="Normal"/>
    <w:link w:val="HTMLPreformattedChar"/>
    <w:uiPriority w:val="99"/>
    <w:unhideWhenUsed/>
    <w:rsid w:val="008963EC"/>
    <w:pPr>
      <w:spacing w:after="0" w:line="240" w:lineRule="auto"/>
    </w:pPr>
    <w:rPr>
      <w:rFonts w:ascii="Consolas" w:eastAsiaTheme="minorHAnsi" w:hAnsi="Consolas" w:cstheme="minorBidi"/>
      <w:sz w:val="20"/>
      <w:szCs w:val="20"/>
      <w:lang w:val="tr-TR"/>
    </w:rPr>
  </w:style>
  <w:style w:type="character" w:customStyle="1" w:styleId="HTMLPreformattedChar">
    <w:name w:val="HTML Preformatted Char"/>
    <w:basedOn w:val="DefaultParagraphFont"/>
    <w:link w:val="HTMLPreformatted"/>
    <w:uiPriority w:val="99"/>
    <w:rsid w:val="008963EC"/>
    <w:rPr>
      <w:rFonts w:ascii="Consolas" w:hAnsi="Consolas"/>
      <w:sz w:val="20"/>
      <w:szCs w:val="20"/>
    </w:rPr>
  </w:style>
  <w:style w:type="character" w:styleId="Hyperlink">
    <w:name w:val="Hyperlink"/>
    <w:basedOn w:val="DefaultParagraphFont"/>
    <w:uiPriority w:val="99"/>
    <w:unhideWhenUsed/>
    <w:qFormat/>
    <w:rsid w:val="008963EC"/>
    <w:rPr>
      <w:color w:val="0563C1" w:themeColor="hyperlink"/>
      <w:u w:val="single"/>
    </w:rPr>
  </w:style>
  <w:style w:type="character" w:customStyle="1" w:styleId="zmlenmeyenBahsetme1">
    <w:name w:val="Çözümlenmeyen Bahsetme1"/>
    <w:basedOn w:val="DefaultParagraphFont"/>
    <w:uiPriority w:val="99"/>
    <w:semiHidden/>
    <w:unhideWhenUsed/>
    <w:rsid w:val="008963EC"/>
    <w:rPr>
      <w:color w:val="605E5C"/>
      <w:shd w:val="clear" w:color="auto" w:fill="E1DFDD"/>
    </w:rPr>
  </w:style>
  <w:style w:type="paragraph" w:styleId="ListParagraph">
    <w:name w:val="List Paragraph"/>
    <w:aliases w:val="Paragraph (alpabhatical),Title Proposal,Caption tablo,Body of text,List Paragraph1,Medium Grid 1 - Accent 21,Body of text+1,Body of text+2,Body of text+3,List Paragraph11,Colorful List - Accent 11,skripsi,Char Char2,List Paragraph2,123"/>
    <w:basedOn w:val="Normal"/>
    <w:link w:val="ListParagraphChar"/>
    <w:uiPriority w:val="34"/>
    <w:qFormat/>
    <w:rsid w:val="008963EC"/>
    <w:pPr>
      <w:spacing w:after="160" w:line="259" w:lineRule="auto"/>
      <w:ind w:left="720"/>
      <w:contextualSpacing/>
    </w:pPr>
    <w:rPr>
      <w:rFonts w:asciiTheme="minorHAnsi" w:eastAsiaTheme="minorHAnsi" w:hAnsiTheme="minorHAnsi" w:cstheme="minorBidi"/>
      <w:lang w:val="tr-TR"/>
    </w:rPr>
  </w:style>
  <w:style w:type="table" w:styleId="TableGrid">
    <w:name w:val="Table Grid"/>
    <w:aliases w:val="Table Format,Tablo Girişi,Table(s)"/>
    <w:basedOn w:val="TableNormal"/>
    <w:uiPriority w:val="59"/>
    <w:qFormat/>
    <w:rsid w:val="0089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umIlkParagrafSau">
    <w:name w:val="Bolum_Ilk_Paragraf_Sau"/>
    <w:basedOn w:val="Normal"/>
    <w:link w:val="BolumIlkParagrafSauChar"/>
    <w:qFormat/>
    <w:rsid w:val="008963EC"/>
    <w:pPr>
      <w:spacing w:before="160" w:after="0" w:line="360" w:lineRule="auto"/>
      <w:jc w:val="both"/>
    </w:pPr>
    <w:rPr>
      <w:rFonts w:ascii="Times New Roman" w:eastAsia="Helvetica" w:hAnsi="Times New Roman" w:cs="Times New Roman"/>
      <w:bCs/>
      <w:sz w:val="24"/>
      <w:szCs w:val="24"/>
      <w:lang w:eastAsia="tr-TR"/>
    </w:rPr>
  </w:style>
  <w:style w:type="character" w:customStyle="1" w:styleId="BolumIlkParagrafSauChar">
    <w:name w:val="Bolum_Ilk_Paragraf_Sau Char"/>
    <w:link w:val="BolumIlkParagrafSau"/>
    <w:rsid w:val="008963EC"/>
    <w:rPr>
      <w:rFonts w:ascii="Times New Roman" w:eastAsia="Helvetica" w:hAnsi="Times New Roman" w:cs="Times New Roman"/>
      <w:bCs/>
      <w:sz w:val="24"/>
      <w:szCs w:val="24"/>
      <w:lang w:val="en-US" w:eastAsia="tr-TR"/>
    </w:rPr>
  </w:style>
  <w:style w:type="paragraph" w:customStyle="1" w:styleId="AnaParagrafYaziStiliSau">
    <w:name w:val="Ana_Paragraf_Yazi_Stili_Sau"/>
    <w:basedOn w:val="Normal"/>
    <w:link w:val="AnaParagrafYaziStiliSauChar"/>
    <w:autoRedefine/>
    <w:qFormat/>
    <w:rsid w:val="00E50F8F"/>
    <w:pPr>
      <w:spacing w:after="0" w:line="300" w:lineRule="auto"/>
      <w:jc w:val="both"/>
    </w:pPr>
    <w:rPr>
      <w:rFonts w:ascii="Times New Roman" w:eastAsia="Helvetica" w:hAnsi="Times New Roman" w:cs="Times New Roman"/>
      <w:bCs/>
      <w:sz w:val="24"/>
      <w:szCs w:val="24"/>
      <w:lang w:eastAsia="tr-TR"/>
    </w:rPr>
  </w:style>
  <w:style w:type="character" w:customStyle="1" w:styleId="AnaParagrafYaziStiliSauChar">
    <w:name w:val="Ana_Paragraf_Yazi_Stili_Sau Char"/>
    <w:link w:val="AnaParagrafYaziStiliSau"/>
    <w:rsid w:val="00E50F8F"/>
    <w:rPr>
      <w:rFonts w:ascii="Times New Roman" w:eastAsia="Helvetica" w:hAnsi="Times New Roman" w:cs="Times New Roman"/>
      <w:bCs/>
      <w:sz w:val="24"/>
      <w:szCs w:val="24"/>
      <w:lang w:val="en-US" w:eastAsia="tr-TR"/>
    </w:rPr>
  </w:style>
  <w:style w:type="paragraph" w:styleId="BalloonText">
    <w:name w:val="Balloon Text"/>
    <w:basedOn w:val="Normal"/>
    <w:link w:val="BalloonTextChar"/>
    <w:uiPriority w:val="99"/>
    <w:unhideWhenUsed/>
    <w:qFormat/>
    <w:rsid w:val="008963EC"/>
    <w:pPr>
      <w:spacing w:after="0" w:line="240" w:lineRule="auto"/>
    </w:pPr>
    <w:rPr>
      <w:rFonts w:ascii="Tahoma" w:eastAsiaTheme="minorHAnsi" w:hAnsi="Tahoma" w:cs="Tahoma"/>
      <w:sz w:val="16"/>
      <w:szCs w:val="16"/>
      <w:lang w:val="tr-TR"/>
    </w:rPr>
  </w:style>
  <w:style w:type="character" w:customStyle="1" w:styleId="BalloonTextChar">
    <w:name w:val="Balloon Text Char"/>
    <w:basedOn w:val="DefaultParagraphFont"/>
    <w:link w:val="BalloonText"/>
    <w:uiPriority w:val="99"/>
    <w:qFormat/>
    <w:rsid w:val="008963EC"/>
    <w:rPr>
      <w:rFonts w:ascii="Tahoma" w:hAnsi="Tahoma" w:cs="Tahoma"/>
      <w:sz w:val="16"/>
      <w:szCs w:val="16"/>
    </w:rPr>
  </w:style>
  <w:style w:type="character" w:customStyle="1" w:styleId="FootnoteTextChar">
    <w:name w:val="Footnote Text Char"/>
    <w:aliases w:val="Dipnot Metni Char Char Char1,dipnot Char,Dipnot Metni Char Char Char Char,Dipnot Metni Char Char Char Char Char Char Char Char Char Char Char,Dipnot Metni Char Char Char Char Char Char Char Char Char Char1,F Char,Notlar Char"/>
    <w:basedOn w:val="DefaultParagraphFont"/>
    <w:link w:val="FootnoteText"/>
    <w:uiPriority w:val="99"/>
    <w:qFormat/>
    <w:rsid w:val="008963EC"/>
    <w:rPr>
      <w:sz w:val="20"/>
      <w:szCs w:val="20"/>
    </w:rPr>
  </w:style>
  <w:style w:type="paragraph" w:styleId="FootnoteText">
    <w:name w:val="footnote text"/>
    <w:aliases w:val="Dipnot Metni Char Char,dipnot,Dipnot Metni Char Char Char,Dipnot Metni Char Char Char Char Char Char Char Char Char Char,Dipnot Metni Char Char Char Char Char Char Char Char Char,Dipnot Metni Char Char Char Char Char Char Char,F,Notlar"/>
    <w:basedOn w:val="Normal"/>
    <w:link w:val="FootnoteTextChar"/>
    <w:uiPriority w:val="99"/>
    <w:unhideWhenUsed/>
    <w:qFormat/>
    <w:rsid w:val="008963EC"/>
    <w:pPr>
      <w:spacing w:after="0" w:line="240" w:lineRule="auto"/>
    </w:pPr>
    <w:rPr>
      <w:rFonts w:asciiTheme="minorHAnsi" w:eastAsiaTheme="minorHAnsi" w:hAnsiTheme="minorHAnsi" w:cstheme="minorBidi"/>
      <w:sz w:val="20"/>
      <w:szCs w:val="20"/>
      <w:lang w:val="tr-TR"/>
    </w:rPr>
  </w:style>
  <w:style w:type="character" w:customStyle="1" w:styleId="CommentTextChar">
    <w:name w:val="Comment Text Char"/>
    <w:basedOn w:val="DefaultParagraphFont"/>
    <w:link w:val="CommentText"/>
    <w:uiPriority w:val="99"/>
    <w:qFormat/>
    <w:rsid w:val="008963EC"/>
    <w:rPr>
      <w:noProof/>
      <w:sz w:val="20"/>
      <w:szCs w:val="20"/>
      <w:lang w:val="en-US"/>
    </w:rPr>
  </w:style>
  <w:style w:type="paragraph" w:styleId="CommentText">
    <w:name w:val="annotation text"/>
    <w:basedOn w:val="Normal"/>
    <w:link w:val="CommentTextChar"/>
    <w:uiPriority w:val="99"/>
    <w:unhideWhenUsed/>
    <w:qFormat/>
    <w:rsid w:val="008963EC"/>
    <w:pPr>
      <w:spacing w:after="160" w:line="240" w:lineRule="auto"/>
    </w:pPr>
    <w:rPr>
      <w:rFonts w:asciiTheme="minorHAnsi" w:eastAsiaTheme="minorHAnsi" w:hAnsiTheme="minorHAnsi" w:cstheme="minorBidi"/>
      <w:noProof/>
      <w:sz w:val="20"/>
      <w:szCs w:val="20"/>
    </w:rPr>
  </w:style>
  <w:style w:type="character" w:customStyle="1" w:styleId="CommentSubjectChar">
    <w:name w:val="Comment Subject Char"/>
    <w:basedOn w:val="CommentTextChar"/>
    <w:link w:val="CommentSubject"/>
    <w:uiPriority w:val="99"/>
    <w:qFormat/>
    <w:rsid w:val="008963EC"/>
    <w:rPr>
      <w:b/>
      <w:bCs/>
      <w:noProof/>
      <w:sz w:val="20"/>
      <w:szCs w:val="20"/>
      <w:lang w:val="en-US"/>
    </w:rPr>
  </w:style>
  <w:style w:type="paragraph" w:styleId="CommentSubject">
    <w:name w:val="annotation subject"/>
    <w:basedOn w:val="CommentText"/>
    <w:next w:val="CommentText"/>
    <w:link w:val="CommentSubjectChar"/>
    <w:uiPriority w:val="99"/>
    <w:unhideWhenUsed/>
    <w:qFormat/>
    <w:rsid w:val="008963EC"/>
    <w:rPr>
      <w:b/>
      <w:bCs/>
    </w:rPr>
  </w:style>
  <w:style w:type="paragraph" w:styleId="BodyText">
    <w:name w:val="Body Text"/>
    <w:aliases w:val=" Char2,Char Char Char,Char,Char Char Char Char Char Char,Char Char Char Char Char,Char Char Char Char Char Char Char,Char Char Char Char Char Char Char Ch Char,Char Char Char Char Char Char Char Ch Char Char Char,Body Text Char1"/>
    <w:basedOn w:val="Normal"/>
    <w:link w:val="BodyTextChar"/>
    <w:qFormat/>
    <w:rsid w:val="008963EC"/>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aliases w:val=" Char2 Char,Char Char Char Char,Char Char,Char Char Char Char Char Char Char1,Char Char Char Char Char Char1,Char Char Char Char Char Char Char Char,Char Char Char Char Char Char Char Ch Char Char,Body Text Char1 Char1"/>
    <w:basedOn w:val="DefaultParagraphFont"/>
    <w:link w:val="BodyText"/>
    <w:qFormat/>
    <w:rsid w:val="008963EC"/>
    <w:rPr>
      <w:rFonts w:ascii="Times New Roman" w:eastAsia="Times New Roman" w:hAnsi="Times New Roman" w:cs="Times New Roman"/>
      <w:sz w:val="20"/>
      <w:szCs w:val="20"/>
      <w:lang w:val="en-US"/>
    </w:rPr>
  </w:style>
  <w:style w:type="paragraph" w:styleId="NormalWeb">
    <w:name w:val="Normal (Web)"/>
    <w:aliases w:val=" Char Char"/>
    <w:basedOn w:val="Normal"/>
    <w:link w:val="NormalWebChar"/>
    <w:uiPriority w:val="99"/>
    <w:unhideWhenUsed/>
    <w:qFormat/>
    <w:rsid w:val="006847A3"/>
    <w:pPr>
      <w:spacing w:before="100" w:beforeAutospacing="1" w:after="100" w:afterAutospacing="1" w:line="240" w:lineRule="auto"/>
    </w:pPr>
    <w:rPr>
      <w:rFonts w:ascii="Times New Roman" w:eastAsiaTheme="minorEastAsia" w:hAnsi="Times New Roman" w:cs="Times New Roman"/>
      <w:sz w:val="24"/>
      <w:szCs w:val="24"/>
      <w:lang w:val="tr-TR" w:eastAsia="tr-TR"/>
    </w:rPr>
  </w:style>
  <w:style w:type="paragraph" w:styleId="Header">
    <w:name w:val="header"/>
    <w:aliases w:val="h"/>
    <w:basedOn w:val="Normal"/>
    <w:link w:val="HeaderChar"/>
    <w:uiPriority w:val="99"/>
    <w:unhideWhenUsed/>
    <w:rsid w:val="006847A3"/>
    <w:pPr>
      <w:tabs>
        <w:tab w:val="center" w:pos="4536"/>
        <w:tab w:val="right" w:pos="9072"/>
      </w:tabs>
      <w:suppressAutoHyphens/>
      <w:spacing w:after="0" w:line="240" w:lineRule="auto"/>
      <w:jc w:val="both"/>
      <w:textAlignment w:val="baseline"/>
    </w:pPr>
    <w:rPr>
      <w:rFonts w:ascii="Arial" w:eastAsia="Times New Roman" w:hAnsi="Arial" w:cs="Arial"/>
      <w:color w:val="00000A"/>
      <w:lang w:eastAsia="tr-TR"/>
    </w:rPr>
  </w:style>
  <w:style w:type="character" w:customStyle="1" w:styleId="HeaderChar">
    <w:name w:val="Header Char"/>
    <w:aliases w:val="h Char"/>
    <w:basedOn w:val="DefaultParagraphFont"/>
    <w:link w:val="Header"/>
    <w:uiPriority w:val="99"/>
    <w:qFormat/>
    <w:rsid w:val="006847A3"/>
    <w:rPr>
      <w:rFonts w:ascii="Arial" w:eastAsia="Times New Roman" w:hAnsi="Arial" w:cs="Arial"/>
      <w:color w:val="00000A"/>
      <w:lang w:val="en-US" w:eastAsia="tr-TR"/>
    </w:rPr>
  </w:style>
  <w:style w:type="paragraph" w:styleId="Footer">
    <w:name w:val="footer"/>
    <w:aliases w:val="SEKİL"/>
    <w:basedOn w:val="Normal"/>
    <w:link w:val="FooterChar"/>
    <w:uiPriority w:val="99"/>
    <w:unhideWhenUsed/>
    <w:qFormat/>
    <w:rsid w:val="006847A3"/>
    <w:pPr>
      <w:tabs>
        <w:tab w:val="center" w:pos="4536"/>
        <w:tab w:val="right" w:pos="9072"/>
      </w:tabs>
      <w:suppressAutoHyphens/>
      <w:spacing w:after="0" w:line="240" w:lineRule="auto"/>
      <w:jc w:val="both"/>
      <w:textAlignment w:val="baseline"/>
    </w:pPr>
    <w:rPr>
      <w:rFonts w:ascii="Arial" w:eastAsia="Times New Roman" w:hAnsi="Arial" w:cs="Arial"/>
      <w:color w:val="00000A"/>
      <w:lang w:eastAsia="tr-TR"/>
    </w:rPr>
  </w:style>
  <w:style w:type="character" w:customStyle="1" w:styleId="FooterChar">
    <w:name w:val="Footer Char"/>
    <w:aliases w:val="SEKİL Char"/>
    <w:basedOn w:val="DefaultParagraphFont"/>
    <w:link w:val="Footer"/>
    <w:uiPriority w:val="99"/>
    <w:qFormat/>
    <w:rsid w:val="006847A3"/>
    <w:rPr>
      <w:rFonts w:ascii="Arial" w:eastAsia="Times New Roman" w:hAnsi="Arial" w:cs="Arial"/>
      <w:color w:val="00000A"/>
      <w:lang w:val="en-US" w:eastAsia="tr-TR"/>
    </w:rPr>
  </w:style>
  <w:style w:type="table" w:customStyle="1" w:styleId="OrtaGlgeleme2-Vurgu51">
    <w:name w:val="Orta Gölgeleme 2 - Vurgu 51"/>
    <w:basedOn w:val="TableNormal"/>
    <w:next w:val="MediumShading2-Accent5"/>
    <w:uiPriority w:val="64"/>
    <w:rsid w:val="00000FD9"/>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00F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1Char">
    <w:name w:val="Heading 1 Char"/>
    <w:basedOn w:val="DefaultParagraphFont"/>
    <w:link w:val="Heading1"/>
    <w:qFormat/>
    <w:rsid w:val="008215AD"/>
    <w:rPr>
      <w:rFonts w:ascii="Times New Roman" w:eastAsia="Times New Roman" w:hAnsi="Times New Roman" w:cs="Times New Roman"/>
      <w:b/>
      <w:smallCaps/>
      <w:kern w:val="28"/>
      <w:sz w:val="24"/>
      <w:szCs w:val="20"/>
      <w:lang w:val="en-US"/>
    </w:rPr>
  </w:style>
  <w:style w:type="character" w:customStyle="1" w:styleId="Heading2Char">
    <w:name w:val="Heading 2 Char"/>
    <w:aliases w:val="DNV-H2 Char,RSKH2 Char"/>
    <w:basedOn w:val="DefaultParagraphFont"/>
    <w:link w:val="Heading2"/>
    <w:qFormat/>
    <w:rsid w:val="007D1678"/>
    <w:rPr>
      <w:rFonts w:ascii="Times New Roman" w:eastAsia="Times New Roman" w:hAnsi="Times New Roman" w:cs="Times New Roman"/>
      <w:i/>
      <w:iCs/>
      <w:sz w:val="20"/>
      <w:szCs w:val="20"/>
      <w:lang w:val="en-US"/>
    </w:rPr>
  </w:style>
  <w:style w:type="character" w:customStyle="1" w:styleId="Heading3Char">
    <w:name w:val="Heading 3 Char"/>
    <w:aliases w:val="+ 12 nk Char,Başlık 3 Char Char Char,DNV-H3 Char,RSKH3 Char"/>
    <w:basedOn w:val="DefaultParagraphFont"/>
    <w:link w:val="Heading3"/>
    <w:qFormat/>
    <w:rsid w:val="007D1678"/>
    <w:rPr>
      <w:rFonts w:ascii="Times New Roman" w:eastAsia="Times New Roman" w:hAnsi="Times New Roman" w:cs="Times New Roman"/>
      <w:i/>
      <w:iCs/>
      <w:sz w:val="20"/>
      <w:szCs w:val="20"/>
      <w:lang w:val="en-US"/>
    </w:rPr>
  </w:style>
  <w:style w:type="character" w:customStyle="1" w:styleId="Heading4Char2">
    <w:name w:val="Heading 4 Char2"/>
    <w:aliases w:val="Heading 4 Char1 Char,Heading 4 Char Char Char, Char Char1,Heading 4 Char Char1"/>
    <w:basedOn w:val="DefaultParagraphFont"/>
    <w:link w:val="Heading4"/>
    <w:qFormat/>
    <w:rsid w:val="007D1678"/>
    <w:rPr>
      <w:rFonts w:ascii="Times New Roman" w:eastAsia="Times New Roman" w:hAnsi="Times New Roman" w:cs="Times New Roman"/>
      <w:i/>
      <w:iCs/>
      <w:sz w:val="18"/>
      <w:szCs w:val="18"/>
      <w:lang w:val="en-US"/>
    </w:rPr>
  </w:style>
  <w:style w:type="character" w:customStyle="1" w:styleId="Heading5Char">
    <w:name w:val="Heading 5 Char"/>
    <w:aliases w:val=" Char3 Char Char, Char3 Char1,Style Body Text Char,Char Char Char Char Cha... Char,Char3 Char1,Char3 Char Char,Char Char Char Char Char Char Char Char Char Char, Char32 Char,Şekil ve Tablo Yazım Char"/>
    <w:basedOn w:val="DefaultParagraphFont"/>
    <w:link w:val="Heading5"/>
    <w:qFormat/>
    <w:rsid w:val="007D1678"/>
    <w:rPr>
      <w:rFonts w:ascii="Times New Roman" w:eastAsia="Times New Roman" w:hAnsi="Times New Roman" w:cs="Times New Roman"/>
      <w:sz w:val="18"/>
      <w:szCs w:val="18"/>
      <w:lang w:val="en-US"/>
    </w:rPr>
  </w:style>
  <w:style w:type="character" w:customStyle="1" w:styleId="Heading6Char">
    <w:name w:val="Heading 6 Char"/>
    <w:aliases w:val="Bildiri Başlığı Char"/>
    <w:basedOn w:val="DefaultParagraphFont"/>
    <w:link w:val="Heading6"/>
    <w:qFormat/>
    <w:rsid w:val="007D1678"/>
    <w:rPr>
      <w:rFonts w:ascii="Times New Roman" w:eastAsia="Times New Roman" w:hAnsi="Times New Roman" w:cs="Times New Roman"/>
      <w:i/>
      <w:iCs/>
      <w:sz w:val="16"/>
      <w:szCs w:val="16"/>
      <w:lang w:val="en-US"/>
    </w:rPr>
  </w:style>
  <w:style w:type="character" w:customStyle="1" w:styleId="Heading7Char">
    <w:name w:val="Heading 7 Char"/>
    <w:basedOn w:val="DefaultParagraphFont"/>
    <w:link w:val="Heading7"/>
    <w:qFormat/>
    <w:rsid w:val="007D1678"/>
    <w:rPr>
      <w:rFonts w:ascii="Times New Roman" w:eastAsia="Times New Roman" w:hAnsi="Times New Roman" w:cs="Times New Roman"/>
      <w:sz w:val="16"/>
      <w:szCs w:val="16"/>
      <w:lang w:val="en-US"/>
    </w:rPr>
  </w:style>
  <w:style w:type="character" w:customStyle="1" w:styleId="Heading8Char">
    <w:name w:val="Heading 8 Char"/>
    <w:basedOn w:val="DefaultParagraphFont"/>
    <w:link w:val="Heading8"/>
    <w:qFormat/>
    <w:rsid w:val="007D1678"/>
    <w:rPr>
      <w:rFonts w:ascii="Times New Roman" w:eastAsia="Times New Roman" w:hAnsi="Times New Roman" w:cs="Times New Roman"/>
      <w:i/>
      <w:iCs/>
      <w:sz w:val="16"/>
      <w:szCs w:val="16"/>
      <w:lang w:val="en-US"/>
    </w:rPr>
  </w:style>
  <w:style w:type="character" w:customStyle="1" w:styleId="Heading9Char">
    <w:name w:val="Heading 9 Char"/>
    <w:basedOn w:val="DefaultParagraphFont"/>
    <w:link w:val="Heading9"/>
    <w:qFormat/>
    <w:rsid w:val="007D1678"/>
    <w:rPr>
      <w:rFonts w:ascii="Times New Roman" w:eastAsia="Times New Roman" w:hAnsi="Times New Roman" w:cs="Times New Roman"/>
      <w:sz w:val="16"/>
      <w:szCs w:val="16"/>
      <w:lang w:val="en-US"/>
    </w:rPr>
  </w:style>
  <w:style w:type="numbering" w:customStyle="1" w:styleId="ListeYok1">
    <w:name w:val="Liste Yok1"/>
    <w:next w:val="NoList"/>
    <w:uiPriority w:val="99"/>
    <w:semiHidden/>
    <w:unhideWhenUsed/>
    <w:rsid w:val="007D1678"/>
  </w:style>
  <w:style w:type="paragraph" w:customStyle="1" w:styleId="Authors">
    <w:name w:val="Authors"/>
    <w:basedOn w:val="Normal"/>
    <w:next w:val="Normal"/>
    <w:rsid w:val="007D1678"/>
    <w:pPr>
      <w:framePr w:w="9072" w:hSpace="187" w:vSpace="187" w:wrap="notBeside" w:vAnchor="text" w:hAnchor="page" w:xAlign="center" w:y="1"/>
      <w:spacing w:after="320" w:line="259" w:lineRule="auto"/>
      <w:jc w:val="center"/>
    </w:pPr>
    <w:rPr>
      <w:rFonts w:ascii="Times New Roman" w:eastAsia="Times New Roman" w:hAnsi="Times New Roman" w:cs="Times New Roman"/>
    </w:rPr>
  </w:style>
  <w:style w:type="paragraph" w:styleId="Title">
    <w:name w:val="Title"/>
    <w:aliases w:val="Alt başlık"/>
    <w:basedOn w:val="Normal"/>
    <w:next w:val="Normal"/>
    <w:link w:val="TitleChar"/>
    <w:uiPriority w:val="10"/>
    <w:qFormat/>
    <w:rsid w:val="007D1678"/>
    <w:pPr>
      <w:framePr w:w="9360" w:hSpace="187" w:vSpace="187" w:wrap="notBeside" w:vAnchor="text" w:hAnchor="page" w:xAlign="center" w:y="1"/>
      <w:spacing w:after="160" w:line="259" w:lineRule="auto"/>
      <w:jc w:val="center"/>
    </w:pPr>
    <w:rPr>
      <w:rFonts w:ascii="Times New Roman" w:eastAsia="Times New Roman" w:hAnsi="Times New Roman" w:cs="Times New Roman"/>
      <w:kern w:val="28"/>
      <w:sz w:val="48"/>
      <w:szCs w:val="48"/>
    </w:rPr>
  </w:style>
  <w:style w:type="character" w:customStyle="1" w:styleId="TitleChar">
    <w:name w:val="Title Char"/>
    <w:aliases w:val="Alt başlık Char"/>
    <w:basedOn w:val="DefaultParagraphFont"/>
    <w:link w:val="Title"/>
    <w:uiPriority w:val="10"/>
    <w:rsid w:val="007D1678"/>
    <w:rPr>
      <w:rFonts w:ascii="Times New Roman" w:eastAsia="Times New Roman" w:hAnsi="Times New Roman" w:cs="Times New Roman"/>
      <w:kern w:val="28"/>
      <w:sz w:val="48"/>
      <w:szCs w:val="48"/>
      <w:lang w:val="en-US"/>
    </w:rPr>
  </w:style>
  <w:style w:type="paragraph" w:customStyle="1" w:styleId="Text">
    <w:name w:val="Text"/>
    <w:basedOn w:val="Normal"/>
    <w:rsid w:val="007D1678"/>
    <w:pPr>
      <w:widowControl w:val="0"/>
      <w:spacing w:after="160" w:line="252" w:lineRule="auto"/>
      <w:ind w:firstLine="202"/>
      <w:jc w:val="both"/>
    </w:pPr>
    <w:rPr>
      <w:rFonts w:ascii="Times New Roman" w:eastAsia="Times New Roman" w:hAnsi="Times New Roman" w:cs="Times New Roman"/>
      <w:sz w:val="20"/>
      <w:szCs w:val="20"/>
    </w:rPr>
  </w:style>
  <w:style w:type="paragraph" w:customStyle="1" w:styleId="TableTitle">
    <w:name w:val="Table Title"/>
    <w:basedOn w:val="Normal"/>
    <w:rsid w:val="007D1678"/>
    <w:pPr>
      <w:spacing w:after="160" w:line="259" w:lineRule="auto"/>
      <w:jc w:val="center"/>
    </w:pPr>
    <w:rPr>
      <w:rFonts w:ascii="Times New Roman" w:eastAsia="Times New Roman" w:hAnsi="Times New Roman" w:cs="Times New Roman"/>
      <w:smallCaps/>
      <w:sz w:val="16"/>
      <w:szCs w:val="16"/>
    </w:rPr>
  </w:style>
  <w:style w:type="paragraph" w:customStyle="1" w:styleId="ReferenceHead">
    <w:name w:val="Reference Head"/>
    <w:basedOn w:val="Heading1"/>
    <w:rsid w:val="007D1678"/>
  </w:style>
  <w:style w:type="table" w:customStyle="1" w:styleId="TabloKlavuzu1">
    <w:name w:val="Tablo Kılavuzu1"/>
    <w:basedOn w:val="TableNormal"/>
    <w:next w:val="TableGrid"/>
    <w:uiPriority w:val="59"/>
    <w:rsid w:val="007D16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iliation">
    <w:name w:val="Affiliation"/>
    <w:qFormat/>
    <w:rsid w:val="007D1678"/>
    <w:pPr>
      <w:spacing w:after="0" w:line="240" w:lineRule="auto"/>
      <w:jc w:val="center"/>
    </w:pPr>
    <w:rPr>
      <w:rFonts w:ascii="Times New Roman" w:eastAsia="Times New Roman" w:hAnsi="Times New Roman" w:cs="Times New Roman"/>
      <w:sz w:val="20"/>
      <w:szCs w:val="20"/>
      <w:lang w:val="en-US"/>
    </w:rPr>
  </w:style>
  <w:style w:type="numbering" w:customStyle="1" w:styleId="ListeYok11">
    <w:name w:val="Liste Yok11"/>
    <w:next w:val="NoList"/>
    <w:uiPriority w:val="99"/>
    <w:semiHidden/>
    <w:unhideWhenUsed/>
    <w:rsid w:val="007D1678"/>
  </w:style>
  <w:style w:type="paragraph" w:customStyle="1" w:styleId="msonormal0">
    <w:name w:val="msonormal"/>
    <w:basedOn w:val="Normal"/>
    <w:uiPriority w:val="99"/>
    <w:rsid w:val="007D1678"/>
    <w:pPr>
      <w:spacing w:before="100" w:beforeAutospacing="1" w:after="100" w:afterAutospacing="1" w:line="259" w:lineRule="auto"/>
    </w:pPr>
    <w:rPr>
      <w:rFonts w:ascii="Times New Roman" w:eastAsia="Times New Roman" w:hAnsi="Times New Roman" w:cs="Times New Roman"/>
      <w:sz w:val="24"/>
      <w:szCs w:val="24"/>
      <w:lang w:val="tr-TR" w:eastAsia="tr-TR"/>
    </w:rPr>
  </w:style>
  <w:style w:type="paragraph" w:customStyle="1" w:styleId="ResimYazs1">
    <w:name w:val="Resim Yazısı1"/>
    <w:basedOn w:val="Normal"/>
    <w:next w:val="Normal"/>
    <w:uiPriority w:val="35"/>
    <w:unhideWhenUsed/>
    <w:qFormat/>
    <w:rsid w:val="007D1678"/>
    <w:pPr>
      <w:spacing w:line="259" w:lineRule="auto"/>
    </w:pPr>
    <w:rPr>
      <w:rFonts w:eastAsia="Calibri" w:cs="Calibri"/>
      <w:i/>
      <w:iCs/>
      <w:color w:val="1F497D"/>
      <w:sz w:val="18"/>
      <w:szCs w:val="18"/>
      <w:lang w:val="tr-TR" w:eastAsia="tr-TR"/>
    </w:rPr>
  </w:style>
  <w:style w:type="paragraph" w:styleId="Subtitle">
    <w:name w:val="Subtitle"/>
    <w:basedOn w:val="Normal"/>
    <w:next w:val="Normal"/>
    <w:link w:val="SubtitleChar"/>
    <w:uiPriority w:val="11"/>
    <w:qFormat/>
    <w:rsid w:val="007D1678"/>
    <w:pPr>
      <w:keepNext/>
      <w:keepLines/>
      <w:spacing w:before="360" w:after="80"/>
    </w:pPr>
    <w:rPr>
      <w:rFonts w:ascii="Georgia" w:eastAsia="Georgia" w:hAnsi="Georgia" w:cs="Georgia"/>
      <w:i/>
      <w:color w:val="666666"/>
      <w:sz w:val="48"/>
      <w:szCs w:val="48"/>
      <w:lang w:val="tr-TR" w:eastAsia="tr-TR"/>
    </w:rPr>
  </w:style>
  <w:style w:type="character" w:customStyle="1" w:styleId="SubtitleChar">
    <w:name w:val="Subtitle Char"/>
    <w:basedOn w:val="DefaultParagraphFont"/>
    <w:link w:val="Subtitle"/>
    <w:uiPriority w:val="11"/>
    <w:rsid w:val="007D1678"/>
    <w:rPr>
      <w:rFonts w:ascii="Georgia" w:eastAsia="Georgia" w:hAnsi="Georgia" w:cs="Georgia"/>
      <w:i/>
      <w:color w:val="666666"/>
      <w:sz w:val="48"/>
      <w:szCs w:val="48"/>
      <w:lang w:eastAsia="tr-TR"/>
    </w:rPr>
  </w:style>
  <w:style w:type="table" w:customStyle="1" w:styleId="TabloKlavuzu11">
    <w:name w:val="Tablo Kılavuzu11"/>
    <w:basedOn w:val="TableNormal"/>
    <w:next w:val="TableGrid"/>
    <w:uiPriority w:val="39"/>
    <w:rsid w:val="007D1678"/>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qFormat/>
    <w:rsid w:val="007D1678"/>
    <w:pPr>
      <w:spacing w:after="200" w:line="276" w:lineRule="auto"/>
    </w:pPr>
    <w:rPr>
      <w:rFonts w:ascii="Calibri" w:eastAsia="Calibri" w:hAnsi="Calibri" w:cs="Calibri"/>
      <w:lang w:eastAsia="tr-TR"/>
    </w:rPr>
    <w:tblPr>
      <w:tblCellMar>
        <w:top w:w="0" w:type="dxa"/>
        <w:left w:w="0" w:type="dxa"/>
        <w:bottom w:w="0" w:type="dxa"/>
        <w:right w:w="0" w:type="dxa"/>
      </w:tblCellMar>
    </w:tblPr>
  </w:style>
  <w:style w:type="character" w:customStyle="1" w:styleId="zmlenmeyenBahsetme2">
    <w:name w:val="Çözümlenmeyen Bahsetme2"/>
    <w:basedOn w:val="DefaultParagraphFont"/>
    <w:uiPriority w:val="99"/>
    <w:semiHidden/>
    <w:unhideWhenUsed/>
    <w:rsid w:val="007D1678"/>
    <w:rPr>
      <w:color w:val="605E5C"/>
      <w:shd w:val="clear" w:color="auto" w:fill="E1DFDD"/>
    </w:rPr>
  </w:style>
  <w:style w:type="paragraph" w:customStyle="1" w:styleId="WW-NormalWeb1">
    <w:name w:val="WW-Normal (Web)1"/>
    <w:basedOn w:val="Normal"/>
    <w:link w:val="WW-NormalWeb1Char"/>
    <w:qFormat/>
    <w:rsid w:val="007D1678"/>
    <w:pPr>
      <w:spacing w:before="280" w:after="119" w:line="259" w:lineRule="auto"/>
    </w:pPr>
    <w:rPr>
      <w:rFonts w:ascii="Times New Roman" w:eastAsia="Times New Roman" w:hAnsi="Times New Roman" w:cs="Times New Roman"/>
      <w:sz w:val="24"/>
      <w:szCs w:val="24"/>
      <w:lang w:val="tr-TR" w:eastAsia="ar-SA"/>
    </w:rPr>
  </w:style>
  <w:style w:type="character" w:styleId="Strong">
    <w:name w:val="Strong"/>
    <w:basedOn w:val="DefaultParagraphFont"/>
    <w:uiPriority w:val="22"/>
    <w:qFormat/>
    <w:rsid w:val="007D1678"/>
    <w:rPr>
      <w:b/>
      <w:bCs/>
    </w:rPr>
  </w:style>
  <w:style w:type="character" w:styleId="SubtleEmphasis">
    <w:name w:val="Subtle Emphasis"/>
    <w:basedOn w:val="DefaultParagraphFont"/>
    <w:uiPriority w:val="19"/>
    <w:qFormat/>
    <w:rsid w:val="007D1678"/>
    <w:rPr>
      <w:i/>
      <w:iCs/>
    </w:rPr>
  </w:style>
  <w:style w:type="table" w:customStyle="1" w:styleId="OrtaGlgeleme2-Vurgu52">
    <w:name w:val="Orta Gölgeleme 2 - Vurgu 52"/>
    <w:basedOn w:val="TableNormal"/>
    <w:next w:val="MediumShading2-Accent5"/>
    <w:uiPriority w:val="64"/>
    <w:rsid w:val="007D167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DecimalAligned">
    <w:name w:val="Decimal Aligned"/>
    <w:basedOn w:val="Normal"/>
    <w:uiPriority w:val="40"/>
    <w:qFormat/>
    <w:rsid w:val="007D1678"/>
    <w:pPr>
      <w:tabs>
        <w:tab w:val="decimal" w:pos="360"/>
      </w:tabs>
    </w:pPr>
    <w:rPr>
      <w:rFonts w:eastAsia="Times New Roman" w:cs="Times New Roman"/>
      <w:lang w:val="tr-TR" w:eastAsia="tr-TR"/>
    </w:rPr>
  </w:style>
  <w:style w:type="character" w:styleId="FootnoteReference">
    <w:name w:val="footnote reference"/>
    <w:aliases w:val="fr,شماره زيرنويس,پاورقی,Omid Footnote,Char Char1 Char,ÔãÇÑå ÒíÑäæíÓ,مرجع پاورقي,شماره زيرنويس1,شماره زيرنويس2,شماره زيرنويس3,شماره زيرنويس11,شماره زيرنويس21,شماره زيرنويس4,شماره زيرنويس12,شماره زيرنويس22, Char Char1 Char,شماره"/>
    <w:basedOn w:val="DefaultParagraphFont"/>
    <w:uiPriority w:val="99"/>
    <w:unhideWhenUsed/>
    <w:qFormat/>
    <w:rsid w:val="00181841"/>
    <w:rPr>
      <w:vertAlign w:val="superscript"/>
    </w:rPr>
  </w:style>
  <w:style w:type="table" w:customStyle="1" w:styleId="KlavuzTablo5Koyu-Vurgu31">
    <w:name w:val="Kılavuz Tablo 5 Koyu - Vurgu 31"/>
    <w:basedOn w:val="TableNormal"/>
    <w:uiPriority w:val="50"/>
    <w:rsid w:val="007E7ED2"/>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DzTablo21">
    <w:name w:val="Düz Tablo 21"/>
    <w:basedOn w:val="TableNormal"/>
    <w:uiPriority w:val="42"/>
    <w:rsid w:val="005968A3"/>
    <w:pPr>
      <w:spacing w:after="0" w:line="240" w:lineRule="auto"/>
    </w:pPr>
    <w:rPr>
      <w:rFonts w:eastAsia="MS Minch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ListeYok2">
    <w:name w:val="Liste Yok2"/>
    <w:next w:val="NoList"/>
    <w:uiPriority w:val="99"/>
    <w:semiHidden/>
    <w:unhideWhenUsed/>
    <w:rsid w:val="003C48A8"/>
  </w:style>
  <w:style w:type="table" w:customStyle="1" w:styleId="AkGlgeleme-Vurgu11">
    <w:name w:val="Açık Gölgeleme - Vurgu 11"/>
    <w:basedOn w:val="TableNormal"/>
    <w:next w:val="AkGlgeleme-Vurgu12"/>
    <w:uiPriority w:val="60"/>
    <w:rsid w:val="003C48A8"/>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Liste11">
    <w:name w:val="Orta Liste 11"/>
    <w:basedOn w:val="TableNormal"/>
    <w:next w:val="OrtaListe12"/>
    <w:uiPriority w:val="65"/>
    <w:rsid w:val="003C48A8"/>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customStyle="1" w:styleId="ResimYazs2">
    <w:name w:val="Resim Yazısı2"/>
    <w:basedOn w:val="Normal"/>
    <w:next w:val="Normal"/>
    <w:uiPriority w:val="35"/>
    <w:unhideWhenUsed/>
    <w:qFormat/>
    <w:rsid w:val="003C48A8"/>
    <w:pPr>
      <w:spacing w:line="240" w:lineRule="auto"/>
    </w:pPr>
    <w:rPr>
      <w:rFonts w:eastAsia="Calibri" w:cs="Times New Roman"/>
      <w:b/>
      <w:bCs/>
      <w:color w:val="4F81BD"/>
      <w:sz w:val="18"/>
      <w:szCs w:val="18"/>
      <w:lang w:val="tr-TR"/>
    </w:rPr>
  </w:style>
  <w:style w:type="table" w:customStyle="1" w:styleId="OrtaListe21">
    <w:name w:val="Orta Liste 21"/>
    <w:basedOn w:val="TableNormal"/>
    <w:next w:val="OrtaListe22"/>
    <w:uiPriority w:val="66"/>
    <w:rsid w:val="003C48A8"/>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OrtaGlgeleme21">
    <w:name w:val="Orta Gölgeleme 21"/>
    <w:basedOn w:val="TableNormal"/>
    <w:next w:val="OrtaGlgeleme22"/>
    <w:uiPriority w:val="64"/>
    <w:rsid w:val="003C48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
    <w:name w:val="Orta Gölgeleme 11"/>
    <w:basedOn w:val="TableNormal"/>
    <w:next w:val="OrtaGlgeleme12"/>
    <w:uiPriority w:val="63"/>
    <w:rsid w:val="003C48A8"/>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
    <w:name w:val="Açık Kılavuz1"/>
    <w:basedOn w:val="TableNormal"/>
    <w:next w:val="AkKlavuz2"/>
    <w:uiPriority w:val="62"/>
    <w:rsid w:val="003C48A8"/>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
    <w:name w:val="Açık Gölgeleme1"/>
    <w:basedOn w:val="TableNormal"/>
    <w:next w:val="AkGlgeleme2"/>
    <w:uiPriority w:val="60"/>
    <w:rsid w:val="003C48A8"/>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
    <w:name w:val="Açık Gölgeleme - Vurgu 12"/>
    <w:basedOn w:val="TableNormal"/>
    <w:uiPriority w:val="60"/>
    <w:rsid w:val="003C48A8"/>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OrtaListe12">
    <w:name w:val="Orta Liste 12"/>
    <w:basedOn w:val="TableNormal"/>
    <w:uiPriority w:val="65"/>
    <w:rsid w:val="003C48A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OrtaListe22">
    <w:name w:val="Orta Liste 22"/>
    <w:basedOn w:val="TableNormal"/>
    <w:uiPriority w:val="66"/>
    <w:rsid w:val="003C48A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OrtaGlgeleme22">
    <w:name w:val="Orta Gölgeleme 22"/>
    <w:basedOn w:val="TableNormal"/>
    <w:uiPriority w:val="64"/>
    <w:rsid w:val="003C48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Glgeleme12">
    <w:name w:val="Orta Gölgeleme 12"/>
    <w:basedOn w:val="TableNormal"/>
    <w:uiPriority w:val="63"/>
    <w:rsid w:val="003C48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AkKlavuz2">
    <w:name w:val="Açık Kılavuz2"/>
    <w:basedOn w:val="TableNormal"/>
    <w:uiPriority w:val="62"/>
    <w:rsid w:val="003C48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AkGlgeleme2">
    <w:name w:val="Açık Gölgeleme2"/>
    <w:basedOn w:val="TableNormal"/>
    <w:uiPriority w:val="60"/>
    <w:rsid w:val="003C48A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ibliography">
    <w:name w:val="Bibliography"/>
    <w:aliases w:val="Kaynakça"/>
    <w:basedOn w:val="Normal"/>
    <w:next w:val="Normal"/>
    <w:link w:val="BibliographyChar"/>
    <w:uiPriority w:val="37"/>
    <w:unhideWhenUsed/>
    <w:rsid w:val="007F1BC4"/>
    <w:rPr>
      <w:rFonts w:asciiTheme="minorHAnsi" w:eastAsiaTheme="minorEastAsia" w:hAnsiTheme="minorHAnsi" w:cstheme="minorBidi"/>
      <w:lang w:val="tr-TR" w:eastAsia="tr-TR"/>
    </w:rPr>
  </w:style>
  <w:style w:type="table" w:customStyle="1" w:styleId="KlavuzTablo7Renkli1">
    <w:name w:val="Kılavuz Tablo 7 Renkli1"/>
    <w:basedOn w:val="TableNormal"/>
    <w:uiPriority w:val="52"/>
    <w:rsid w:val="000173AF"/>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PlainTable21">
    <w:name w:val="Plain Table 21"/>
    <w:basedOn w:val="TableNormal"/>
    <w:uiPriority w:val="42"/>
    <w:rsid w:val="0022126A"/>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ListeYok3">
    <w:name w:val="Liste Yok3"/>
    <w:next w:val="NoList"/>
    <w:uiPriority w:val="99"/>
    <w:semiHidden/>
    <w:unhideWhenUsed/>
    <w:rsid w:val="00634D49"/>
  </w:style>
  <w:style w:type="paragraph" w:customStyle="1" w:styleId="Style12">
    <w:name w:val="Style12"/>
    <w:basedOn w:val="Normal"/>
    <w:uiPriority w:val="99"/>
    <w:rsid w:val="00634D49"/>
    <w:pPr>
      <w:widowControl w:val="0"/>
      <w:autoSpaceDE w:val="0"/>
      <w:autoSpaceDN w:val="0"/>
      <w:adjustRightInd w:val="0"/>
      <w:spacing w:after="0" w:line="240" w:lineRule="exact"/>
      <w:ind w:firstLine="187"/>
      <w:jc w:val="both"/>
    </w:pPr>
    <w:rPr>
      <w:rFonts w:eastAsia="Times New Roman" w:cs="Times New Roman"/>
      <w:sz w:val="24"/>
      <w:szCs w:val="24"/>
      <w:lang w:val="tr-TR" w:eastAsia="tr-TR"/>
    </w:rPr>
  </w:style>
  <w:style w:type="character" w:customStyle="1" w:styleId="FontStyle28">
    <w:name w:val="Font Style28"/>
    <w:uiPriority w:val="99"/>
    <w:rsid w:val="00634D49"/>
    <w:rPr>
      <w:rFonts w:ascii="Calibri" w:hAnsi="Calibri" w:cs="Calibri"/>
      <w:sz w:val="18"/>
      <w:szCs w:val="18"/>
    </w:rPr>
  </w:style>
  <w:style w:type="character" w:customStyle="1" w:styleId="FontStyle23">
    <w:name w:val="Font Style23"/>
    <w:uiPriority w:val="99"/>
    <w:rsid w:val="00634D49"/>
    <w:rPr>
      <w:rFonts w:ascii="Times New Roman" w:hAnsi="Times New Roman" w:cs="Times New Roman"/>
      <w:sz w:val="22"/>
      <w:szCs w:val="22"/>
    </w:rPr>
  </w:style>
  <w:style w:type="paragraph" w:styleId="DocumentMap">
    <w:name w:val="Document Map"/>
    <w:basedOn w:val="Normal"/>
    <w:link w:val="DocumentMapChar"/>
    <w:semiHidden/>
    <w:unhideWhenUsed/>
    <w:rsid w:val="00634D49"/>
    <w:pPr>
      <w:spacing w:after="0" w:line="240" w:lineRule="auto"/>
    </w:pPr>
    <w:rPr>
      <w:rFonts w:ascii="Tahoma" w:eastAsia="Times New Roman" w:hAnsi="Tahoma" w:cs="Tahoma"/>
      <w:sz w:val="16"/>
      <w:szCs w:val="16"/>
      <w:lang w:val="tr-TR" w:eastAsia="tr-TR"/>
    </w:rPr>
  </w:style>
  <w:style w:type="character" w:customStyle="1" w:styleId="DocumentMapChar">
    <w:name w:val="Document Map Char"/>
    <w:basedOn w:val="DefaultParagraphFont"/>
    <w:link w:val="DocumentMap"/>
    <w:semiHidden/>
    <w:rsid w:val="00634D49"/>
    <w:rPr>
      <w:rFonts w:ascii="Tahoma" w:eastAsia="Times New Roman" w:hAnsi="Tahoma" w:cs="Tahoma"/>
      <w:sz w:val="16"/>
      <w:szCs w:val="16"/>
      <w:lang w:eastAsia="tr-TR"/>
    </w:rPr>
  </w:style>
  <w:style w:type="character" w:customStyle="1" w:styleId="hps">
    <w:name w:val="hps"/>
    <w:rsid w:val="00634D49"/>
    <w:rPr>
      <w:rFonts w:cs="Times New Roman"/>
    </w:rPr>
  </w:style>
  <w:style w:type="character" w:customStyle="1" w:styleId="FontStyle69">
    <w:name w:val="Font Style69"/>
    <w:uiPriority w:val="99"/>
    <w:rsid w:val="00634D49"/>
    <w:rPr>
      <w:rFonts w:ascii="Times New Roman" w:hAnsi="Times New Roman" w:cs="Times New Roman"/>
      <w:sz w:val="20"/>
      <w:szCs w:val="20"/>
    </w:rPr>
  </w:style>
  <w:style w:type="character" w:customStyle="1" w:styleId="FontStyle43">
    <w:name w:val="Font Style43"/>
    <w:uiPriority w:val="99"/>
    <w:rsid w:val="00634D49"/>
    <w:rPr>
      <w:rFonts w:ascii="Times New Roman" w:hAnsi="Times New Roman" w:cs="Times New Roman"/>
      <w:b/>
      <w:bCs/>
      <w:sz w:val="22"/>
      <w:szCs w:val="22"/>
    </w:rPr>
  </w:style>
  <w:style w:type="character" w:customStyle="1" w:styleId="FontStyle44">
    <w:name w:val="Font Style44"/>
    <w:uiPriority w:val="99"/>
    <w:rsid w:val="00634D49"/>
    <w:rPr>
      <w:rFonts w:ascii="Times New Roman" w:hAnsi="Times New Roman" w:cs="Times New Roman"/>
      <w:sz w:val="22"/>
      <w:szCs w:val="22"/>
    </w:rPr>
  </w:style>
  <w:style w:type="paragraph" w:customStyle="1" w:styleId="Pa0">
    <w:name w:val="Pa0"/>
    <w:basedOn w:val="Default"/>
    <w:next w:val="Default"/>
    <w:rsid w:val="00634D49"/>
    <w:pPr>
      <w:spacing w:line="241" w:lineRule="atLeast"/>
    </w:pPr>
    <w:rPr>
      <w:rFonts w:ascii="Times" w:eastAsia="Times New Roman" w:hAnsi="Times"/>
      <w:color w:val="auto"/>
      <w:lang w:val="tr-TR" w:eastAsia="tr-TR"/>
    </w:rPr>
  </w:style>
  <w:style w:type="character" w:customStyle="1" w:styleId="A0">
    <w:name w:val="A0"/>
    <w:uiPriority w:val="99"/>
    <w:rsid w:val="00634D49"/>
    <w:rPr>
      <w:rFonts w:cs="Times"/>
      <w:b/>
      <w:bCs/>
      <w:color w:val="000000"/>
      <w:sz w:val="40"/>
      <w:szCs w:val="40"/>
    </w:rPr>
  </w:style>
  <w:style w:type="character" w:customStyle="1" w:styleId="A2">
    <w:name w:val="A2"/>
    <w:uiPriority w:val="99"/>
    <w:rsid w:val="00634D49"/>
    <w:rPr>
      <w:rFonts w:cs="Times"/>
      <w:i/>
      <w:iCs/>
      <w:color w:val="000000"/>
      <w:sz w:val="16"/>
      <w:szCs w:val="16"/>
    </w:rPr>
  </w:style>
  <w:style w:type="character" w:customStyle="1" w:styleId="A3">
    <w:name w:val="A3"/>
    <w:uiPriority w:val="99"/>
    <w:rsid w:val="00634D49"/>
    <w:rPr>
      <w:rFonts w:cs="Times"/>
      <w:color w:val="000000"/>
      <w:sz w:val="18"/>
      <w:szCs w:val="18"/>
    </w:rPr>
  </w:style>
  <w:style w:type="character" w:styleId="CommentReference">
    <w:name w:val="annotation reference"/>
    <w:uiPriority w:val="99"/>
    <w:unhideWhenUsed/>
    <w:qFormat/>
    <w:rsid w:val="00634D49"/>
    <w:rPr>
      <w:sz w:val="16"/>
      <w:szCs w:val="16"/>
    </w:rPr>
  </w:style>
  <w:style w:type="table" w:customStyle="1" w:styleId="TabloKlavuzu2">
    <w:name w:val="Tablo Kılavuzu2"/>
    <w:basedOn w:val="TableNormal"/>
    <w:next w:val="TableGrid"/>
    <w:uiPriority w:val="59"/>
    <w:rsid w:val="00634D4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2">
    <w:name w:val="Tablo Kılavuzu12"/>
    <w:basedOn w:val="TableNormal"/>
    <w:next w:val="TableGrid"/>
    <w:uiPriority w:val="39"/>
    <w:rsid w:val="00634D49"/>
    <w:pPr>
      <w:spacing w:after="0" w:line="240" w:lineRule="auto"/>
      <w:jc w:val="both"/>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1">
    <w:name w:val="Tablo Kılavuzu111"/>
    <w:basedOn w:val="TableNormal"/>
    <w:next w:val="TableGrid"/>
    <w:uiPriority w:val="39"/>
    <w:rsid w:val="00634D49"/>
    <w:pPr>
      <w:spacing w:after="0" w:line="240" w:lineRule="auto"/>
      <w:jc w:val="both"/>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Glgeleme3">
    <w:name w:val="Açık Gölgeleme3"/>
    <w:aliases w:val="a"/>
    <w:basedOn w:val="TableNormal"/>
    <w:uiPriority w:val="60"/>
    <w:rsid w:val="00634D49"/>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y2iqfc">
    <w:name w:val="y2iqfc"/>
    <w:rsid w:val="00634D49"/>
  </w:style>
  <w:style w:type="numbering" w:customStyle="1" w:styleId="ListeYok4">
    <w:name w:val="Liste Yok4"/>
    <w:next w:val="NoList"/>
    <w:uiPriority w:val="99"/>
    <w:semiHidden/>
    <w:unhideWhenUsed/>
    <w:rsid w:val="004C48B6"/>
  </w:style>
  <w:style w:type="paragraph" w:customStyle="1" w:styleId="paragraph">
    <w:name w:val="paragraph"/>
    <w:basedOn w:val="Normal"/>
    <w:rsid w:val="004C48B6"/>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textrun">
    <w:name w:val="textrun"/>
    <w:basedOn w:val="DefaultParagraphFont"/>
    <w:rsid w:val="004C48B6"/>
  </w:style>
  <w:style w:type="character" w:customStyle="1" w:styleId="normaltextrun">
    <w:name w:val="normaltextrun"/>
    <w:basedOn w:val="DefaultParagraphFont"/>
    <w:rsid w:val="004C48B6"/>
  </w:style>
  <w:style w:type="character" w:customStyle="1" w:styleId="eop">
    <w:name w:val="eop"/>
    <w:basedOn w:val="DefaultParagraphFont"/>
    <w:rsid w:val="004C48B6"/>
  </w:style>
  <w:style w:type="character" w:customStyle="1" w:styleId="contextualspellingandgrammarerror">
    <w:name w:val="contextualspellingandgrammarerror"/>
    <w:basedOn w:val="DefaultParagraphFont"/>
    <w:rsid w:val="004C48B6"/>
  </w:style>
  <w:style w:type="character" w:customStyle="1" w:styleId="spellingerror">
    <w:name w:val="spellingerror"/>
    <w:basedOn w:val="DefaultParagraphFont"/>
    <w:rsid w:val="004C48B6"/>
  </w:style>
  <w:style w:type="numbering" w:customStyle="1" w:styleId="ListeYok5">
    <w:name w:val="Liste Yok5"/>
    <w:next w:val="NoList"/>
    <w:uiPriority w:val="99"/>
    <w:semiHidden/>
    <w:unhideWhenUsed/>
    <w:rsid w:val="00DB3C40"/>
  </w:style>
  <w:style w:type="table" w:customStyle="1" w:styleId="TabloKlavuzu3">
    <w:name w:val="Tablo Kılavuzu3"/>
    <w:basedOn w:val="TableNormal"/>
    <w:next w:val="TableGrid"/>
    <w:uiPriority w:val="59"/>
    <w:rsid w:val="00DB3C40"/>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lenenKpr1">
    <w:name w:val="İzlenen Köprü1"/>
    <w:basedOn w:val="DefaultParagraphFont"/>
    <w:uiPriority w:val="99"/>
    <w:semiHidden/>
    <w:unhideWhenUsed/>
    <w:rsid w:val="00DB3C40"/>
    <w:rPr>
      <w:color w:val="954F72"/>
      <w:u w:val="single"/>
    </w:rPr>
  </w:style>
  <w:style w:type="character" w:styleId="FollowedHyperlink">
    <w:name w:val="FollowedHyperlink"/>
    <w:basedOn w:val="DefaultParagraphFont"/>
    <w:uiPriority w:val="99"/>
    <w:unhideWhenUsed/>
    <w:rsid w:val="00DB3C40"/>
    <w:rPr>
      <w:color w:val="954F72" w:themeColor="followedHyperlink"/>
      <w:u w:val="single"/>
    </w:rPr>
  </w:style>
  <w:style w:type="table" w:customStyle="1" w:styleId="TabloKlavuzu4">
    <w:name w:val="Tablo Kılavuzu4"/>
    <w:basedOn w:val="TableNormal"/>
    <w:next w:val="TableGrid"/>
    <w:uiPriority w:val="59"/>
    <w:rsid w:val="00C328F6"/>
    <w:pPr>
      <w:spacing w:after="0" w:line="240" w:lineRule="auto"/>
    </w:pPr>
    <w:rPr>
      <w:rFonts w:ascii="Arial" w:eastAsia="Arial" w:hAnsi="Arial" w:cs="Arial"/>
      <w:lang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ListeYok6">
    <w:name w:val="Liste Yok6"/>
    <w:next w:val="NoList"/>
    <w:uiPriority w:val="99"/>
    <w:semiHidden/>
    <w:unhideWhenUsed/>
    <w:rsid w:val="00A11E7B"/>
  </w:style>
  <w:style w:type="character" w:styleId="HTMLCite">
    <w:name w:val="HTML Cite"/>
    <w:basedOn w:val="DefaultParagraphFont"/>
    <w:unhideWhenUsed/>
    <w:rsid w:val="00A11E7B"/>
    <w:rPr>
      <w:i/>
      <w:iCs/>
    </w:rPr>
  </w:style>
  <w:style w:type="table" w:customStyle="1" w:styleId="KlavuzuTablo4-Vurgu51">
    <w:name w:val="Kılavuzu Tablo 4 - Vurgu 51"/>
    <w:basedOn w:val="TableNormal"/>
    <w:uiPriority w:val="49"/>
    <w:rsid w:val="003B530E"/>
    <w:pPr>
      <w:spacing w:after="0" w:line="240" w:lineRule="auto"/>
    </w:pPr>
    <w:rPr>
      <w:rFonts w:ascii="Calibri" w:eastAsia="Calibri" w:hAnsi="Calibri" w:cs="SimSun"/>
      <w:lang w:val="en-I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AkListe1">
    <w:name w:val="Açık Liste1"/>
    <w:basedOn w:val="TableNormal"/>
    <w:next w:val="AkListe2"/>
    <w:uiPriority w:val="61"/>
    <w:rsid w:val="00DB25A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
    <w:name w:val="Açık Liste2"/>
    <w:basedOn w:val="TableNormal"/>
    <w:uiPriority w:val="61"/>
    <w:rsid w:val="00DB25A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numbering" w:customStyle="1" w:styleId="ListeYok7">
    <w:name w:val="Liste Yok7"/>
    <w:next w:val="NoList"/>
    <w:uiPriority w:val="99"/>
    <w:semiHidden/>
    <w:unhideWhenUsed/>
    <w:rsid w:val="00670DA0"/>
  </w:style>
  <w:style w:type="numbering" w:customStyle="1" w:styleId="ListeYok12">
    <w:name w:val="Liste Yok12"/>
    <w:next w:val="NoList"/>
    <w:uiPriority w:val="99"/>
    <w:semiHidden/>
    <w:unhideWhenUsed/>
    <w:rsid w:val="00670DA0"/>
  </w:style>
  <w:style w:type="table" w:customStyle="1" w:styleId="TabloKlavuzu13">
    <w:name w:val="Tablo Kılavuzu13"/>
    <w:basedOn w:val="TableNormal"/>
    <w:uiPriority w:val="39"/>
    <w:rsid w:val="00670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onMetni1">
    <w:name w:val="Balon Metni1"/>
    <w:basedOn w:val="Normal"/>
    <w:next w:val="BalloonText"/>
    <w:uiPriority w:val="99"/>
    <w:semiHidden/>
    <w:unhideWhenUsed/>
    <w:rsid w:val="00670DA0"/>
    <w:pPr>
      <w:spacing w:after="0" w:line="240" w:lineRule="auto"/>
    </w:pPr>
    <w:rPr>
      <w:rFonts w:ascii="Tahoma" w:eastAsia="Calibri" w:hAnsi="Tahoma" w:cs="Tahoma"/>
      <w:sz w:val="16"/>
      <w:szCs w:val="16"/>
      <w:lang w:val="tr-TR"/>
    </w:rPr>
  </w:style>
  <w:style w:type="paragraph" w:customStyle="1" w:styleId="stbilgi1">
    <w:name w:val="Üstbilgi1"/>
    <w:basedOn w:val="Normal"/>
    <w:next w:val="Header"/>
    <w:unhideWhenUsed/>
    <w:rsid w:val="00670DA0"/>
    <w:pPr>
      <w:tabs>
        <w:tab w:val="center" w:pos="4536"/>
        <w:tab w:val="right" w:pos="9072"/>
      </w:tabs>
      <w:spacing w:after="0" w:line="240" w:lineRule="auto"/>
    </w:pPr>
    <w:rPr>
      <w:rFonts w:eastAsia="Calibri" w:cs="Times New Roman"/>
      <w:lang w:val="tr-TR"/>
    </w:rPr>
  </w:style>
  <w:style w:type="paragraph" w:customStyle="1" w:styleId="Altbilgi1">
    <w:name w:val="Altbilgi1"/>
    <w:basedOn w:val="Normal"/>
    <w:next w:val="Footer"/>
    <w:uiPriority w:val="99"/>
    <w:semiHidden/>
    <w:unhideWhenUsed/>
    <w:rsid w:val="00670DA0"/>
    <w:pPr>
      <w:tabs>
        <w:tab w:val="center" w:pos="4536"/>
        <w:tab w:val="right" w:pos="9072"/>
      </w:tabs>
      <w:spacing w:after="0" w:line="240" w:lineRule="auto"/>
    </w:pPr>
    <w:rPr>
      <w:rFonts w:eastAsia="Calibri" w:cs="Times New Roman"/>
      <w:lang w:val="tr-TR"/>
    </w:rPr>
  </w:style>
  <w:style w:type="character" w:customStyle="1" w:styleId="BalonMetniChar1">
    <w:name w:val="Balon Metni Char1"/>
    <w:basedOn w:val="DefaultParagraphFont"/>
    <w:uiPriority w:val="99"/>
    <w:rsid w:val="00670DA0"/>
    <w:rPr>
      <w:rFonts w:ascii="Tahoma" w:hAnsi="Tahoma" w:cs="Tahoma"/>
      <w:sz w:val="16"/>
      <w:szCs w:val="16"/>
    </w:rPr>
  </w:style>
  <w:style w:type="character" w:customStyle="1" w:styleId="stbilgiChar1">
    <w:name w:val="Üstbilgi Char1"/>
    <w:basedOn w:val="DefaultParagraphFont"/>
    <w:uiPriority w:val="99"/>
    <w:rsid w:val="00670DA0"/>
  </w:style>
  <w:style w:type="character" w:customStyle="1" w:styleId="AltbilgiChar1">
    <w:name w:val="Altbilgi Char1"/>
    <w:basedOn w:val="DefaultParagraphFont"/>
    <w:rsid w:val="00670DA0"/>
  </w:style>
  <w:style w:type="numbering" w:customStyle="1" w:styleId="ListeYok21">
    <w:name w:val="Liste Yok21"/>
    <w:next w:val="NoList"/>
    <w:uiPriority w:val="99"/>
    <w:semiHidden/>
    <w:unhideWhenUsed/>
    <w:rsid w:val="00670DA0"/>
  </w:style>
  <w:style w:type="table" w:customStyle="1" w:styleId="PlainTable22">
    <w:name w:val="Plain Table 22"/>
    <w:basedOn w:val="TableNormal"/>
    <w:uiPriority w:val="42"/>
    <w:rsid w:val="00874C77"/>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oKlavuzu14">
    <w:name w:val="Tablo Kılavuzu14"/>
    <w:basedOn w:val="TableNormal"/>
    <w:next w:val="TableGrid"/>
    <w:uiPriority w:val="39"/>
    <w:rsid w:val="00874C77"/>
    <w:pPr>
      <w:spacing w:after="0" w:line="240" w:lineRule="auto"/>
      <w:ind w:left="284" w:firstLine="284"/>
      <w:jc w:val="both"/>
    </w:pPr>
    <w:rPr>
      <w:rFonts w:ascii="Times New Roman" w:hAnsi="Times New Roman" w:cs="Times New Roman"/>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oKlavuzu21">
    <w:name w:val="Tablo Kılavuzu21"/>
    <w:basedOn w:val="TableNormal"/>
    <w:next w:val="TableGrid"/>
    <w:uiPriority w:val="39"/>
    <w:rsid w:val="00874C77"/>
    <w:pPr>
      <w:spacing w:after="0" w:line="240" w:lineRule="auto"/>
      <w:ind w:left="284" w:firstLine="284"/>
      <w:jc w:val="both"/>
    </w:pPr>
    <w:rPr>
      <w:rFonts w:ascii="Times New Roman" w:hAnsi="Times New Roman" w:cs="Times New Roman"/>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alk11">
    <w:name w:val="Başlık 11"/>
    <w:basedOn w:val="Normal"/>
    <w:next w:val="Normal"/>
    <w:uiPriority w:val="1"/>
    <w:qFormat/>
    <w:rsid w:val="00874C77"/>
    <w:pPr>
      <w:keepNext/>
      <w:keepLines/>
      <w:spacing w:before="240" w:after="0" w:line="259" w:lineRule="auto"/>
      <w:outlineLvl w:val="0"/>
    </w:pPr>
    <w:rPr>
      <w:rFonts w:ascii="Calibri Light" w:eastAsia="Times New Roman" w:hAnsi="Calibri Light" w:cs="Times New Roman"/>
      <w:color w:val="2E74B5"/>
      <w:sz w:val="32"/>
      <w:szCs w:val="32"/>
      <w:lang w:val="tr-TR" w:eastAsia="tr-TR"/>
    </w:rPr>
  </w:style>
  <w:style w:type="paragraph" w:styleId="Caption">
    <w:name w:val="caption"/>
    <w:aliases w:val="Resim Yazısı Char Char Char Char Char Char Char Char Char Char,Resim Yazısı Char Char Char Char Char Char Char Char Char,Resim Yazısı Char Char Char Char Char Char Char Char,resim yazisi,Resim Yazısı Char Char,Ch,CaptionTable"/>
    <w:basedOn w:val="Normal"/>
    <w:next w:val="Normal"/>
    <w:link w:val="CaptionChar"/>
    <w:uiPriority w:val="35"/>
    <w:unhideWhenUsed/>
    <w:qFormat/>
    <w:rsid w:val="00874C77"/>
    <w:pPr>
      <w:spacing w:line="240" w:lineRule="auto"/>
    </w:pPr>
    <w:rPr>
      <w:rFonts w:ascii="Times New Roman" w:eastAsia="Calibri" w:hAnsi="Times New Roman" w:cs="Times New Roman"/>
      <w:b/>
      <w:iCs/>
      <w:sz w:val="24"/>
      <w:szCs w:val="18"/>
      <w:lang w:val="tr-TR"/>
    </w:rPr>
  </w:style>
  <w:style w:type="character" w:customStyle="1" w:styleId="Balk1Char1">
    <w:name w:val="Başlık 1 Char1"/>
    <w:basedOn w:val="DefaultParagraphFont"/>
    <w:uiPriority w:val="9"/>
    <w:rsid w:val="00874C77"/>
    <w:rPr>
      <w:rFonts w:ascii="Calibri Light" w:eastAsia="Times New Roman" w:hAnsi="Calibri Light" w:cs="Times New Roman"/>
      <w:b/>
      <w:bCs/>
      <w:color w:val="2E74B5"/>
      <w:sz w:val="28"/>
      <w:szCs w:val="28"/>
      <w:lang w:val="en-US"/>
    </w:rPr>
  </w:style>
  <w:style w:type="character" w:customStyle="1" w:styleId="HafifVurgulama1">
    <w:name w:val="Hafif Vurgulama1"/>
    <w:basedOn w:val="DefaultParagraphFont"/>
    <w:uiPriority w:val="19"/>
    <w:qFormat/>
    <w:rsid w:val="00874C77"/>
    <w:rPr>
      <w:i/>
      <w:iCs/>
      <w:color w:val="7F7F7F"/>
    </w:rPr>
  </w:style>
  <w:style w:type="table" w:customStyle="1" w:styleId="AkGlgeleme-Vurgu111">
    <w:name w:val="Açık Gölgeleme - Vurgu 111"/>
    <w:basedOn w:val="TableNormal"/>
    <w:next w:val="AkGlgeleme-Vurgu12"/>
    <w:uiPriority w:val="60"/>
    <w:rsid w:val="00874C77"/>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
    <w:name w:val="Açık Gölgeleme - Vurgu 121"/>
    <w:basedOn w:val="TableNormal"/>
    <w:uiPriority w:val="60"/>
    <w:rsid w:val="00874C77"/>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ImportedStyle1">
    <w:name w:val="Imported Style 1"/>
    <w:rsid w:val="00874C77"/>
  </w:style>
  <w:style w:type="numbering" w:customStyle="1" w:styleId="ImportedStyle2">
    <w:name w:val="Imported Style 2"/>
    <w:rsid w:val="00874C77"/>
  </w:style>
  <w:style w:type="table" w:customStyle="1" w:styleId="TabloKlavuzu31">
    <w:name w:val="Tablo Kılavuzu31"/>
    <w:basedOn w:val="TableNormal"/>
    <w:next w:val="TableGrid"/>
    <w:uiPriority w:val="59"/>
    <w:rsid w:val="00874C77"/>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874C77"/>
  </w:style>
  <w:style w:type="character" w:customStyle="1" w:styleId="stBilgiChar">
    <w:name w:val="Üst Bilgi Char"/>
    <w:uiPriority w:val="99"/>
    <w:rsid w:val="00874C77"/>
    <w:rPr>
      <w:rFonts w:ascii="Times New Roman" w:hAnsi="Times New Roman"/>
      <w:sz w:val="24"/>
    </w:rPr>
  </w:style>
  <w:style w:type="character" w:customStyle="1" w:styleId="AltBilgiChar">
    <w:name w:val="Alt Bilgi Char"/>
    <w:uiPriority w:val="99"/>
    <w:rsid w:val="00874C77"/>
    <w:rPr>
      <w:rFonts w:ascii="Times New Roman" w:hAnsi="Times New Roman"/>
      <w:sz w:val="24"/>
    </w:rPr>
  </w:style>
  <w:style w:type="character" w:styleId="PlaceholderText">
    <w:name w:val="Placeholder Text"/>
    <w:uiPriority w:val="99"/>
    <w:rsid w:val="00874C77"/>
    <w:rPr>
      <w:color w:val="808080"/>
    </w:rPr>
  </w:style>
  <w:style w:type="character" w:customStyle="1" w:styleId="zmlenmeyenBahsetme3">
    <w:name w:val="Çözümlenmeyen Bahsetme3"/>
    <w:uiPriority w:val="99"/>
    <w:semiHidden/>
    <w:unhideWhenUsed/>
    <w:rsid w:val="00874C77"/>
    <w:rPr>
      <w:color w:val="605E5C"/>
      <w:shd w:val="clear" w:color="auto" w:fill="E1DFDD"/>
    </w:rPr>
  </w:style>
  <w:style w:type="paragraph" w:styleId="Revision">
    <w:name w:val="Revision"/>
    <w:hidden/>
    <w:uiPriority w:val="99"/>
    <w:semiHidden/>
    <w:rsid w:val="00874C77"/>
    <w:pPr>
      <w:spacing w:after="0" w:line="240" w:lineRule="auto"/>
    </w:pPr>
    <w:rPr>
      <w:rFonts w:ascii="Times New Roman" w:eastAsia="Calibri" w:hAnsi="Times New Roman" w:cs="Times New Roman"/>
      <w:sz w:val="24"/>
    </w:rPr>
  </w:style>
  <w:style w:type="table" w:customStyle="1" w:styleId="TabloKlavuzuAk1">
    <w:name w:val="Tablo Kılavuzu Açık1"/>
    <w:basedOn w:val="TableNormal"/>
    <w:uiPriority w:val="40"/>
    <w:rsid w:val="00874C77"/>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ark5q7t1rgjf">
    <w:name w:val="mark5q7t1rgjf"/>
    <w:basedOn w:val="DefaultParagraphFont"/>
    <w:rsid w:val="00874C77"/>
  </w:style>
  <w:style w:type="paragraph" w:customStyle="1" w:styleId="expand">
    <w:name w:val="expand"/>
    <w:basedOn w:val="Normal"/>
    <w:rsid w:val="00874C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ferences">
    <w:name w:val="references"/>
    <w:uiPriority w:val="99"/>
    <w:rsid w:val="00874C77"/>
    <w:pPr>
      <w:numPr>
        <w:numId w:val="4"/>
      </w:numPr>
      <w:spacing w:after="50" w:line="180" w:lineRule="exact"/>
      <w:jc w:val="both"/>
    </w:pPr>
    <w:rPr>
      <w:rFonts w:ascii="Times New Roman" w:eastAsia="MS Mincho" w:hAnsi="Times New Roman" w:cs="Times New Roman"/>
      <w:noProof/>
      <w:sz w:val="16"/>
      <w:szCs w:val="16"/>
      <w:lang w:val="en-US"/>
    </w:rPr>
  </w:style>
  <w:style w:type="table" w:customStyle="1" w:styleId="GridTableLight1">
    <w:name w:val="Grid Table Light1"/>
    <w:basedOn w:val="TableNormal"/>
    <w:uiPriority w:val="40"/>
    <w:rsid w:val="00874C77"/>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PageNumber">
    <w:name w:val="page number"/>
    <w:uiPriority w:val="99"/>
    <w:rsid w:val="00874C77"/>
  </w:style>
  <w:style w:type="table" w:customStyle="1" w:styleId="GridTableLight2">
    <w:name w:val="Grid Table Light2"/>
    <w:basedOn w:val="TableNormal"/>
    <w:uiPriority w:val="40"/>
    <w:rsid w:val="00874C77"/>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Emphasis">
    <w:name w:val="Emphasis"/>
    <w:uiPriority w:val="20"/>
    <w:qFormat/>
    <w:rsid w:val="00874C77"/>
    <w:rPr>
      <w:i/>
      <w:iCs/>
    </w:rPr>
  </w:style>
  <w:style w:type="numbering" w:customStyle="1" w:styleId="ListeYok8">
    <w:name w:val="Liste Yok8"/>
    <w:next w:val="NoList"/>
    <w:uiPriority w:val="99"/>
    <w:semiHidden/>
    <w:unhideWhenUsed/>
    <w:rsid w:val="00874C77"/>
  </w:style>
  <w:style w:type="table" w:customStyle="1" w:styleId="OrtaGlgeleme1-Vurgu41">
    <w:name w:val="Orta Gölgeleme 1 - Vurgu 41"/>
    <w:basedOn w:val="TableNormal"/>
    <w:next w:val="MediumShading1-Accent4"/>
    <w:uiPriority w:val="63"/>
    <w:rsid w:val="00874C77"/>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
    <w:name w:val="Açık Gölgeleme11"/>
    <w:basedOn w:val="TableNormal"/>
    <w:uiPriority w:val="60"/>
    <w:rsid w:val="00874C77"/>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
    <w:name w:val="Açık Liste - Vurgu 31"/>
    <w:basedOn w:val="TableNormal"/>
    <w:next w:val="LightList-Accent3"/>
    <w:uiPriority w:val="61"/>
    <w:rsid w:val="00874C77"/>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ListeYok9">
    <w:name w:val="Liste Yok9"/>
    <w:next w:val="NoList"/>
    <w:uiPriority w:val="99"/>
    <w:semiHidden/>
    <w:unhideWhenUsed/>
    <w:rsid w:val="00874C77"/>
  </w:style>
  <w:style w:type="table" w:customStyle="1" w:styleId="KlavuzTablo1Ak-Vurgu11">
    <w:name w:val="Kılavuz Tablo 1 Açık - Vurgu 11"/>
    <w:basedOn w:val="TableNormal"/>
    <w:uiPriority w:val="46"/>
    <w:rsid w:val="00874C77"/>
    <w:pPr>
      <w:spacing w:after="0" w:line="240" w:lineRule="auto"/>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KlavuzTablo6Renkli-Vurgu11">
    <w:name w:val="Kılavuz Tablo 6 Renkli - Vurgu 11"/>
    <w:basedOn w:val="TableNormal"/>
    <w:uiPriority w:val="51"/>
    <w:rsid w:val="00874C77"/>
    <w:pPr>
      <w:spacing w:after="0" w:line="240" w:lineRule="auto"/>
    </w:pPr>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KlavuzTablo6-Renkli-Vurgu21">
    <w:name w:val="Kılavuz Tablo 6 - Renkli - Vurgu 21"/>
    <w:basedOn w:val="TableNormal"/>
    <w:uiPriority w:val="51"/>
    <w:rsid w:val="00874C77"/>
    <w:pPr>
      <w:spacing w:after="0" w:line="240" w:lineRule="auto"/>
    </w:pPr>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AkGlgeleme-Vurgu13">
    <w:name w:val="Açık Gölgeleme - Vurgu 13"/>
    <w:basedOn w:val="TableNormal"/>
    <w:next w:val="AkGlgeleme-Vurgu14"/>
    <w:uiPriority w:val="60"/>
    <w:rsid w:val="00874C77"/>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
    <w:name w:val="Açık Gölgeleme - Vurgu 14"/>
    <w:basedOn w:val="TableNormal"/>
    <w:uiPriority w:val="60"/>
    <w:rsid w:val="00874C77"/>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customStyle="1" w:styleId="DipnotMetni1">
    <w:name w:val="Dipnot Metni1"/>
    <w:basedOn w:val="Normal"/>
    <w:next w:val="FootnoteText"/>
    <w:uiPriority w:val="99"/>
    <w:unhideWhenUsed/>
    <w:rsid w:val="00874C77"/>
    <w:pPr>
      <w:spacing w:after="0" w:line="240" w:lineRule="auto"/>
    </w:pPr>
    <w:rPr>
      <w:rFonts w:eastAsia="Calibri" w:cs="Arial"/>
      <w:sz w:val="24"/>
      <w:szCs w:val="24"/>
      <w:lang w:val="tr-TR"/>
    </w:rPr>
  </w:style>
  <w:style w:type="table" w:customStyle="1" w:styleId="11">
    <w:name w:val="11"/>
    <w:basedOn w:val="TableNormal"/>
    <w:rsid w:val="00874C77"/>
    <w:pPr>
      <w:spacing w:after="0" w:line="240" w:lineRule="auto"/>
    </w:pPr>
    <w:rPr>
      <w:rFonts w:ascii="Times New Roman" w:eastAsia="Times New Roman" w:hAnsi="Times New Roman" w:cs="Times New Roman"/>
      <w:sz w:val="24"/>
      <w:szCs w:val="24"/>
      <w:lang w:eastAsia="tr-TR"/>
    </w:rPr>
    <w:tblPr>
      <w:tblStyleRowBandSize w:val="1"/>
      <w:tblStyleColBandSize w:val="1"/>
      <w:tblCellMar>
        <w:left w:w="115" w:type="dxa"/>
        <w:right w:w="115" w:type="dxa"/>
      </w:tblCellMar>
    </w:tblPr>
  </w:style>
  <w:style w:type="table" w:customStyle="1" w:styleId="1">
    <w:name w:val="1"/>
    <w:basedOn w:val="TableNormal"/>
    <w:rsid w:val="00874C77"/>
    <w:pPr>
      <w:spacing w:after="0" w:line="240" w:lineRule="auto"/>
    </w:pPr>
    <w:rPr>
      <w:rFonts w:ascii="Times New Roman" w:eastAsia="Times New Roman" w:hAnsi="Times New Roman" w:cs="Times New Roman"/>
      <w:sz w:val="24"/>
      <w:szCs w:val="24"/>
      <w:lang w:eastAsia="tr-TR"/>
    </w:rPr>
    <w:tblPr>
      <w:tblStyleRowBandSize w:val="1"/>
      <w:tblStyleColBandSize w:val="1"/>
      <w:tblCellMar>
        <w:left w:w="115" w:type="dxa"/>
        <w:right w:w="115" w:type="dxa"/>
      </w:tblCellMar>
    </w:tblPr>
  </w:style>
  <w:style w:type="table" w:customStyle="1" w:styleId="2">
    <w:name w:val="2"/>
    <w:basedOn w:val="TableNormal"/>
    <w:rsid w:val="00874C77"/>
    <w:pPr>
      <w:spacing w:after="0" w:line="240" w:lineRule="auto"/>
    </w:pPr>
    <w:rPr>
      <w:rFonts w:ascii="Times New Roman" w:eastAsia="Times New Roman" w:hAnsi="Times New Roman" w:cs="Times New Roman"/>
      <w:sz w:val="24"/>
      <w:szCs w:val="24"/>
      <w:lang w:eastAsia="tr-TR"/>
    </w:rPr>
    <w:tblPr>
      <w:tblStyleRowBandSize w:val="1"/>
      <w:tblStyleColBandSize w:val="1"/>
      <w:tblCellMar>
        <w:left w:w="115" w:type="dxa"/>
        <w:right w:w="115" w:type="dxa"/>
      </w:tblCellMar>
    </w:tblPr>
  </w:style>
  <w:style w:type="paragraph" w:customStyle="1" w:styleId="Balk12">
    <w:name w:val="Başlık 12"/>
    <w:basedOn w:val="Normal"/>
    <w:uiPriority w:val="1"/>
    <w:qFormat/>
    <w:rsid w:val="00874C77"/>
    <w:pPr>
      <w:widowControl w:val="0"/>
      <w:autoSpaceDE w:val="0"/>
      <w:autoSpaceDN w:val="0"/>
      <w:spacing w:after="0" w:line="240" w:lineRule="auto"/>
      <w:ind w:left="113"/>
      <w:outlineLvl w:val="1"/>
    </w:pPr>
    <w:rPr>
      <w:rFonts w:ascii="Arial" w:eastAsia="Arial" w:hAnsi="Arial" w:cs="Arial"/>
      <w:b/>
      <w:bCs/>
      <w:sz w:val="24"/>
      <w:szCs w:val="24"/>
    </w:rPr>
  </w:style>
  <w:style w:type="table" w:customStyle="1" w:styleId="TabloKlavuzu41">
    <w:name w:val="Tablo Kılavuzu41"/>
    <w:basedOn w:val="TableNormal"/>
    <w:next w:val="TableGrid"/>
    <w:uiPriority w:val="39"/>
    <w:rsid w:val="00874C7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uiPriority w:val="42"/>
    <w:rsid w:val="00874C77"/>
    <w:pPr>
      <w:spacing w:after="0" w:line="240" w:lineRule="auto"/>
      <w:ind w:firstLine="567"/>
      <w:jc w:val="both"/>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ListeYok10">
    <w:name w:val="Liste Yok10"/>
    <w:next w:val="NoList"/>
    <w:uiPriority w:val="99"/>
    <w:semiHidden/>
    <w:unhideWhenUsed/>
    <w:rsid w:val="00874C77"/>
  </w:style>
  <w:style w:type="paragraph" w:customStyle="1" w:styleId="CM12">
    <w:name w:val="CM12"/>
    <w:basedOn w:val="Default"/>
    <w:next w:val="Default"/>
    <w:uiPriority w:val="99"/>
    <w:rsid w:val="00874C77"/>
    <w:pPr>
      <w:widowControl w:val="0"/>
      <w:spacing w:after="288"/>
    </w:pPr>
    <w:rPr>
      <w:rFonts w:ascii="CM R 17" w:eastAsia="Times New Roman" w:hAnsi="CM R 17"/>
      <w:color w:val="auto"/>
    </w:rPr>
  </w:style>
  <w:style w:type="paragraph" w:customStyle="1" w:styleId="CM13">
    <w:name w:val="CM13"/>
    <w:basedOn w:val="Default"/>
    <w:next w:val="Default"/>
    <w:uiPriority w:val="99"/>
    <w:rsid w:val="00874C77"/>
    <w:pPr>
      <w:widowControl w:val="0"/>
      <w:spacing w:after="195"/>
    </w:pPr>
    <w:rPr>
      <w:rFonts w:ascii="CM R 17" w:eastAsia="Times New Roman" w:hAnsi="CM R 17"/>
      <w:color w:val="auto"/>
    </w:rPr>
  </w:style>
  <w:style w:type="paragraph" w:customStyle="1" w:styleId="CM14">
    <w:name w:val="CM14"/>
    <w:basedOn w:val="Default"/>
    <w:next w:val="Default"/>
    <w:uiPriority w:val="99"/>
    <w:rsid w:val="00874C77"/>
    <w:pPr>
      <w:widowControl w:val="0"/>
      <w:spacing w:after="483"/>
    </w:pPr>
    <w:rPr>
      <w:rFonts w:ascii="CM R 17" w:eastAsia="Times New Roman" w:hAnsi="CM R 17"/>
      <w:color w:val="auto"/>
    </w:rPr>
  </w:style>
  <w:style w:type="paragraph" w:customStyle="1" w:styleId="CM15">
    <w:name w:val="CM15"/>
    <w:basedOn w:val="Default"/>
    <w:next w:val="Default"/>
    <w:uiPriority w:val="99"/>
    <w:rsid w:val="00874C77"/>
    <w:pPr>
      <w:widowControl w:val="0"/>
      <w:spacing w:after="63"/>
    </w:pPr>
    <w:rPr>
      <w:rFonts w:ascii="CM R 17" w:eastAsia="Times New Roman" w:hAnsi="CM R 17"/>
      <w:color w:val="auto"/>
    </w:rPr>
  </w:style>
  <w:style w:type="table" w:customStyle="1" w:styleId="DzTablo215">
    <w:name w:val="Düz Tablo 215"/>
    <w:basedOn w:val="TableNormal"/>
    <w:uiPriority w:val="42"/>
    <w:rsid w:val="00874C77"/>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DzTablo22">
    <w:name w:val="Düz Tablo 22"/>
    <w:basedOn w:val="TableNormal"/>
    <w:uiPriority w:val="42"/>
    <w:rsid w:val="00874C77"/>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oKlavuzuAk12">
    <w:name w:val="Tablo Kılavuzu Açık12"/>
    <w:basedOn w:val="TableNormal"/>
    <w:uiPriority w:val="40"/>
    <w:rsid w:val="00874C77"/>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DzTablo11">
    <w:name w:val="Düz Tablo 11"/>
    <w:basedOn w:val="TableNormal"/>
    <w:uiPriority w:val="41"/>
    <w:rsid w:val="00874C7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DzTablo51">
    <w:name w:val="Düz Tablo 51"/>
    <w:basedOn w:val="TableNormal"/>
    <w:uiPriority w:val="45"/>
    <w:rsid w:val="00874C77"/>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DzTablo31">
    <w:name w:val="Düz Tablo 31"/>
    <w:basedOn w:val="TableNormal"/>
    <w:uiPriority w:val="43"/>
    <w:rsid w:val="00874C77"/>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KlavuzuTablo4-Vurgu21">
    <w:name w:val="Kılavuzu Tablo 4 - Vurgu 21"/>
    <w:basedOn w:val="TableNormal"/>
    <w:uiPriority w:val="49"/>
    <w:rsid w:val="00874C77"/>
    <w:pPr>
      <w:spacing w:after="0" w:line="240" w:lineRule="auto"/>
    </w:pPr>
    <w:rPr>
      <w:lang w:val="en-IN"/>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KlavuzTablo5Koyu-Vurgu21">
    <w:name w:val="Kılavuz Tablo 5 Koyu - Vurgu 21"/>
    <w:basedOn w:val="TableNormal"/>
    <w:uiPriority w:val="50"/>
    <w:rsid w:val="00874C77"/>
    <w:pPr>
      <w:spacing w:after="0" w:line="240" w:lineRule="auto"/>
    </w:pPr>
    <w:rPr>
      <w:lang w:val="en-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oKlavuzu112">
    <w:name w:val="Tablo Kılavuzu112"/>
    <w:basedOn w:val="TableNormal"/>
    <w:next w:val="TableGrid"/>
    <w:uiPriority w:val="39"/>
    <w:rsid w:val="00874C77"/>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1">
    <w:name w:val="Tablo Kılavuzu211"/>
    <w:basedOn w:val="TableNormal"/>
    <w:next w:val="TableGrid"/>
    <w:uiPriority w:val="39"/>
    <w:rsid w:val="00874C77"/>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11">
    <w:name w:val="Tablo Kılavuzu311"/>
    <w:basedOn w:val="TableNormal"/>
    <w:next w:val="TableGrid"/>
    <w:uiPriority w:val="39"/>
    <w:rsid w:val="00874C77"/>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NoList"/>
    <w:uiPriority w:val="99"/>
    <w:semiHidden/>
    <w:unhideWhenUsed/>
    <w:rsid w:val="00874C77"/>
  </w:style>
  <w:style w:type="table" w:customStyle="1" w:styleId="GridTableLight3">
    <w:name w:val="Grid Table Light3"/>
    <w:basedOn w:val="TableNormal"/>
    <w:uiPriority w:val="40"/>
    <w:rsid w:val="00874C77"/>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ok">
    <w:name w:val="ok"/>
    <w:basedOn w:val="TableNormal"/>
    <w:uiPriority w:val="99"/>
    <w:rsid w:val="00874C77"/>
    <w:pPr>
      <w:spacing w:after="0" w:line="240" w:lineRule="auto"/>
    </w:pPr>
    <w:tblPr/>
  </w:style>
  <w:style w:type="table" w:customStyle="1" w:styleId="ok1">
    <w:name w:val="ok1"/>
    <w:basedOn w:val="TableNormal"/>
    <w:uiPriority w:val="99"/>
    <w:rsid w:val="00874C77"/>
    <w:pPr>
      <w:spacing w:after="0" w:line="240" w:lineRule="auto"/>
    </w:pPr>
    <w:tblPr/>
  </w:style>
  <w:style w:type="table" w:customStyle="1" w:styleId="PlainTable23">
    <w:name w:val="Plain Table 23"/>
    <w:basedOn w:val="TableNormal"/>
    <w:uiPriority w:val="42"/>
    <w:rsid w:val="00874C77"/>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DzTablo52">
    <w:name w:val="Düz Tablo 52"/>
    <w:basedOn w:val="TableNormal"/>
    <w:uiPriority w:val="45"/>
    <w:rsid w:val="00874C77"/>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DzTablo41">
    <w:name w:val="Düz Tablo 41"/>
    <w:basedOn w:val="TableNormal"/>
    <w:uiPriority w:val="44"/>
    <w:rsid w:val="00874C7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KlavuzTablo1Ak-Vurgu41">
    <w:name w:val="Kılavuz Tablo 1 Açık - Vurgu 41"/>
    <w:basedOn w:val="TableNormal"/>
    <w:uiPriority w:val="46"/>
    <w:rsid w:val="00874C77"/>
    <w:pPr>
      <w:spacing w:after="0" w:line="240" w:lineRule="auto"/>
    </w:p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numbering" w:customStyle="1" w:styleId="ListeYok14">
    <w:name w:val="Liste Yok14"/>
    <w:next w:val="NoList"/>
    <w:uiPriority w:val="99"/>
    <w:semiHidden/>
    <w:unhideWhenUsed/>
    <w:rsid w:val="00874C77"/>
  </w:style>
  <w:style w:type="character" w:customStyle="1" w:styleId="UnresolvedMention1">
    <w:name w:val="Unresolved Mention1"/>
    <w:basedOn w:val="DefaultParagraphFont"/>
    <w:uiPriority w:val="99"/>
    <w:semiHidden/>
    <w:unhideWhenUsed/>
    <w:rsid w:val="00874C77"/>
    <w:rPr>
      <w:color w:val="605E5C"/>
      <w:shd w:val="clear" w:color="auto" w:fill="E1DFDD"/>
    </w:rPr>
  </w:style>
  <w:style w:type="table" w:customStyle="1" w:styleId="KlavuzuTablo41">
    <w:name w:val="Kılavuzu Tablo 41"/>
    <w:basedOn w:val="TableNormal"/>
    <w:uiPriority w:val="49"/>
    <w:rsid w:val="00874C77"/>
    <w:pPr>
      <w:spacing w:after="0" w:line="240" w:lineRule="auto"/>
      <w:jc w:val="both"/>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oKlavuzu5">
    <w:name w:val="Tablo Kılavuzu5"/>
    <w:basedOn w:val="TableNormal"/>
    <w:next w:val="TableGrid"/>
    <w:uiPriority w:val="39"/>
    <w:rsid w:val="00874C77"/>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
    <w:name w:val="Tablo Kılavuzu6"/>
    <w:basedOn w:val="TableNormal"/>
    <w:next w:val="TableGrid"/>
    <w:uiPriority w:val="39"/>
    <w:rsid w:val="00874C77"/>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
    <w:name w:val="Tablo Kılavuzu7"/>
    <w:basedOn w:val="TableNormal"/>
    <w:next w:val="TableGrid"/>
    <w:uiPriority w:val="39"/>
    <w:rsid w:val="00874C77"/>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Tablo2-Vurgu41">
    <w:name w:val="Liste Tablo 2 - Vurgu 41"/>
    <w:basedOn w:val="TableNormal"/>
    <w:uiPriority w:val="47"/>
    <w:rsid w:val="00874C77"/>
    <w:pPr>
      <w:spacing w:after="0" w:line="240" w:lineRule="auto"/>
      <w:jc w:val="both"/>
    </w:p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numbering" w:customStyle="1" w:styleId="ListeYok15">
    <w:name w:val="Liste Yok15"/>
    <w:next w:val="NoList"/>
    <w:uiPriority w:val="99"/>
    <w:semiHidden/>
    <w:unhideWhenUsed/>
    <w:rsid w:val="00874C77"/>
  </w:style>
  <w:style w:type="table" w:customStyle="1" w:styleId="TableNormal10">
    <w:name w:val="Table Normal1"/>
    <w:uiPriority w:val="2"/>
    <w:semiHidden/>
    <w:qFormat/>
    <w:rsid w:val="00874C77"/>
    <w:pPr>
      <w:widowControl w:val="0"/>
      <w:autoSpaceDE w:val="0"/>
      <w:autoSpaceDN w:val="0"/>
      <w:spacing w:after="0" w:line="240" w:lineRule="auto"/>
    </w:pPr>
    <w:rPr>
      <w:rFonts w:eastAsia="Times New Roman"/>
      <w:sz w:val="21"/>
      <w:szCs w:val="21"/>
      <w:lang w:val="en-US"/>
    </w:rPr>
    <w:tblPr>
      <w:tblCellMar>
        <w:top w:w="0" w:type="dxa"/>
        <w:left w:w="0" w:type="dxa"/>
        <w:bottom w:w="0" w:type="dxa"/>
        <w:right w:w="0" w:type="dxa"/>
      </w:tblCellMar>
    </w:tblPr>
  </w:style>
  <w:style w:type="table" w:customStyle="1" w:styleId="DzTablo213">
    <w:name w:val="Düz Tablo 213"/>
    <w:basedOn w:val="TableNormal"/>
    <w:uiPriority w:val="42"/>
    <w:rsid w:val="00874C77"/>
    <w:pPr>
      <w:spacing w:after="0" w:line="240" w:lineRule="auto"/>
    </w:pPr>
    <w:rPr>
      <w:rFonts w:eastAsia="Times New Roman"/>
      <w:sz w:val="21"/>
      <w:szCs w:val="21"/>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ListeYok16">
    <w:name w:val="Liste Yok16"/>
    <w:next w:val="NoList"/>
    <w:uiPriority w:val="99"/>
    <w:semiHidden/>
    <w:unhideWhenUsed/>
    <w:rsid w:val="00874C77"/>
  </w:style>
  <w:style w:type="table" w:customStyle="1" w:styleId="TableNormal11">
    <w:name w:val="Table Normal11"/>
    <w:uiPriority w:val="2"/>
    <w:semiHidden/>
    <w:unhideWhenUsed/>
    <w:qFormat/>
    <w:rsid w:val="00874C7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OC1">
    <w:name w:val="toc 1"/>
    <w:basedOn w:val="Normal"/>
    <w:uiPriority w:val="39"/>
    <w:qFormat/>
    <w:rsid w:val="00874C77"/>
    <w:pPr>
      <w:widowControl w:val="0"/>
      <w:autoSpaceDE w:val="0"/>
      <w:autoSpaceDN w:val="0"/>
      <w:spacing w:before="143" w:after="0" w:line="240" w:lineRule="auto"/>
      <w:ind w:left="1018" w:hanging="268"/>
    </w:pPr>
    <w:rPr>
      <w:rFonts w:ascii="Arial MT" w:eastAsia="Arial MT" w:hAnsi="Arial MT" w:cs="Arial MT"/>
      <w:sz w:val="24"/>
      <w:szCs w:val="24"/>
      <w:lang w:val="tr-TR"/>
    </w:rPr>
  </w:style>
  <w:style w:type="paragraph" w:styleId="TOC2">
    <w:name w:val="toc 2"/>
    <w:basedOn w:val="Normal"/>
    <w:uiPriority w:val="39"/>
    <w:qFormat/>
    <w:rsid w:val="00874C77"/>
    <w:pPr>
      <w:widowControl w:val="0"/>
      <w:autoSpaceDE w:val="0"/>
      <w:autoSpaceDN w:val="0"/>
      <w:spacing w:before="143" w:after="0" w:line="240" w:lineRule="auto"/>
      <w:ind w:left="1396" w:hanging="468"/>
    </w:pPr>
    <w:rPr>
      <w:rFonts w:ascii="Arial MT" w:eastAsia="Arial MT" w:hAnsi="Arial MT" w:cs="Arial MT"/>
      <w:sz w:val="24"/>
      <w:szCs w:val="24"/>
      <w:u w:val="single" w:color="000000"/>
      <w:lang w:val="tr-TR"/>
    </w:rPr>
  </w:style>
  <w:style w:type="paragraph" w:styleId="TOC3">
    <w:name w:val="toc 3"/>
    <w:basedOn w:val="Normal"/>
    <w:uiPriority w:val="39"/>
    <w:qFormat/>
    <w:rsid w:val="00874C77"/>
    <w:pPr>
      <w:widowControl w:val="0"/>
      <w:autoSpaceDE w:val="0"/>
      <w:autoSpaceDN w:val="0"/>
      <w:spacing w:before="82" w:after="0" w:line="240" w:lineRule="auto"/>
      <w:ind w:left="817" w:right="1683" w:firstLine="128"/>
    </w:pPr>
    <w:rPr>
      <w:rFonts w:ascii="Arial MT" w:eastAsia="Arial MT" w:hAnsi="Arial MT" w:cs="Arial MT"/>
      <w:sz w:val="24"/>
      <w:szCs w:val="24"/>
      <w:lang w:val="tr-TR"/>
    </w:rPr>
  </w:style>
  <w:style w:type="paragraph" w:styleId="TOC4">
    <w:name w:val="toc 4"/>
    <w:basedOn w:val="Normal"/>
    <w:uiPriority w:val="39"/>
    <w:qFormat/>
    <w:rsid w:val="00874C77"/>
    <w:pPr>
      <w:widowControl w:val="0"/>
      <w:autoSpaceDE w:val="0"/>
      <w:autoSpaceDN w:val="0"/>
      <w:spacing w:before="143" w:after="0" w:line="240" w:lineRule="auto"/>
      <w:ind w:left="1710" w:hanging="668"/>
    </w:pPr>
    <w:rPr>
      <w:rFonts w:ascii="Arial MT" w:eastAsia="Arial MT" w:hAnsi="Arial MT" w:cs="Arial MT"/>
      <w:sz w:val="24"/>
      <w:szCs w:val="24"/>
      <w:u w:val="single" w:color="000000"/>
      <w:lang w:val="tr-TR"/>
    </w:rPr>
  </w:style>
  <w:style w:type="paragraph" w:styleId="TOC5">
    <w:name w:val="toc 5"/>
    <w:basedOn w:val="Normal"/>
    <w:uiPriority w:val="39"/>
    <w:qFormat/>
    <w:rsid w:val="00874C77"/>
    <w:pPr>
      <w:widowControl w:val="0"/>
      <w:autoSpaceDE w:val="0"/>
      <w:autoSpaceDN w:val="0"/>
      <w:spacing w:before="143" w:after="0" w:line="240" w:lineRule="auto"/>
      <w:ind w:left="1885" w:hanging="668"/>
    </w:pPr>
    <w:rPr>
      <w:rFonts w:ascii="Arial MT" w:eastAsia="Arial MT" w:hAnsi="Arial MT" w:cs="Arial MT"/>
      <w:sz w:val="24"/>
      <w:szCs w:val="24"/>
      <w:lang w:val="tr-TR"/>
    </w:rPr>
  </w:style>
  <w:style w:type="paragraph" w:customStyle="1" w:styleId="TableParagraph">
    <w:name w:val="Table Paragraph"/>
    <w:basedOn w:val="Normal"/>
    <w:uiPriority w:val="1"/>
    <w:qFormat/>
    <w:rsid w:val="00874C77"/>
    <w:pPr>
      <w:widowControl w:val="0"/>
      <w:autoSpaceDE w:val="0"/>
      <w:autoSpaceDN w:val="0"/>
      <w:spacing w:after="0" w:line="240" w:lineRule="auto"/>
    </w:pPr>
    <w:rPr>
      <w:rFonts w:ascii="Times New Roman" w:eastAsia="Times New Roman" w:hAnsi="Times New Roman" w:cs="Times New Roman"/>
      <w:lang w:val="tr-TR"/>
    </w:rPr>
  </w:style>
  <w:style w:type="numbering" w:customStyle="1" w:styleId="ListeYok17">
    <w:name w:val="Liste Yok17"/>
    <w:next w:val="NoList"/>
    <w:uiPriority w:val="99"/>
    <w:semiHidden/>
    <w:unhideWhenUsed/>
    <w:rsid w:val="00874C77"/>
  </w:style>
  <w:style w:type="character" w:customStyle="1" w:styleId="A4">
    <w:name w:val="A4"/>
    <w:uiPriority w:val="99"/>
    <w:rsid w:val="00874C77"/>
    <w:rPr>
      <w:color w:val="000000"/>
      <w:sz w:val="14"/>
      <w:szCs w:val="14"/>
    </w:rPr>
  </w:style>
  <w:style w:type="paragraph" w:customStyle="1" w:styleId="Balk51">
    <w:name w:val="Başlık 51"/>
    <w:basedOn w:val="Normal"/>
    <w:next w:val="Normal"/>
    <w:uiPriority w:val="9"/>
    <w:unhideWhenUsed/>
    <w:qFormat/>
    <w:rsid w:val="00874C77"/>
    <w:pPr>
      <w:keepNext/>
      <w:keepLines/>
      <w:spacing w:before="40" w:after="0" w:line="259" w:lineRule="auto"/>
      <w:outlineLvl w:val="4"/>
    </w:pPr>
    <w:rPr>
      <w:rFonts w:ascii="Calibri Light" w:eastAsia="Times New Roman" w:hAnsi="Calibri Light" w:cs="Times New Roman"/>
      <w:color w:val="2F5496"/>
      <w:lang w:val="tr-TR"/>
    </w:rPr>
  </w:style>
  <w:style w:type="numbering" w:customStyle="1" w:styleId="ListeYok18">
    <w:name w:val="Liste Yok18"/>
    <w:next w:val="NoList"/>
    <w:uiPriority w:val="99"/>
    <w:semiHidden/>
    <w:unhideWhenUsed/>
    <w:rsid w:val="00874C77"/>
  </w:style>
  <w:style w:type="table" w:customStyle="1" w:styleId="GridTableLight4">
    <w:name w:val="Grid Table Light4"/>
    <w:basedOn w:val="TableNormal"/>
    <w:uiPriority w:val="40"/>
    <w:rsid w:val="00874C77"/>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reference-text">
    <w:name w:val="reference-text"/>
    <w:basedOn w:val="DefaultParagraphFont"/>
    <w:rsid w:val="00874C77"/>
  </w:style>
  <w:style w:type="character" w:customStyle="1" w:styleId="nowrap">
    <w:name w:val="nowrap"/>
    <w:basedOn w:val="DefaultParagraphFont"/>
    <w:rsid w:val="00874C77"/>
  </w:style>
  <w:style w:type="character" w:customStyle="1" w:styleId="texhtml">
    <w:name w:val="texhtml"/>
    <w:basedOn w:val="DefaultParagraphFont"/>
    <w:rsid w:val="00874C77"/>
  </w:style>
  <w:style w:type="character" w:customStyle="1" w:styleId="mwe-math-mathml-inline">
    <w:name w:val="mwe-math-mathml-inline"/>
    <w:basedOn w:val="DefaultParagraphFont"/>
    <w:rsid w:val="00874C77"/>
  </w:style>
  <w:style w:type="character" w:customStyle="1" w:styleId="new">
    <w:name w:val="new"/>
    <w:basedOn w:val="DefaultParagraphFont"/>
    <w:rsid w:val="00874C77"/>
  </w:style>
  <w:style w:type="character" w:customStyle="1" w:styleId="mw-headline">
    <w:name w:val="mw-headline"/>
    <w:basedOn w:val="DefaultParagraphFont"/>
    <w:rsid w:val="00874C77"/>
  </w:style>
  <w:style w:type="character" w:customStyle="1" w:styleId="IJECEStextChar">
    <w:name w:val="IJECES text Char"/>
    <w:basedOn w:val="DefaultParagraphFont"/>
    <w:link w:val="IJECEStext"/>
    <w:rsid w:val="00874C77"/>
    <w:rPr>
      <w:rFonts w:ascii="Myriad Pro" w:hAnsi="Myriad Pro" w:cs="Myriad Pro"/>
      <w:color w:val="000000"/>
      <w:sz w:val="20"/>
      <w:szCs w:val="20"/>
      <w:lang w:val="en-US"/>
    </w:rPr>
  </w:style>
  <w:style w:type="paragraph" w:customStyle="1" w:styleId="IJECEStext">
    <w:name w:val="IJECES text"/>
    <w:basedOn w:val="Normal"/>
    <w:link w:val="IJECEStextChar"/>
    <w:qFormat/>
    <w:rsid w:val="00874C77"/>
    <w:pPr>
      <w:suppressAutoHyphens/>
      <w:spacing w:before="100" w:after="100" w:line="240" w:lineRule="auto"/>
      <w:ind w:firstLine="170"/>
      <w:jc w:val="both"/>
      <w:textAlignment w:val="center"/>
    </w:pPr>
    <w:rPr>
      <w:rFonts w:ascii="Myriad Pro" w:eastAsiaTheme="minorHAnsi" w:hAnsi="Myriad Pro" w:cs="Myriad Pro"/>
      <w:color w:val="000000"/>
      <w:sz w:val="20"/>
      <w:szCs w:val="20"/>
    </w:rPr>
  </w:style>
  <w:style w:type="character" w:customStyle="1" w:styleId="mn">
    <w:name w:val="mn"/>
    <w:basedOn w:val="DefaultParagraphFont"/>
    <w:rsid w:val="00874C77"/>
  </w:style>
  <w:style w:type="character" w:customStyle="1" w:styleId="mo">
    <w:name w:val="mo"/>
    <w:basedOn w:val="DefaultParagraphFont"/>
    <w:rsid w:val="00874C77"/>
  </w:style>
  <w:style w:type="character" w:customStyle="1" w:styleId="mjxassistivemathml">
    <w:name w:val="mjx_assistive_mathml"/>
    <w:basedOn w:val="DefaultParagraphFont"/>
    <w:rsid w:val="00874C77"/>
  </w:style>
  <w:style w:type="character" w:customStyle="1" w:styleId="mi">
    <w:name w:val="mi"/>
    <w:basedOn w:val="DefaultParagraphFont"/>
    <w:rsid w:val="00874C77"/>
  </w:style>
  <w:style w:type="character" w:customStyle="1" w:styleId="mw-page-title-main">
    <w:name w:val="mw-page-title-main"/>
    <w:basedOn w:val="DefaultParagraphFont"/>
    <w:rsid w:val="00874C77"/>
  </w:style>
  <w:style w:type="character" w:customStyle="1" w:styleId="st1">
    <w:name w:val="st1"/>
    <w:basedOn w:val="DefaultParagraphFont"/>
    <w:rsid w:val="00874C77"/>
  </w:style>
  <w:style w:type="character" w:customStyle="1" w:styleId="Balk5Char1">
    <w:name w:val="Başlık 5 Char1"/>
    <w:basedOn w:val="DefaultParagraphFont"/>
    <w:uiPriority w:val="9"/>
    <w:semiHidden/>
    <w:rsid w:val="00874C77"/>
    <w:rPr>
      <w:rFonts w:ascii="Calibri Light" w:eastAsia="Times New Roman" w:hAnsi="Calibri Light" w:cs="Times New Roman"/>
      <w:color w:val="1F4D78"/>
      <w:lang w:val="en-US"/>
    </w:rPr>
  </w:style>
  <w:style w:type="table" w:customStyle="1" w:styleId="TableNormal2">
    <w:name w:val="Table Normal2"/>
    <w:uiPriority w:val="2"/>
    <w:semiHidden/>
    <w:unhideWhenUsed/>
    <w:qFormat/>
    <w:rsid w:val="00874C7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numbering" w:customStyle="1" w:styleId="ListeYok19">
    <w:name w:val="Liste Yok19"/>
    <w:next w:val="NoList"/>
    <w:uiPriority w:val="99"/>
    <w:semiHidden/>
    <w:unhideWhenUsed/>
    <w:rsid w:val="00874C77"/>
  </w:style>
  <w:style w:type="paragraph" w:customStyle="1" w:styleId="EndNoteBibliographyTitle">
    <w:name w:val="EndNote Bibliography Title"/>
    <w:basedOn w:val="Normal"/>
    <w:link w:val="EndNoteBibliographyTitleChar"/>
    <w:rsid w:val="00874C77"/>
    <w:pPr>
      <w:spacing w:after="0" w:line="259" w:lineRule="auto"/>
      <w:jc w:val="center"/>
    </w:pPr>
    <w:rPr>
      <w:rFonts w:ascii="Times New Roman" w:eastAsia="Calibri" w:hAnsi="Times New Roman" w:cs="Times New Roman"/>
      <w:noProof/>
      <w:sz w:val="24"/>
    </w:rPr>
  </w:style>
  <w:style w:type="character" w:customStyle="1" w:styleId="EndNoteBibliographyTitleChar">
    <w:name w:val="EndNote Bibliography Title Char"/>
    <w:basedOn w:val="DefaultParagraphFont"/>
    <w:link w:val="EndNoteBibliographyTitle"/>
    <w:rsid w:val="00874C77"/>
    <w:rPr>
      <w:rFonts w:ascii="Times New Roman" w:eastAsia="Calibri" w:hAnsi="Times New Roman" w:cs="Times New Roman"/>
      <w:noProof/>
      <w:sz w:val="24"/>
      <w:lang w:val="en-US"/>
    </w:rPr>
  </w:style>
  <w:style w:type="paragraph" w:customStyle="1" w:styleId="EndNoteBibliography">
    <w:name w:val="EndNote Bibliography"/>
    <w:basedOn w:val="Normal"/>
    <w:link w:val="EndNoteBibliographyChar"/>
    <w:rsid w:val="00874C77"/>
    <w:pPr>
      <w:spacing w:after="160" w:line="240" w:lineRule="auto"/>
      <w:jc w:val="both"/>
    </w:pPr>
    <w:rPr>
      <w:rFonts w:ascii="Times New Roman" w:eastAsia="Calibri" w:hAnsi="Times New Roman" w:cs="Times New Roman"/>
      <w:noProof/>
      <w:sz w:val="24"/>
    </w:rPr>
  </w:style>
  <w:style w:type="character" w:customStyle="1" w:styleId="EndNoteBibliographyChar">
    <w:name w:val="EndNote Bibliography Char"/>
    <w:basedOn w:val="DefaultParagraphFont"/>
    <w:link w:val="EndNoteBibliography"/>
    <w:rsid w:val="00874C77"/>
    <w:rPr>
      <w:rFonts w:ascii="Times New Roman" w:eastAsia="Calibri" w:hAnsi="Times New Roman" w:cs="Times New Roman"/>
      <w:noProof/>
      <w:sz w:val="24"/>
      <w:lang w:val="en-US"/>
    </w:rPr>
  </w:style>
  <w:style w:type="paragraph" w:styleId="BodyText2">
    <w:name w:val="Body Text 2"/>
    <w:basedOn w:val="Normal"/>
    <w:link w:val="BodyText2Char"/>
    <w:rsid w:val="00874C77"/>
    <w:pPr>
      <w:spacing w:after="120" w:line="480" w:lineRule="auto"/>
    </w:pPr>
    <w:rPr>
      <w:rFonts w:ascii="Helvetica" w:eastAsia="Times New Roman" w:hAnsi="Helvetica" w:cs="Times New Roman"/>
      <w:sz w:val="20"/>
      <w:szCs w:val="20"/>
    </w:rPr>
  </w:style>
  <w:style w:type="character" w:customStyle="1" w:styleId="BodyText2Char">
    <w:name w:val="Body Text 2 Char"/>
    <w:basedOn w:val="DefaultParagraphFont"/>
    <w:link w:val="BodyText2"/>
    <w:rsid w:val="00874C77"/>
    <w:rPr>
      <w:rFonts w:ascii="Helvetica" w:eastAsia="Times New Roman" w:hAnsi="Helvetica" w:cs="Times New Roman"/>
      <w:sz w:val="20"/>
      <w:szCs w:val="20"/>
      <w:lang w:val="en-US"/>
    </w:rPr>
  </w:style>
  <w:style w:type="character" w:customStyle="1" w:styleId="BodyTextIndentChar">
    <w:name w:val="Body Text Indent Char"/>
    <w:basedOn w:val="DefaultParagraphFont"/>
    <w:link w:val="BodyTextIndent"/>
    <w:uiPriority w:val="99"/>
    <w:rsid w:val="00874C77"/>
    <w:rPr>
      <w:rFonts w:ascii="Calibri" w:eastAsia="SimSun" w:hAnsi="Calibri" w:cs="SimSun"/>
      <w:lang w:val="en-US"/>
    </w:rPr>
  </w:style>
  <w:style w:type="paragraph" w:customStyle="1" w:styleId="GvdeMetniGirintisi1">
    <w:name w:val="Gövde Metni Girintisi1"/>
    <w:basedOn w:val="Normal"/>
    <w:next w:val="BodyTextIndent"/>
    <w:uiPriority w:val="99"/>
    <w:semiHidden/>
    <w:unhideWhenUsed/>
    <w:rsid w:val="00874C77"/>
    <w:pPr>
      <w:spacing w:after="120"/>
      <w:ind w:left="360"/>
    </w:pPr>
    <w:rPr>
      <w:rFonts w:eastAsia="Calibri" w:cs="Times New Roman"/>
    </w:rPr>
  </w:style>
  <w:style w:type="character" w:customStyle="1" w:styleId="GvdeMetniGirintisiChar1">
    <w:name w:val="Gövde Metni Girintisi Char1"/>
    <w:basedOn w:val="DefaultParagraphFont"/>
    <w:semiHidden/>
    <w:rsid w:val="00874C77"/>
  </w:style>
  <w:style w:type="character" w:customStyle="1" w:styleId="aqj">
    <w:name w:val="aqj"/>
    <w:basedOn w:val="DefaultParagraphFont"/>
    <w:rsid w:val="00874C77"/>
  </w:style>
  <w:style w:type="character" w:customStyle="1" w:styleId="AklamaMetniChar1">
    <w:name w:val="Açıklama Metni Char1"/>
    <w:basedOn w:val="DefaultParagraphFont"/>
    <w:uiPriority w:val="99"/>
    <w:semiHidden/>
    <w:rsid w:val="00874C77"/>
    <w:rPr>
      <w:sz w:val="20"/>
      <w:szCs w:val="20"/>
    </w:rPr>
  </w:style>
  <w:style w:type="character" w:customStyle="1" w:styleId="ListParagraphChar">
    <w:name w:val="List Paragraph Char"/>
    <w:aliases w:val="Paragraph (alpabhatical) Char,Title Proposal Char,Caption tablo Char,Body of text Char,List Paragraph1 Char,Medium Grid 1 - Accent 21 Char,Body of text+1 Char,Body of text+2 Char,Body of text+3 Char,List Paragraph11 Char,skripsi Char"/>
    <w:basedOn w:val="DefaultParagraphFont"/>
    <w:link w:val="ListParagraph"/>
    <w:uiPriority w:val="34"/>
    <w:qFormat/>
    <w:rsid w:val="00874C77"/>
  </w:style>
  <w:style w:type="character" w:customStyle="1" w:styleId="journalheadft">
    <w:name w:val="journal_head_ft"/>
    <w:basedOn w:val="DefaultParagraphFont"/>
    <w:rsid w:val="00874C77"/>
  </w:style>
  <w:style w:type="character" w:customStyle="1" w:styleId="styletitle2">
    <w:name w:val="styletitle2"/>
    <w:basedOn w:val="DefaultParagraphFont"/>
    <w:rsid w:val="00874C77"/>
  </w:style>
  <w:style w:type="paragraph" w:styleId="BodyTextIndent">
    <w:name w:val="Body Text Indent"/>
    <w:basedOn w:val="Normal"/>
    <w:link w:val="BodyTextIndentChar"/>
    <w:uiPriority w:val="99"/>
    <w:unhideWhenUsed/>
    <w:rsid w:val="00874C77"/>
    <w:pPr>
      <w:spacing w:after="120"/>
      <w:ind w:left="283"/>
    </w:pPr>
  </w:style>
  <w:style w:type="character" w:customStyle="1" w:styleId="GvdeMetniGirintisiChar2">
    <w:name w:val="Gövde Metni Girintisi Char2"/>
    <w:basedOn w:val="DefaultParagraphFont"/>
    <w:uiPriority w:val="99"/>
    <w:semiHidden/>
    <w:rsid w:val="00874C77"/>
    <w:rPr>
      <w:rFonts w:ascii="Calibri" w:eastAsia="SimSun" w:hAnsi="Calibri" w:cs="SimSun"/>
      <w:lang w:val="en-US"/>
    </w:rPr>
  </w:style>
  <w:style w:type="numbering" w:customStyle="1" w:styleId="ListeYok20">
    <w:name w:val="Liste Yok20"/>
    <w:next w:val="NoList"/>
    <w:uiPriority w:val="99"/>
    <w:semiHidden/>
    <w:unhideWhenUsed/>
    <w:rsid w:val="00874C77"/>
  </w:style>
  <w:style w:type="table" w:styleId="MediumShading1-Accent4">
    <w:name w:val="Medium Shading 1 Accent 4"/>
    <w:basedOn w:val="TableNormal"/>
    <w:uiPriority w:val="63"/>
    <w:rsid w:val="00874C77"/>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LightList-Accent3">
    <w:name w:val="Light List Accent 3"/>
    <w:basedOn w:val="TableNormal"/>
    <w:uiPriority w:val="61"/>
    <w:rsid w:val="00874C77"/>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TabloKlavuzu8">
    <w:name w:val="Tablo Kılavuzu8"/>
    <w:basedOn w:val="TableNormal"/>
    <w:next w:val="TableGrid"/>
    <w:uiPriority w:val="39"/>
    <w:rsid w:val="001648B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NoList"/>
    <w:uiPriority w:val="99"/>
    <w:semiHidden/>
    <w:unhideWhenUsed/>
    <w:rsid w:val="006876E0"/>
  </w:style>
  <w:style w:type="table" w:customStyle="1" w:styleId="TabloKlavuzu9">
    <w:name w:val="Tablo Kılavuzu9"/>
    <w:basedOn w:val="TableNormal"/>
    <w:next w:val="TableGrid"/>
    <w:uiPriority w:val="39"/>
    <w:rsid w:val="006876E0"/>
    <w:pPr>
      <w:spacing w:after="0" w:line="240" w:lineRule="auto"/>
      <w:ind w:left="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NoList"/>
    <w:uiPriority w:val="99"/>
    <w:semiHidden/>
    <w:unhideWhenUsed/>
    <w:rsid w:val="006876E0"/>
  </w:style>
  <w:style w:type="paragraph" w:customStyle="1" w:styleId="ekillerTablosu1">
    <w:name w:val="Şekiller Tablosu1"/>
    <w:basedOn w:val="Normal"/>
    <w:next w:val="Normal"/>
    <w:uiPriority w:val="99"/>
    <w:unhideWhenUsed/>
    <w:rsid w:val="006876E0"/>
    <w:pPr>
      <w:spacing w:after="0" w:line="259" w:lineRule="auto"/>
    </w:pPr>
    <w:rPr>
      <w:rFonts w:eastAsia="Calibri" w:cs="Times New Roman"/>
      <w:lang w:val="tr-TR"/>
    </w:rPr>
  </w:style>
  <w:style w:type="paragraph" w:customStyle="1" w:styleId="TBal1">
    <w:name w:val="İÇT Başlığı1"/>
    <w:basedOn w:val="Heading1"/>
    <w:next w:val="Normal"/>
    <w:uiPriority w:val="39"/>
    <w:unhideWhenUsed/>
    <w:qFormat/>
    <w:rsid w:val="006876E0"/>
    <w:pPr>
      <w:keepLines/>
      <w:spacing w:after="0"/>
      <w:jc w:val="left"/>
      <w:outlineLvl w:val="9"/>
    </w:pPr>
    <w:rPr>
      <w:rFonts w:ascii="Calibri Light" w:hAnsi="Calibri Light"/>
      <w:smallCaps w:val="0"/>
      <w:color w:val="2E74B5"/>
      <w:kern w:val="0"/>
      <w:sz w:val="32"/>
      <w:szCs w:val="32"/>
      <w:lang w:val="tr-TR" w:eastAsia="tr-TR"/>
    </w:rPr>
  </w:style>
  <w:style w:type="character" w:customStyle="1" w:styleId="UnresolvedMention2">
    <w:name w:val="Unresolved Mention2"/>
    <w:basedOn w:val="DefaultParagraphFont"/>
    <w:uiPriority w:val="99"/>
    <w:semiHidden/>
    <w:unhideWhenUsed/>
    <w:rsid w:val="006876E0"/>
    <w:rPr>
      <w:color w:val="605E5C"/>
      <w:shd w:val="clear" w:color="auto" w:fill="E1DFDD"/>
    </w:rPr>
  </w:style>
  <w:style w:type="table" w:customStyle="1" w:styleId="TabloKlavuzu10">
    <w:name w:val="Tablo Kılavuzu10"/>
    <w:basedOn w:val="TableNormal"/>
    <w:next w:val="TableGrid"/>
    <w:uiPriority w:val="39"/>
    <w:rsid w:val="006876E0"/>
    <w:pPr>
      <w:spacing w:after="0" w:line="240" w:lineRule="auto"/>
    </w:pPr>
    <w:rPr>
      <w:rFonts w:ascii="Calibri" w:eastAsia="Calibri" w:hAnsi="Calibri" w:cs="Calibri"/>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Ozet">
    <w:name w:val="02-Ozet"/>
    <w:basedOn w:val="Normal"/>
    <w:rsid w:val="00C04690"/>
    <w:pPr>
      <w:spacing w:after="0" w:line="240" w:lineRule="auto"/>
      <w:ind w:firstLine="567"/>
      <w:jc w:val="both"/>
    </w:pPr>
    <w:rPr>
      <w:rFonts w:ascii="Times New Roman" w:eastAsia="Times New Roman" w:hAnsi="Times New Roman" w:cs="Times New Roman"/>
      <w:sz w:val="18"/>
      <w:szCs w:val="18"/>
      <w:lang w:val="tr-TR"/>
    </w:rPr>
  </w:style>
  <w:style w:type="character" w:customStyle="1" w:styleId="y2qfc">
    <w:name w:val="y2ıqfc"/>
    <w:basedOn w:val="DefaultParagraphFont"/>
    <w:rsid w:val="00C04690"/>
  </w:style>
  <w:style w:type="table" w:customStyle="1" w:styleId="OrtaGlgeleme2-Vurgu511">
    <w:name w:val="Orta Gölgeleme 2 - Vurgu 511"/>
    <w:basedOn w:val="TableNormal"/>
    <w:next w:val="MediumShading2-Accent5"/>
    <w:uiPriority w:val="64"/>
    <w:rsid w:val="00C04690"/>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
    <w:name w:val="Orta Gölgeleme 2 - Vurgu 53"/>
    <w:basedOn w:val="TableNormal"/>
    <w:next w:val="MediumShading2-Accent5"/>
    <w:uiPriority w:val="64"/>
    <w:rsid w:val="00C0469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zmlenmeyenBahsetme20">
    <w:name w:val="Çözümlenmeyen Bahsetme2"/>
    <w:basedOn w:val="DefaultParagraphFont"/>
    <w:uiPriority w:val="99"/>
    <w:semiHidden/>
    <w:unhideWhenUsed/>
    <w:rsid w:val="00C04690"/>
    <w:rPr>
      <w:color w:val="605E5C"/>
      <w:shd w:val="clear" w:color="auto" w:fill="E1DFDD"/>
    </w:rPr>
  </w:style>
  <w:style w:type="table" w:customStyle="1" w:styleId="OrtaGlgeleme2-Vurgu521">
    <w:name w:val="Orta Gölgeleme 2 - Vurgu 521"/>
    <w:basedOn w:val="TableNormal"/>
    <w:next w:val="MediumShading2-Accent5"/>
    <w:uiPriority w:val="64"/>
    <w:rsid w:val="00C0469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KlavuzTablo5Koyu-Vurgu311">
    <w:name w:val="Kılavuz Tablo 5 Koyu - Vurgu 311"/>
    <w:basedOn w:val="TableNormal"/>
    <w:uiPriority w:val="50"/>
    <w:rsid w:val="00C0469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DzTablo211">
    <w:name w:val="Düz Tablo 211"/>
    <w:basedOn w:val="TableNormal"/>
    <w:uiPriority w:val="42"/>
    <w:rsid w:val="00C04690"/>
    <w:pPr>
      <w:spacing w:after="0" w:line="240" w:lineRule="auto"/>
    </w:pPr>
    <w:rPr>
      <w:rFonts w:eastAsia="MS Minch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kGlgeleme-Vurgu112">
    <w:name w:val="Açık Gölgeleme - Vurgu 112"/>
    <w:basedOn w:val="TableNormal"/>
    <w:next w:val="AkGlgeleme-Vurgu12"/>
    <w:uiPriority w:val="60"/>
    <w:rsid w:val="00C0469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
    <w:name w:val="Orta Gölgeleme 211"/>
    <w:basedOn w:val="TableNormal"/>
    <w:next w:val="OrtaGlgeleme22"/>
    <w:uiPriority w:val="64"/>
    <w:rsid w:val="00C0469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
    <w:name w:val="Orta Gölgeleme 111"/>
    <w:basedOn w:val="TableNormal"/>
    <w:next w:val="OrtaGlgeleme12"/>
    <w:uiPriority w:val="63"/>
    <w:rsid w:val="00C04690"/>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
    <w:name w:val="Açık Kılavuz11"/>
    <w:basedOn w:val="TableNormal"/>
    <w:next w:val="AkKlavuz2"/>
    <w:uiPriority w:val="62"/>
    <w:rsid w:val="00C04690"/>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
    <w:name w:val="Açık Gölgeleme12"/>
    <w:basedOn w:val="TableNormal"/>
    <w:next w:val="AkGlgeleme2"/>
    <w:uiPriority w:val="60"/>
    <w:rsid w:val="00C0469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
    <w:name w:val="Açık Gölgeleme - Vurgu 122"/>
    <w:basedOn w:val="TableNormal"/>
    <w:uiPriority w:val="60"/>
    <w:rsid w:val="00C04690"/>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
    <w:name w:val="Orta Gölgeleme 221"/>
    <w:basedOn w:val="TableNormal"/>
    <w:uiPriority w:val="64"/>
    <w:rsid w:val="00C0469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
    <w:name w:val="Orta Gölgeleme 121"/>
    <w:basedOn w:val="TableNormal"/>
    <w:uiPriority w:val="63"/>
    <w:rsid w:val="00C04690"/>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
    <w:name w:val="Açık Kılavuz21"/>
    <w:basedOn w:val="TableNormal"/>
    <w:uiPriority w:val="62"/>
    <w:rsid w:val="00C04690"/>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
    <w:name w:val="Açık Gölgeleme21"/>
    <w:basedOn w:val="TableNormal"/>
    <w:uiPriority w:val="60"/>
    <w:rsid w:val="00C0469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5">
    <w:name w:val="Kılavuz Tablo 7 Renkli15"/>
    <w:basedOn w:val="TableNormal"/>
    <w:uiPriority w:val="52"/>
    <w:rsid w:val="00C04690"/>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
    <w:name w:val="a1"/>
    <w:basedOn w:val="TableNormal"/>
    <w:uiPriority w:val="60"/>
    <w:rsid w:val="00C04690"/>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uTablo4-Vurgu511">
    <w:name w:val="Kılavuzu Tablo 4 - Vurgu 511"/>
    <w:basedOn w:val="TableNormal"/>
    <w:uiPriority w:val="49"/>
    <w:rsid w:val="00C04690"/>
    <w:pPr>
      <w:spacing w:after="0" w:line="240" w:lineRule="auto"/>
    </w:pPr>
    <w:rPr>
      <w:rFonts w:ascii="Calibri" w:eastAsia="Calibri" w:hAnsi="Calibri" w:cs="SimSun"/>
      <w:lang w:val="en-I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AkListe11">
    <w:name w:val="Açık Liste11"/>
    <w:basedOn w:val="TableNormal"/>
    <w:next w:val="AkListe2"/>
    <w:uiPriority w:val="61"/>
    <w:rsid w:val="00C04690"/>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
    <w:name w:val="Açık Liste21"/>
    <w:basedOn w:val="TableNormal"/>
    <w:uiPriority w:val="61"/>
    <w:rsid w:val="00C04690"/>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ListeYok24">
    <w:name w:val="Liste Yok24"/>
    <w:next w:val="NoList"/>
    <w:uiPriority w:val="99"/>
    <w:semiHidden/>
    <w:unhideWhenUsed/>
    <w:rsid w:val="00EF1E68"/>
  </w:style>
  <w:style w:type="character" w:customStyle="1" w:styleId="A5">
    <w:name w:val="A5"/>
    <w:rsid w:val="00EF1E68"/>
    <w:rPr>
      <w:rFonts w:cs="Minion Pro Med"/>
      <w:color w:val="000000"/>
      <w:sz w:val="13"/>
      <w:szCs w:val="13"/>
    </w:rPr>
  </w:style>
  <w:style w:type="character" w:customStyle="1" w:styleId="listitem-data4">
    <w:name w:val="list__item-data4"/>
    <w:basedOn w:val="DefaultParagraphFont"/>
    <w:rsid w:val="00EF1E68"/>
  </w:style>
  <w:style w:type="table" w:customStyle="1" w:styleId="PlainTable51">
    <w:name w:val="Plain Table 51"/>
    <w:basedOn w:val="TableNormal"/>
    <w:uiPriority w:val="45"/>
    <w:rsid w:val="00EF1E68"/>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0">
    <w:name w:val="TableGrid"/>
    <w:rsid w:val="00EF1E68"/>
    <w:pPr>
      <w:spacing w:after="0" w:line="240" w:lineRule="auto"/>
    </w:pPr>
    <w:rPr>
      <w:rFonts w:eastAsia="Times New Roman"/>
      <w:lang w:val="en-US"/>
    </w:rPr>
    <w:tblPr>
      <w:tblCellMar>
        <w:top w:w="0" w:type="dxa"/>
        <w:left w:w="0" w:type="dxa"/>
        <w:bottom w:w="0" w:type="dxa"/>
        <w:right w:w="0" w:type="dxa"/>
      </w:tblCellMar>
    </w:tblPr>
  </w:style>
  <w:style w:type="numbering" w:customStyle="1" w:styleId="ListeYok25">
    <w:name w:val="Liste Yok25"/>
    <w:next w:val="NoList"/>
    <w:uiPriority w:val="99"/>
    <w:semiHidden/>
    <w:unhideWhenUsed/>
    <w:rsid w:val="00EF1E68"/>
  </w:style>
  <w:style w:type="numbering" w:customStyle="1" w:styleId="ListeYok26">
    <w:name w:val="Liste Yok26"/>
    <w:next w:val="NoList"/>
    <w:uiPriority w:val="99"/>
    <w:semiHidden/>
    <w:unhideWhenUsed/>
    <w:rsid w:val="00F51DE3"/>
  </w:style>
  <w:style w:type="numbering" w:customStyle="1" w:styleId="ListeYok27">
    <w:name w:val="Liste Yok27"/>
    <w:next w:val="NoList"/>
    <w:uiPriority w:val="99"/>
    <w:semiHidden/>
    <w:unhideWhenUsed/>
    <w:rsid w:val="00F51DE3"/>
  </w:style>
  <w:style w:type="numbering" w:customStyle="1" w:styleId="ListeYok28">
    <w:name w:val="Liste Yok28"/>
    <w:next w:val="NoList"/>
    <w:uiPriority w:val="99"/>
    <w:semiHidden/>
    <w:unhideWhenUsed/>
    <w:rsid w:val="004A3470"/>
  </w:style>
  <w:style w:type="numbering" w:customStyle="1" w:styleId="ListeYok29">
    <w:name w:val="Liste Yok29"/>
    <w:next w:val="NoList"/>
    <w:uiPriority w:val="99"/>
    <w:semiHidden/>
    <w:unhideWhenUsed/>
    <w:rsid w:val="007327D1"/>
  </w:style>
  <w:style w:type="paragraph" w:customStyle="1" w:styleId="Trnak1">
    <w:name w:val="Tırnak1"/>
    <w:basedOn w:val="Normal"/>
    <w:next w:val="Normal"/>
    <w:uiPriority w:val="29"/>
    <w:qFormat/>
    <w:rsid w:val="007327D1"/>
    <w:rPr>
      <w:rFonts w:ascii="Cambria" w:eastAsia="Calibri" w:hAnsi="Cambria" w:cs="Times New Roman"/>
      <w:i/>
      <w:iCs/>
      <w:noProof/>
    </w:rPr>
  </w:style>
  <w:style w:type="character" w:customStyle="1" w:styleId="QuoteChar">
    <w:name w:val="Quote Char"/>
    <w:basedOn w:val="DefaultParagraphFont"/>
    <w:link w:val="Quote"/>
    <w:uiPriority w:val="29"/>
    <w:rsid w:val="007327D1"/>
    <w:rPr>
      <w:i/>
      <w:iCs/>
      <w:noProof/>
      <w:lang w:val="en-US"/>
    </w:rPr>
  </w:style>
  <w:style w:type="paragraph" w:customStyle="1" w:styleId="KeskinTrnak1">
    <w:name w:val="Keskin Tırnak1"/>
    <w:basedOn w:val="Normal"/>
    <w:next w:val="Normal"/>
    <w:uiPriority w:val="30"/>
    <w:qFormat/>
    <w:rsid w:val="007327D1"/>
    <w:pPr>
      <w:pBdr>
        <w:top w:val="single" w:sz="4" w:space="10" w:color="auto"/>
        <w:bottom w:val="single" w:sz="4" w:space="10" w:color="auto"/>
      </w:pBdr>
      <w:spacing w:before="240" w:after="240" w:line="300" w:lineRule="auto"/>
      <w:ind w:left="1152" w:right="1152"/>
      <w:jc w:val="both"/>
    </w:pPr>
    <w:rPr>
      <w:rFonts w:ascii="Cambria" w:eastAsia="Calibri" w:hAnsi="Cambria" w:cs="Times New Roman"/>
      <w:i/>
      <w:iCs/>
      <w:noProof/>
    </w:rPr>
  </w:style>
  <w:style w:type="character" w:customStyle="1" w:styleId="IntenseQuoteChar">
    <w:name w:val="Intense Quote Char"/>
    <w:basedOn w:val="DefaultParagraphFont"/>
    <w:link w:val="IntenseQuote"/>
    <w:uiPriority w:val="30"/>
    <w:rsid w:val="007327D1"/>
    <w:rPr>
      <w:i/>
      <w:iCs/>
      <w:noProof/>
      <w:lang w:val="en-US"/>
    </w:rPr>
  </w:style>
  <w:style w:type="character" w:styleId="IntenseEmphasis">
    <w:name w:val="Intense Emphasis"/>
    <w:uiPriority w:val="21"/>
    <w:qFormat/>
    <w:rsid w:val="007327D1"/>
    <w:rPr>
      <w:b/>
      <w:bCs/>
      <w:i/>
      <w:iCs/>
    </w:rPr>
  </w:style>
  <w:style w:type="character" w:styleId="SubtleReference">
    <w:name w:val="Subtle Reference"/>
    <w:uiPriority w:val="31"/>
    <w:qFormat/>
    <w:rsid w:val="007327D1"/>
    <w:rPr>
      <w:smallCaps/>
    </w:rPr>
  </w:style>
  <w:style w:type="character" w:styleId="IntenseReference">
    <w:name w:val="Intense Reference"/>
    <w:uiPriority w:val="32"/>
    <w:qFormat/>
    <w:rsid w:val="007327D1"/>
    <w:rPr>
      <w:b/>
      <w:bCs/>
      <w:smallCaps/>
    </w:rPr>
  </w:style>
  <w:style w:type="character" w:styleId="BookTitle">
    <w:name w:val="Book Title"/>
    <w:uiPriority w:val="33"/>
    <w:qFormat/>
    <w:rsid w:val="007327D1"/>
    <w:rPr>
      <w:i/>
      <w:iCs/>
      <w:smallCaps/>
      <w:spacing w:val="5"/>
    </w:rPr>
  </w:style>
  <w:style w:type="paragraph" w:customStyle="1" w:styleId="TBal2">
    <w:name w:val="İÇT Başlığı2"/>
    <w:basedOn w:val="Heading1"/>
    <w:next w:val="Normal"/>
    <w:uiPriority w:val="39"/>
    <w:semiHidden/>
    <w:unhideWhenUsed/>
    <w:qFormat/>
    <w:rsid w:val="007327D1"/>
    <w:pPr>
      <w:keepNext w:val="0"/>
      <w:spacing w:before="480" w:after="0" w:line="276" w:lineRule="auto"/>
      <w:contextualSpacing/>
      <w:jc w:val="left"/>
      <w:outlineLvl w:val="9"/>
    </w:pPr>
    <w:rPr>
      <w:rFonts w:ascii="Cambria" w:eastAsia="Calibri" w:hAnsi="Cambria"/>
      <w:noProof/>
      <w:spacing w:val="5"/>
      <w:kern w:val="0"/>
      <w:sz w:val="36"/>
      <w:szCs w:val="36"/>
      <w:lang w:bidi="en-US"/>
    </w:rPr>
  </w:style>
  <w:style w:type="paragraph" w:styleId="Quote">
    <w:name w:val="Quote"/>
    <w:basedOn w:val="Normal"/>
    <w:next w:val="Normal"/>
    <w:link w:val="QuoteChar"/>
    <w:uiPriority w:val="29"/>
    <w:qFormat/>
    <w:rsid w:val="007327D1"/>
    <w:rPr>
      <w:rFonts w:asciiTheme="minorHAnsi" w:eastAsiaTheme="minorHAnsi" w:hAnsiTheme="minorHAnsi" w:cstheme="minorBidi"/>
      <w:i/>
      <w:iCs/>
      <w:noProof/>
    </w:rPr>
  </w:style>
  <w:style w:type="character" w:customStyle="1" w:styleId="TrnakChar1">
    <w:name w:val="Tırnak Char1"/>
    <w:basedOn w:val="DefaultParagraphFont"/>
    <w:uiPriority w:val="29"/>
    <w:rsid w:val="007327D1"/>
    <w:rPr>
      <w:rFonts w:ascii="Calibri" w:eastAsia="SimSun" w:hAnsi="Calibri" w:cs="SimSun"/>
      <w:i/>
      <w:iCs/>
      <w:color w:val="000000" w:themeColor="text1"/>
      <w:lang w:val="en-US"/>
    </w:rPr>
  </w:style>
  <w:style w:type="paragraph" w:styleId="IntenseQuote">
    <w:name w:val="Intense Quote"/>
    <w:basedOn w:val="Normal"/>
    <w:next w:val="Normal"/>
    <w:link w:val="IntenseQuoteChar"/>
    <w:uiPriority w:val="30"/>
    <w:qFormat/>
    <w:rsid w:val="007327D1"/>
    <w:pPr>
      <w:pBdr>
        <w:bottom w:val="single" w:sz="4" w:space="4" w:color="5B9BD5" w:themeColor="accent1"/>
      </w:pBdr>
      <w:spacing w:before="200" w:after="280"/>
      <w:ind w:left="936" w:right="936"/>
    </w:pPr>
    <w:rPr>
      <w:rFonts w:asciiTheme="minorHAnsi" w:eastAsiaTheme="minorHAnsi" w:hAnsiTheme="minorHAnsi" w:cstheme="minorBidi"/>
      <w:i/>
      <w:iCs/>
      <w:noProof/>
    </w:rPr>
  </w:style>
  <w:style w:type="character" w:customStyle="1" w:styleId="KeskinTrnakChar1">
    <w:name w:val="Keskin Tırnak Char1"/>
    <w:basedOn w:val="DefaultParagraphFont"/>
    <w:uiPriority w:val="30"/>
    <w:rsid w:val="007327D1"/>
    <w:rPr>
      <w:rFonts w:ascii="Calibri" w:eastAsia="SimSun" w:hAnsi="Calibri" w:cs="SimSun"/>
      <w:b/>
      <w:bCs/>
      <w:i/>
      <w:iCs/>
      <w:color w:val="5B9BD5" w:themeColor="accent1"/>
      <w:lang w:val="en-US"/>
    </w:rPr>
  </w:style>
  <w:style w:type="numbering" w:customStyle="1" w:styleId="ListeYok30">
    <w:name w:val="Liste Yok30"/>
    <w:next w:val="NoList"/>
    <w:uiPriority w:val="99"/>
    <w:semiHidden/>
    <w:unhideWhenUsed/>
    <w:rsid w:val="007327D1"/>
  </w:style>
  <w:style w:type="numbering" w:customStyle="1" w:styleId="ListeYok31">
    <w:name w:val="Liste Yok31"/>
    <w:next w:val="NoList"/>
    <w:uiPriority w:val="99"/>
    <w:semiHidden/>
    <w:unhideWhenUsed/>
    <w:rsid w:val="007327D1"/>
  </w:style>
  <w:style w:type="table" w:customStyle="1" w:styleId="KlavuzTablo1Ak1">
    <w:name w:val="Kılavuz Tablo 1 Açık1"/>
    <w:basedOn w:val="TableNormal"/>
    <w:uiPriority w:val="46"/>
    <w:rsid w:val="0071444A"/>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KlavuzTablo1Ak11">
    <w:name w:val="Kılavuz Tablo 1 Açık11"/>
    <w:basedOn w:val="TableNormal"/>
    <w:uiPriority w:val="46"/>
    <w:rsid w:val="0071444A"/>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oKlavuzu51">
    <w:name w:val="Tablo Kılavuzu51"/>
    <w:basedOn w:val="TableNormal"/>
    <w:next w:val="KlavuzTablo1Ak12"/>
    <w:uiPriority w:val="39"/>
    <w:rsid w:val="00714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Tablo1Ak12">
    <w:name w:val="Kılavuz Tablo 1 Açık12"/>
    <w:basedOn w:val="TableNormal"/>
    <w:uiPriority w:val="46"/>
    <w:rsid w:val="0071444A"/>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oKlavuzu61">
    <w:name w:val="Tablo Kılavuzu61"/>
    <w:basedOn w:val="TableNormal"/>
    <w:next w:val="TableGrid"/>
    <w:uiPriority w:val="39"/>
    <w:rsid w:val="00714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Tablo1Ak13">
    <w:name w:val="Kılavuz Tablo 1 Açık13"/>
    <w:basedOn w:val="TableNormal"/>
    <w:uiPriority w:val="46"/>
    <w:rsid w:val="0071444A"/>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oKlavuzu71">
    <w:name w:val="Tablo Kılavuzu71"/>
    <w:basedOn w:val="TableNormal"/>
    <w:next w:val="TableGrid"/>
    <w:uiPriority w:val="39"/>
    <w:rsid w:val="00714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Tablo1Ak14">
    <w:name w:val="Kılavuz Tablo 1 Açık14"/>
    <w:basedOn w:val="TableNormal"/>
    <w:uiPriority w:val="46"/>
    <w:rsid w:val="0071444A"/>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ListeYok32">
    <w:name w:val="Liste Yok32"/>
    <w:next w:val="NoList"/>
    <w:uiPriority w:val="99"/>
    <w:semiHidden/>
    <w:unhideWhenUsed/>
    <w:rsid w:val="00884859"/>
  </w:style>
  <w:style w:type="table" w:customStyle="1" w:styleId="AkGlgeleme4">
    <w:name w:val="Açık Gölgeleme4"/>
    <w:basedOn w:val="TableNormal"/>
    <w:uiPriority w:val="60"/>
    <w:rsid w:val="00884859"/>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oKlavuzu15">
    <w:name w:val="Tablo Kılavuzu15"/>
    <w:basedOn w:val="TableNormal"/>
    <w:next w:val="TableGrid"/>
    <w:uiPriority w:val="39"/>
    <w:rsid w:val="00884859"/>
    <w:pPr>
      <w:spacing w:after="0" w:line="240" w:lineRule="auto"/>
    </w:pPr>
    <w:rPr>
      <w:kern w:val="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NoList"/>
    <w:uiPriority w:val="99"/>
    <w:semiHidden/>
    <w:unhideWhenUsed/>
    <w:rsid w:val="00884859"/>
  </w:style>
  <w:style w:type="table" w:customStyle="1" w:styleId="AkGlgeleme47">
    <w:name w:val="Açık Gölgeleme47"/>
    <w:basedOn w:val="TableNormal"/>
    <w:uiPriority w:val="60"/>
    <w:rsid w:val="00884859"/>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oKlavuzu16">
    <w:name w:val="Tablo Kılavuzu16"/>
    <w:basedOn w:val="TableNormal"/>
    <w:next w:val="TableGrid"/>
    <w:uiPriority w:val="39"/>
    <w:rsid w:val="00884859"/>
    <w:pPr>
      <w:spacing w:after="0" w:line="240" w:lineRule="auto"/>
    </w:pPr>
    <w:rPr>
      <w:kern w:val="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NoList"/>
    <w:uiPriority w:val="99"/>
    <w:semiHidden/>
    <w:unhideWhenUsed/>
    <w:rsid w:val="00884859"/>
  </w:style>
  <w:style w:type="paragraph" w:customStyle="1" w:styleId="ListeParagraf1">
    <w:name w:val="Liste Paragraf1"/>
    <w:basedOn w:val="Normal"/>
    <w:next w:val="ListParagraph"/>
    <w:uiPriority w:val="34"/>
    <w:qFormat/>
    <w:rsid w:val="00884859"/>
    <w:pPr>
      <w:spacing w:after="160" w:line="256" w:lineRule="auto"/>
      <w:ind w:left="720"/>
      <w:contextualSpacing/>
    </w:pPr>
    <w:rPr>
      <w:rFonts w:eastAsia="Calibri" w:cs="Times New Roman"/>
      <w:lang w:val="tr-TR"/>
    </w:rPr>
  </w:style>
  <w:style w:type="paragraph" w:customStyle="1" w:styleId="Normal0">
    <w:name w:val="[Normal]"/>
    <w:qFormat/>
    <w:rsid w:val="0088485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ascii="Arial" w:eastAsia="Arial" w:hAnsi="Arial" w:cs="Times New Roman"/>
      <w:sz w:val="24"/>
      <w:szCs w:val="20"/>
      <w:lang w:val="en-US"/>
    </w:rPr>
  </w:style>
  <w:style w:type="character" w:customStyle="1" w:styleId="author">
    <w:name w:val="author"/>
    <w:basedOn w:val="DefaultParagraphFont"/>
    <w:rsid w:val="00884859"/>
  </w:style>
  <w:style w:type="numbering" w:customStyle="1" w:styleId="CurrentList1">
    <w:name w:val="Current List1"/>
    <w:uiPriority w:val="99"/>
    <w:rsid w:val="00884859"/>
    <w:pPr>
      <w:numPr>
        <w:numId w:val="5"/>
      </w:numPr>
    </w:pPr>
  </w:style>
  <w:style w:type="numbering" w:customStyle="1" w:styleId="CurrentList2">
    <w:name w:val="Current List2"/>
    <w:uiPriority w:val="99"/>
    <w:rsid w:val="00884859"/>
    <w:pPr>
      <w:numPr>
        <w:numId w:val="6"/>
      </w:numPr>
    </w:pPr>
  </w:style>
  <w:style w:type="table" w:customStyle="1" w:styleId="GridTableLight5">
    <w:name w:val="Grid Table Light5"/>
    <w:basedOn w:val="TableNormal"/>
    <w:uiPriority w:val="40"/>
    <w:rsid w:val="00884859"/>
    <w:pPr>
      <w:spacing w:after="0" w:line="240" w:lineRule="auto"/>
    </w:pPr>
    <w:rPr>
      <w:kern w:val="2"/>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4">
    <w:name w:val="Plain Table 24"/>
    <w:basedOn w:val="TableNormal"/>
    <w:uiPriority w:val="42"/>
    <w:rsid w:val="009B4D68"/>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DipnotMetniChar1">
    <w:name w:val="Dipnot Metni Char1"/>
    <w:aliases w:val="Char Char Char Char Char Char3,Char Char Char Char Char Char Char Char Char Char2,Char Char Char Char Char Char Char Char Char2,Char Char Char Char Char Char Char Char Char  Char Char Char Char Char Char1"/>
    <w:basedOn w:val="DefaultParagraphFont"/>
    <w:uiPriority w:val="99"/>
    <w:rsid w:val="000F05C9"/>
    <w:rPr>
      <w:rFonts w:ascii="Calibri" w:eastAsia="SimSun" w:hAnsi="Calibri" w:cs="SimSun"/>
      <w:sz w:val="20"/>
      <w:szCs w:val="20"/>
      <w:lang w:val="en-US"/>
    </w:rPr>
  </w:style>
  <w:style w:type="character" w:customStyle="1" w:styleId="AklamaKonusuChar1">
    <w:name w:val="Açıklama Konusu Char1"/>
    <w:basedOn w:val="AklamaMetniChar1"/>
    <w:uiPriority w:val="99"/>
    <w:semiHidden/>
    <w:rsid w:val="000F05C9"/>
    <w:rPr>
      <w:rFonts w:ascii="Calibri" w:eastAsia="SimSun" w:hAnsi="Calibri" w:cs="SimSun"/>
      <w:b/>
      <w:bCs/>
      <w:sz w:val="20"/>
      <w:szCs w:val="20"/>
      <w:lang w:val="en-US"/>
    </w:rPr>
  </w:style>
  <w:style w:type="table" w:customStyle="1" w:styleId="OrtaGlgeleme2-Vurgu512">
    <w:name w:val="Orta Gölgeleme 2 - Vurgu 512"/>
    <w:basedOn w:val="TableNormal"/>
    <w:next w:val="MediumShading2-Accent5"/>
    <w:uiPriority w:val="64"/>
    <w:rsid w:val="000F05C9"/>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
    <w:name w:val="Orta Gölgeleme 2 - Vurgu 54"/>
    <w:basedOn w:val="TableNormal"/>
    <w:next w:val="MediumShading2-Accent5"/>
    <w:uiPriority w:val="64"/>
    <w:rsid w:val="000F05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
    <w:name w:val="Orta Gölgeleme 2 - Vurgu 522"/>
    <w:basedOn w:val="TableNormal"/>
    <w:next w:val="MediumShading2-Accent5"/>
    <w:uiPriority w:val="64"/>
    <w:rsid w:val="000F05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zTablo212">
    <w:name w:val="Düz Tablo 212"/>
    <w:basedOn w:val="TableNormal"/>
    <w:uiPriority w:val="42"/>
    <w:rsid w:val="000F05C9"/>
    <w:pPr>
      <w:spacing w:after="0" w:line="240" w:lineRule="auto"/>
    </w:pPr>
    <w:rPr>
      <w:rFonts w:eastAsia="MS Minch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kGlgeleme-Vurgu113">
    <w:name w:val="Açık Gölgeleme - Vurgu 113"/>
    <w:basedOn w:val="TableNormal"/>
    <w:next w:val="AkGlgeleme-Vurgu12"/>
    <w:uiPriority w:val="60"/>
    <w:rsid w:val="000F05C9"/>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
    <w:name w:val="Orta Gölgeleme 212"/>
    <w:basedOn w:val="TableNormal"/>
    <w:next w:val="OrtaGlgeleme22"/>
    <w:uiPriority w:val="64"/>
    <w:rsid w:val="000F05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
    <w:name w:val="Orta Gölgeleme 112"/>
    <w:basedOn w:val="TableNormal"/>
    <w:next w:val="OrtaGlgeleme12"/>
    <w:uiPriority w:val="63"/>
    <w:rsid w:val="000F05C9"/>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
    <w:name w:val="Açık Kılavuz12"/>
    <w:basedOn w:val="TableNormal"/>
    <w:next w:val="AkKlavuz2"/>
    <w:uiPriority w:val="62"/>
    <w:rsid w:val="000F05C9"/>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
    <w:name w:val="Açık Gölgeleme13"/>
    <w:basedOn w:val="TableNormal"/>
    <w:next w:val="AkGlgeleme2"/>
    <w:uiPriority w:val="60"/>
    <w:rsid w:val="000F05C9"/>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
    <w:name w:val="Açık Gölgeleme - Vurgu 123"/>
    <w:basedOn w:val="TableNormal"/>
    <w:uiPriority w:val="60"/>
    <w:rsid w:val="000F05C9"/>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
    <w:name w:val="Orta Gölgeleme 222"/>
    <w:basedOn w:val="TableNormal"/>
    <w:uiPriority w:val="64"/>
    <w:rsid w:val="000F05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
    <w:name w:val="Orta Gölgeleme 122"/>
    <w:basedOn w:val="TableNormal"/>
    <w:uiPriority w:val="63"/>
    <w:rsid w:val="000F05C9"/>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
    <w:name w:val="Açık Kılavuz22"/>
    <w:basedOn w:val="TableNormal"/>
    <w:uiPriority w:val="62"/>
    <w:rsid w:val="000F05C9"/>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
    <w:name w:val="Açık Gölgeleme22"/>
    <w:basedOn w:val="TableNormal"/>
    <w:uiPriority w:val="60"/>
    <w:rsid w:val="000F05C9"/>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
    <w:name w:val="Kılavuz Tablo 7 Renkli11"/>
    <w:basedOn w:val="TableNormal"/>
    <w:uiPriority w:val="52"/>
    <w:rsid w:val="000F05C9"/>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0">
    <w:name w:val="a2"/>
    <w:basedOn w:val="TableNormal"/>
    <w:uiPriority w:val="60"/>
    <w:rsid w:val="000F05C9"/>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
    <w:name w:val="Açık Liste12"/>
    <w:basedOn w:val="TableNormal"/>
    <w:next w:val="AkListe2"/>
    <w:uiPriority w:val="61"/>
    <w:rsid w:val="000F05C9"/>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
    <w:name w:val="Açık Liste22"/>
    <w:basedOn w:val="TableNormal"/>
    <w:uiPriority w:val="61"/>
    <w:rsid w:val="000F05C9"/>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Pa15">
    <w:name w:val="Pa15"/>
    <w:basedOn w:val="Default"/>
    <w:next w:val="Default"/>
    <w:uiPriority w:val="99"/>
    <w:rsid w:val="000F05C9"/>
    <w:pPr>
      <w:spacing w:line="201" w:lineRule="atLeast"/>
    </w:pPr>
    <w:rPr>
      <w:rFonts w:ascii="Myriad Pro" w:eastAsia="Calibri" w:hAnsi="Myriad Pro"/>
      <w:color w:val="auto"/>
      <w:lang w:val="tr-TR"/>
    </w:rPr>
  </w:style>
  <w:style w:type="numbering" w:customStyle="1" w:styleId="ListeYok34">
    <w:name w:val="Liste Yok34"/>
    <w:next w:val="NoList"/>
    <w:uiPriority w:val="99"/>
    <w:semiHidden/>
    <w:unhideWhenUsed/>
    <w:rsid w:val="000F05C9"/>
  </w:style>
  <w:style w:type="paragraph" w:styleId="ListBullet">
    <w:name w:val="List Bullet"/>
    <w:basedOn w:val="Normal"/>
    <w:uiPriority w:val="99"/>
    <w:unhideWhenUsed/>
    <w:rsid w:val="000F05C9"/>
    <w:pPr>
      <w:numPr>
        <w:numId w:val="7"/>
      </w:numPr>
      <w:spacing w:after="160" w:line="259" w:lineRule="auto"/>
      <w:contextualSpacing/>
    </w:pPr>
    <w:rPr>
      <w:rFonts w:asciiTheme="minorHAnsi" w:eastAsiaTheme="minorHAnsi" w:hAnsiTheme="minorHAnsi" w:cstheme="minorBidi"/>
      <w:lang w:val="tr-TR"/>
    </w:rPr>
  </w:style>
  <w:style w:type="table" w:customStyle="1" w:styleId="TabloKlavuzu62">
    <w:name w:val="Tablo Kılavuzu62"/>
    <w:basedOn w:val="TableNormal"/>
    <w:next w:val="TableGrid"/>
    <w:uiPriority w:val="39"/>
    <w:rsid w:val="000F05C9"/>
    <w:pPr>
      <w:spacing w:after="0" w:line="240" w:lineRule="auto"/>
    </w:pPr>
    <w:rPr>
      <w:rFonts w:eastAsia="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2">
    <w:name w:val="Tablo Kılavuzu72"/>
    <w:basedOn w:val="TableNormal"/>
    <w:next w:val="TableGrid"/>
    <w:uiPriority w:val="39"/>
    <w:rsid w:val="000F05C9"/>
    <w:pPr>
      <w:spacing w:after="0" w:line="240" w:lineRule="auto"/>
    </w:pPr>
    <w:rPr>
      <w:rFonts w:eastAsia="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52">
    <w:name w:val="Tablo Kılavuzu52"/>
    <w:basedOn w:val="TableNormal"/>
    <w:next w:val="TableGrid"/>
    <w:uiPriority w:val="39"/>
    <w:rsid w:val="00263691"/>
    <w:pPr>
      <w:spacing w:after="0" w:line="240" w:lineRule="auto"/>
    </w:pPr>
    <w:rPr>
      <w:rFonts w:eastAsia="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NoList"/>
    <w:uiPriority w:val="99"/>
    <w:semiHidden/>
    <w:unhideWhenUsed/>
    <w:rsid w:val="00263691"/>
  </w:style>
  <w:style w:type="paragraph" w:customStyle="1" w:styleId="Normal1">
    <w:name w:val="Normal1"/>
    <w:qFormat/>
    <w:rsid w:val="00F4003F"/>
    <w:pPr>
      <w:spacing w:after="0" w:line="276" w:lineRule="auto"/>
    </w:pPr>
    <w:rPr>
      <w:rFonts w:ascii="Arial" w:eastAsia="Arial" w:hAnsi="Arial" w:cs="Arial"/>
      <w:lang w:eastAsia="tr-TR"/>
    </w:rPr>
  </w:style>
  <w:style w:type="table" w:customStyle="1" w:styleId="GridTableLight6">
    <w:name w:val="Grid Table Light6"/>
    <w:basedOn w:val="TableNormal"/>
    <w:uiPriority w:val="40"/>
    <w:rsid w:val="004468B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OrtaGlgeleme13">
    <w:name w:val="Orta Gölgeleme 13"/>
    <w:basedOn w:val="TableNormal"/>
    <w:next w:val="OrtaGlgeleme14"/>
    <w:uiPriority w:val="63"/>
    <w:rsid w:val="004468B0"/>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
    <w:name w:val="Orta Gölgeleme 14"/>
    <w:basedOn w:val="TableNormal"/>
    <w:uiPriority w:val="63"/>
    <w:rsid w:val="004468B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numbering" w:customStyle="1" w:styleId="ListeYok36">
    <w:name w:val="Liste Yok36"/>
    <w:next w:val="NoList"/>
    <w:uiPriority w:val="99"/>
    <w:semiHidden/>
    <w:unhideWhenUsed/>
    <w:rsid w:val="004468B0"/>
  </w:style>
  <w:style w:type="paragraph" w:customStyle="1" w:styleId="Balk21">
    <w:name w:val="Başlık 21"/>
    <w:basedOn w:val="Normal"/>
    <w:next w:val="Normal"/>
    <w:uiPriority w:val="9"/>
    <w:unhideWhenUsed/>
    <w:qFormat/>
    <w:rsid w:val="004468B0"/>
    <w:pPr>
      <w:keepNext/>
      <w:keepLines/>
      <w:spacing w:before="200" w:after="0" w:line="259" w:lineRule="auto"/>
      <w:outlineLvl w:val="1"/>
    </w:pPr>
    <w:rPr>
      <w:rFonts w:ascii="Cambria" w:eastAsia="Times New Roman" w:hAnsi="Cambria" w:cs="Times New Roman"/>
      <w:b/>
      <w:bCs/>
      <w:color w:val="4F81BD"/>
      <w:sz w:val="26"/>
      <w:szCs w:val="26"/>
      <w:lang w:val="tr-TR"/>
    </w:rPr>
  </w:style>
  <w:style w:type="paragraph" w:customStyle="1" w:styleId="Balk31">
    <w:name w:val="Başlık 31"/>
    <w:basedOn w:val="Normal"/>
    <w:next w:val="Normal"/>
    <w:uiPriority w:val="9"/>
    <w:unhideWhenUsed/>
    <w:qFormat/>
    <w:rsid w:val="004468B0"/>
    <w:pPr>
      <w:keepNext/>
      <w:keepLines/>
      <w:spacing w:before="200" w:after="0" w:line="259" w:lineRule="auto"/>
      <w:outlineLvl w:val="2"/>
    </w:pPr>
    <w:rPr>
      <w:rFonts w:ascii="Cambria" w:eastAsia="Times New Roman" w:hAnsi="Cambria" w:cs="Times New Roman"/>
      <w:b/>
      <w:bCs/>
      <w:color w:val="4F81BD"/>
      <w:lang w:val="tr-TR"/>
    </w:rPr>
  </w:style>
  <w:style w:type="numbering" w:customStyle="1" w:styleId="ListeYok111">
    <w:name w:val="Liste Yok111"/>
    <w:next w:val="NoList"/>
    <w:uiPriority w:val="99"/>
    <w:semiHidden/>
    <w:unhideWhenUsed/>
    <w:rsid w:val="004468B0"/>
  </w:style>
  <w:style w:type="paragraph" w:customStyle="1" w:styleId="AralkYok1">
    <w:name w:val="Aralık Yok1"/>
    <w:next w:val="NoSpacing"/>
    <w:uiPriority w:val="1"/>
    <w:qFormat/>
    <w:rsid w:val="004468B0"/>
    <w:pPr>
      <w:spacing w:after="0" w:line="240" w:lineRule="auto"/>
    </w:pPr>
    <w:rPr>
      <w:rFonts w:eastAsia="Times New Roman"/>
      <w:lang w:eastAsia="tr-TR"/>
    </w:rPr>
  </w:style>
  <w:style w:type="character" w:customStyle="1" w:styleId="fontstyle01">
    <w:name w:val="fontstyle01"/>
    <w:basedOn w:val="DefaultParagraphFont"/>
    <w:qFormat/>
    <w:rsid w:val="004468B0"/>
    <w:rPr>
      <w:rFonts w:ascii="Times New Roman" w:hAnsi="Times New Roman" w:cs="Times New Roman" w:hint="default"/>
      <w:b/>
      <w:bCs/>
      <w:i w:val="0"/>
      <w:iCs w:val="0"/>
      <w:color w:val="000000"/>
      <w:sz w:val="24"/>
      <w:szCs w:val="24"/>
    </w:rPr>
  </w:style>
  <w:style w:type="character" w:customStyle="1" w:styleId="fontstyle11">
    <w:name w:val="fontstyle11"/>
    <w:basedOn w:val="DefaultParagraphFont"/>
    <w:rsid w:val="004468B0"/>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4468B0"/>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4468B0"/>
    <w:rPr>
      <w:rFonts w:ascii="Calibri" w:hAnsi="Calibri" w:hint="default"/>
      <w:b w:val="0"/>
      <w:bCs w:val="0"/>
      <w:i w:val="0"/>
      <w:iCs w:val="0"/>
      <w:color w:val="000000"/>
      <w:sz w:val="22"/>
      <w:szCs w:val="22"/>
    </w:rPr>
  </w:style>
  <w:style w:type="character" w:customStyle="1" w:styleId="fontstyle41">
    <w:name w:val="fontstyle41"/>
    <w:basedOn w:val="DefaultParagraphFont"/>
    <w:rsid w:val="004468B0"/>
    <w:rPr>
      <w:rFonts w:ascii="Wingdings" w:hAnsi="Wingdings" w:hint="default"/>
      <w:b w:val="0"/>
      <w:bCs w:val="0"/>
      <w:i w:val="0"/>
      <w:iCs w:val="0"/>
      <w:color w:val="000000"/>
      <w:sz w:val="24"/>
      <w:szCs w:val="24"/>
    </w:rPr>
  </w:style>
  <w:style w:type="character" w:customStyle="1" w:styleId="fontstyle51">
    <w:name w:val="fontstyle51"/>
    <w:basedOn w:val="DefaultParagraphFont"/>
    <w:rsid w:val="004468B0"/>
    <w:rPr>
      <w:rFonts w:ascii="Times New Roman" w:hAnsi="Times New Roman" w:cs="Times New Roman" w:hint="default"/>
      <w:b/>
      <w:bCs/>
      <w:i/>
      <w:iCs/>
      <w:color w:val="000000"/>
      <w:sz w:val="24"/>
      <w:szCs w:val="24"/>
    </w:rPr>
  </w:style>
  <w:style w:type="character" w:customStyle="1" w:styleId="fontstyle61">
    <w:name w:val="fontstyle61"/>
    <w:basedOn w:val="DefaultParagraphFont"/>
    <w:rsid w:val="004468B0"/>
    <w:rPr>
      <w:rFonts w:ascii="Times New Roman" w:hAnsi="Times New Roman" w:cs="Times New Roman" w:hint="default"/>
      <w:b w:val="0"/>
      <w:bCs w:val="0"/>
      <w:i/>
      <w:iCs/>
      <w:color w:val="000000"/>
      <w:sz w:val="24"/>
      <w:szCs w:val="24"/>
    </w:rPr>
  </w:style>
  <w:style w:type="paragraph" w:customStyle="1" w:styleId="T11">
    <w:name w:val="İÇT 11"/>
    <w:basedOn w:val="Normal"/>
    <w:next w:val="Normal"/>
    <w:autoRedefine/>
    <w:uiPriority w:val="39"/>
    <w:unhideWhenUsed/>
    <w:qFormat/>
    <w:rsid w:val="004468B0"/>
    <w:pPr>
      <w:tabs>
        <w:tab w:val="left" w:pos="284"/>
        <w:tab w:val="right" w:leader="dot" w:pos="8777"/>
      </w:tabs>
      <w:spacing w:after="100" w:line="480" w:lineRule="auto"/>
    </w:pPr>
    <w:rPr>
      <w:rFonts w:ascii="Times New Roman" w:eastAsia="Calibri" w:hAnsi="Times New Roman" w:cs="Times New Roman"/>
      <w:b/>
      <w:bCs/>
      <w:noProof/>
      <w:sz w:val="24"/>
      <w:shd w:val="clear" w:color="auto" w:fill="FFFFFF"/>
      <w:lang w:val="tr-TR"/>
    </w:rPr>
  </w:style>
  <w:style w:type="paragraph" w:customStyle="1" w:styleId="T21">
    <w:name w:val="İÇT 21"/>
    <w:basedOn w:val="Normal"/>
    <w:next w:val="Normal"/>
    <w:autoRedefine/>
    <w:uiPriority w:val="39"/>
    <w:unhideWhenUsed/>
    <w:qFormat/>
    <w:rsid w:val="004468B0"/>
    <w:pPr>
      <w:tabs>
        <w:tab w:val="left" w:pos="567"/>
        <w:tab w:val="right" w:leader="dot" w:pos="8777"/>
      </w:tabs>
      <w:spacing w:after="0" w:line="480" w:lineRule="auto"/>
      <w:ind w:left="220"/>
    </w:pPr>
    <w:rPr>
      <w:rFonts w:ascii="Times New Roman" w:eastAsia="Calibri" w:hAnsi="Times New Roman" w:cs="Times New Roman"/>
      <w:noProof/>
      <w:sz w:val="24"/>
      <w:szCs w:val="24"/>
      <w:lang w:val="tr-TR"/>
    </w:rPr>
  </w:style>
  <w:style w:type="paragraph" w:customStyle="1" w:styleId="T31">
    <w:name w:val="İÇT 31"/>
    <w:basedOn w:val="Normal"/>
    <w:next w:val="Normal"/>
    <w:autoRedefine/>
    <w:uiPriority w:val="39"/>
    <w:unhideWhenUsed/>
    <w:qFormat/>
    <w:rsid w:val="004468B0"/>
    <w:pPr>
      <w:tabs>
        <w:tab w:val="left" w:pos="993"/>
        <w:tab w:val="right" w:leader="dot" w:pos="8777"/>
      </w:tabs>
      <w:spacing w:after="100" w:line="259" w:lineRule="auto"/>
      <w:ind w:left="440"/>
    </w:pPr>
    <w:rPr>
      <w:rFonts w:eastAsia="Calibri" w:cs="Times New Roman"/>
      <w:lang w:val="tr-TR"/>
    </w:rPr>
  </w:style>
  <w:style w:type="character" w:customStyle="1" w:styleId="Kpr1">
    <w:name w:val="Köprü1"/>
    <w:basedOn w:val="DefaultParagraphFont"/>
    <w:unhideWhenUsed/>
    <w:rsid w:val="004468B0"/>
    <w:rPr>
      <w:color w:val="0000FF"/>
      <w:u w:val="single"/>
    </w:rPr>
  </w:style>
  <w:style w:type="character" w:customStyle="1" w:styleId="Balk4Char1">
    <w:name w:val="Başlık 4 Char1"/>
    <w:basedOn w:val="DefaultParagraphFont"/>
    <w:uiPriority w:val="9"/>
    <w:semiHidden/>
    <w:rsid w:val="004468B0"/>
    <w:rPr>
      <w:rFonts w:ascii="Cambria" w:eastAsia="Times New Roman" w:hAnsi="Cambria" w:cs="Times New Roman"/>
      <w:b/>
      <w:bCs/>
      <w:i/>
      <w:iCs/>
      <w:color w:val="4F81BD"/>
    </w:rPr>
  </w:style>
  <w:style w:type="character" w:customStyle="1" w:styleId="Balk2Char1">
    <w:name w:val="Başlık 2 Char1"/>
    <w:basedOn w:val="DefaultParagraphFont"/>
    <w:uiPriority w:val="9"/>
    <w:semiHidden/>
    <w:rsid w:val="004468B0"/>
    <w:rPr>
      <w:rFonts w:ascii="Cambria" w:eastAsia="Times New Roman" w:hAnsi="Cambria" w:cs="Times New Roman"/>
      <w:b/>
      <w:bCs/>
      <w:color w:val="4F81BD"/>
      <w:sz w:val="26"/>
      <w:szCs w:val="26"/>
    </w:rPr>
  </w:style>
  <w:style w:type="character" w:customStyle="1" w:styleId="Balk3Char1">
    <w:name w:val="Başlık 3 Char1"/>
    <w:aliases w:val="+ 12 nk Char1,Başlık 3 Char Char Char1"/>
    <w:basedOn w:val="DefaultParagraphFont"/>
    <w:uiPriority w:val="9"/>
    <w:rsid w:val="004468B0"/>
    <w:rPr>
      <w:rFonts w:ascii="Cambria" w:eastAsia="Times New Roman" w:hAnsi="Cambria" w:cs="Times New Roman"/>
      <w:b/>
      <w:bCs/>
      <w:color w:val="4F81BD"/>
    </w:rPr>
  </w:style>
  <w:style w:type="numbering" w:customStyle="1" w:styleId="ListeYok37">
    <w:name w:val="Liste Yok37"/>
    <w:next w:val="NoList"/>
    <w:uiPriority w:val="99"/>
    <w:semiHidden/>
    <w:unhideWhenUsed/>
    <w:rsid w:val="004468B0"/>
  </w:style>
  <w:style w:type="table" w:customStyle="1" w:styleId="TabloKlavuzu17">
    <w:name w:val="Tablo Kılavuzu17"/>
    <w:basedOn w:val="TableNormal"/>
    <w:next w:val="TableGrid"/>
    <w:uiPriority w:val="59"/>
    <w:rsid w:val="00D8642C"/>
    <w:pPr>
      <w:spacing w:after="0" w:line="240" w:lineRule="auto"/>
    </w:pPr>
    <w:rPr>
      <w:rFonts w:eastAsia="Times New Roman"/>
      <w:lang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oKlavuzu18">
    <w:name w:val="Tablo Kılavuzu18"/>
    <w:basedOn w:val="TableNormal"/>
    <w:next w:val="TableGrid"/>
    <w:uiPriority w:val="59"/>
    <w:rsid w:val="00D8642C"/>
    <w:pPr>
      <w:spacing w:after="0" w:line="240" w:lineRule="auto"/>
    </w:pPr>
    <w:rPr>
      <w:rFonts w:eastAsia="Times New Roman"/>
      <w:lang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oKlavuzu19">
    <w:name w:val="Tablo Kılavuzu19"/>
    <w:basedOn w:val="TableNormal"/>
    <w:next w:val="TableGrid"/>
    <w:uiPriority w:val="39"/>
    <w:rsid w:val="007D34CF"/>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5">
    <w:name w:val="Plain Table 25"/>
    <w:basedOn w:val="TableNormal"/>
    <w:uiPriority w:val="42"/>
    <w:rsid w:val="00E30B75"/>
    <w:pPr>
      <w:spacing w:after="0" w:line="240" w:lineRule="auto"/>
    </w:pPr>
    <w:rPr>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Normal2">
    <w:name w:val="Normal2"/>
    <w:rsid w:val="00130DE3"/>
    <w:rPr>
      <w:rFonts w:ascii="Calibri" w:eastAsia="Calibri" w:hAnsi="Calibri" w:cs="Calibri"/>
      <w:lang w:eastAsia="tr-TR"/>
    </w:rPr>
  </w:style>
  <w:style w:type="character" w:customStyle="1" w:styleId="apple-converted-space">
    <w:name w:val="apple-converted-space"/>
    <w:basedOn w:val="DefaultParagraphFont"/>
    <w:rsid w:val="00F4433E"/>
  </w:style>
  <w:style w:type="numbering" w:customStyle="1" w:styleId="ListeYok38">
    <w:name w:val="Liste Yok38"/>
    <w:next w:val="NoList"/>
    <w:uiPriority w:val="99"/>
    <w:semiHidden/>
    <w:unhideWhenUsed/>
    <w:rsid w:val="00D070BE"/>
  </w:style>
  <w:style w:type="numbering" w:customStyle="1" w:styleId="ListeYok112">
    <w:name w:val="Liste Yok112"/>
    <w:next w:val="NoList"/>
    <w:uiPriority w:val="99"/>
    <w:semiHidden/>
    <w:unhideWhenUsed/>
    <w:rsid w:val="00D070BE"/>
  </w:style>
  <w:style w:type="paragraph" w:customStyle="1" w:styleId="Balk">
    <w:name w:val="Başlık"/>
    <w:basedOn w:val="NormalWeb"/>
    <w:next w:val="NormalWeb"/>
    <w:link w:val="BalkChar"/>
    <w:autoRedefine/>
    <w:qFormat/>
    <w:rsid w:val="00A31D66"/>
    <w:pPr>
      <w:tabs>
        <w:tab w:val="left" w:pos="776"/>
      </w:tabs>
      <w:spacing w:before="0" w:beforeAutospacing="0" w:after="0" w:afterAutospacing="0" w:line="360" w:lineRule="auto"/>
      <w:jc w:val="center"/>
    </w:pPr>
    <w:rPr>
      <w:rFonts w:eastAsia="Calibri"/>
      <w:b/>
      <w:noProof/>
      <w:sz w:val="32"/>
    </w:rPr>
  </w:style>
  <w:style w:type="paragraph" w:customStyle="1" w:styleId="NormalWeb1">
    <w:name w:val="Normal (Web)1"/>
    <w:basedOn w:val="Normal"/>
    <w:next w:val="NormalWeb"/>
    <w:uiPriority w:val="99"/>
    <w:unhideWhenUsed/>
    <w:rsid w:val="00D070BE"/>
    <w:pPr>
      <w:spacing w:after="0" w:line="240" w:lineRule="auto"/>
    </w:pPr>
    <w:rPr>
      <w:rFonts w:ascii="Times New Roman" w:eastAsia="Times New Roman" w:hAnsi="Times New Roman" w:cs="Times New Roman"/>
      <w:sz w:val="24"/>
      <w:szCs w:val="24"/>
    </w:rPr>
  </w:style>
  <w:style w:type="paragraph" w:customStyle="1" w:styleId="Balk41">
    <w:name w:val="Başlık 41"/>
    <w:basedOn w:val="Normal"/>
    <w:next w:val="Normal"/>
    <w:uiPriority w:val="9"/>
    <w:semiHidden/>
    <w:unhideWhenUsed/>
    <w:qFormat/>
    <w:rsid w:val="00D070BE"/>
    <w:pPr>
      <w:keepNext/>
      <w:keepLines/>
      <w:spacing w:before="200" w:after="0" w:line="240" w:lineRule="auto"/>
      <w:ind w:left="864" w:hanging="864"/>
      <w:outlineLvl w:val="3"/>
    </w:pPr>
    <w:rPr>
      <w:rFonts w:ascii="Cambria" w:eastAsia="Times New Roman" w:hAnsi="Cambria" w:cs="Times New Roman"/>
      <w:b/>
      <w:bCs/>
      <w:i/>
      <w:iCs/>
      <w:color w:val="4F81BD"/>
      <w:sz w:val="24"/>
      <w:szCs w:val="24"/>
    </w:rPr>
  </w:style>
  <w:style w:type="paragraph" w:customStyle="1" w:styleId="Balk61">
    <w:name w:val="Başlık 61"/>
    <w:basedOn w:val="Normal"/>
    <w:next w:val="Normal"/>
    <w:uiPriority w:val="9"/>
    <w:semiHidden/>
    <w:unhideWhenUsed/>
    <w:qFormat/>
    <w:rsid w:val="00D070BE"/>
    <w:pPr>
      <w:keepNext/>
      <w:keepLines/>
      <w:spacing w:before="200" w:after="0" w:line="240" w:lineRule="auto"/>
      <w:ind w:left="1152" w:hanging="1152"/>
      <w:outlineLvl w:val="5"/>
    </w:pPr>
    <w:rPr>
      <w:rFonts w:ascii="Cambria" w:eastAsia="Times New Roman" w:hAnsi="Cambria" w:cs="Times New Roman"/>
      <w:i/>
      <w:iCs/>
      <w:color w:val="243F60"/>
      <w:sz w:val="24"/>
      <w:szCs w:val="24"/>
    </w:rPr>
  </w:style>
  <w:style w:type="paragraph" w:customStyle="1" w:styleId="Balk71">
    <w:name w:val="Başlık 71"/>
    <w:basedOn w:val="Normal"/>
    <w:next w:val="Normal"/>
    <w:uiPriority w:val="9"/>
    <w:semiHidden/>
    <w:unhideWhenUsed/>
    <w:qFormat/>
    <w:rsid w:val="00D070BE"/>
    <w:pPr>
      <w:keepNext/>
      <w:keepLines/>
      <w:spacing w:before="200" w:after="0" w:line="240" w:lineRule="auto"/>
      <w:ind w:left="1296" w:hanging="1296"/>
      <w:outlineLvl w:val="6"/>
    </w:pPr>
    <w:rPr>
      <w:rFonts w:ascii="Cambria" w:eastAsia="Times New Roman" w:hAnsi="Cambria" w:cs="Times New Roman"/>
      <w:i/>
      <w:iCs/>
      <w:color w:val="404040"/>
      <w:sz w:val="24"/>
      <w:szCs w:val="24"/>
    </w:rPr>
  </w:style>
  <w:style w:type="paragraph" w:customStyle="1" w:styleId="Balk81">
    <w:name w:val="Başlık 81"/>
    <w:basedOn w:val="Normal"/>
    <w:next w:val="Normal"/>
    <w:uiPriority w:val="9"/>
    <w:semiHidden/>
    <w:unhideWhenUsed/>
    <w:qFormat/>
    <w:rsid w:val="00D070BE"/>
    <w:pPr>
      <w:keepNext/>
      <w:keepLines/>
      <w:spacing w:before="200" w:after="0" w:line="240" w:lineRule="auto"/>
      <w:ind w:left="1440" w:hanging="1440"/>
      <w:outlineLvl w:val="7"/>
    </w:pPr>
    <w:rPr>
      <w:rFonts w:ascii="Cambria" w:eastAsia="Times New Roman" w:hAnsi="Cambria" w:cs="Times New Roman"/>
      <w:color w:val="404040"/>
      <w:sz w:val="20"/>
      <w:szCs w:val="20"/>
    </w:rPr>
  </w:style>
  <w:style w:type="paragraph" w:customStyle="1" w:styleId="Balk91">
    <w:name w:val="Başlık 91"/>
    <w:basedOn w:val="Normal"/>
    <w:next w:val="Normal"/>
    <w:uiPriority w:val="9"/>
    <w:semiHidden/>
    <w:unhideWhenUsed/>
    <w:qFormat/>
    <w:rsid w:val="00D070BE"/>
    <w:pPr>
      <w:keepNext/>
      <w:keepLines/>
      <w:spacing w:before="200" w:after="0" w:line="240" w:lineRule="auto"/>
      <w:ind w:left="1584" w:hanging="1584"/>
      <w:outlineLvl w:val="8"/>
    </w:pPr>
    <w:rPr>
      <w:rFonts w:ascii="Cambria" w:eastAsia="Times New Roman" w:hAnsi="Cambria" w:cs="Times New Roman"/>
      <w:i/>
      <w:iCs/>
      <w:color w:val="404040"/>
      <w:sz w:val="20"/>
      <w:szCs w:val="20"/>
    </w:rPr>
  </w:style>
  <w:style w:type="paragraph" w:customStyle="1" w:styleId="TABLO0">
    <w:name w:val="TABLO"/>
    <w:basedOn w:val="Normal"/>
    <w:next w:val="TableofFigures"/>
    <w:qFormat/>
    <w:rsid w:val="00D070BE"/>
    <w:pPr>
      <w:spacing w:before="360" w:after="0" w:line="240" w:lineRule="auto"/>
    </w:pPr>
    <w:rPr>
      <w:rFonts w:ascii="Times New Roman" w:eastAsia="Times New Roman" w:hAnsi="Times New Roman" w:cs="Times New Roman"/>
      <w:b/>
      <w:sz w:val="24"/>
      <w:szCs w:val="24"/>
    </w:rPr>
  </w:style>
  <w:style w:type="character" w:customStyle="1" w:styleId="BalkChar">
    <w:name w:val="Başlık Char"/>
    <w:basedOn w:val="DefaultParagraphFont"/>
    <w:link w:val="Balk"/>
    <w:rsid w:val="00A31D66"/>
    <w:rPr>
      <w:rFonts w:ascii="Times New Roman" w:eastAsia="Calibri" w:hAnsi="Times New Roman" w:cs="Times New Roman"/>
      <w:b/>
      <w:noProof/>
      <w:sz w:val="32"/>
      <w:szCs w:val="24"/>
      <w:lang w:eastAsia="tr-TR"/>
    </w:rPr>
  </w:style>
  <w:style w:type="table" w:customStyle="1" w:styleId="TabloKlavuzu110">
    <w:name w:val="Tablo Kılavuzu110"/>
    <w:basedOn w:val="TableNormal"/>
    <w:next w:val="TableGrid"/>
    <w:uiPriority w:val="59"/>
    <w:rsid w:val="00D070BE"/>
    <w:pPr>
      <w:spacing w:after="0" w:line="240" w:lineRule="auto"/>
      <w:ind w:left="-57"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2">
    <w:name w:val="Tablo Kılavuzu32"/>
    <w:basedOn w:val="TableNormal"/>
    <w:next w:val="TableGrid"/>
    <w:uiPriority w:val="59"/>
    <w:rsid w:val="00D070BE"/>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12">
    <w:name w:val="Tablo Kılavuzu312"/>
    <w:basedOn w:val="TableNormal"/>
    <w:next w:val="TableGrid"/>
    <w:uiPriority w:val="59"/>
    <w:rsid w:val="00D070BE"/>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81">
    <w:name w:val="Tablo Kılavuzu81"/>
    <w:basedOn w:val="TableNormal"/>
    <w:next w:val="TableGrid"/>
    <w:uiPriority w:val="59"/>
    <w:rsid w:val="00D070BE"/>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klamaMetni1">
    <w:name w:val="Açıklama Metni1"/>
    <w:basedOn w:val="Normal"/>
    <w:next w:val="CommentText"/>
    <w:uiPriority w:val="99"/>
    <w:semiHidden/>
    <w:unhideWhenUsed/>
    <w:rsid w:val="00D070BE"/>
    <w:pPr>
      <w:spacing w:after="0" w:line="240" w:lineRule="auto"/>
    </w:pPr>
    <w:rPr>
      <w:rFonts w:ascii="Times New Roman" w:eastAsia="Times New Roman" w:hAnsi="Times New Roman" w:cs="Times New Roman"/>
      <w:sz w:val="20"/>
      <w:szCs w:val="20"/>
    </w:rPr>
  </w:style>
  <w:style w:type="paragraph" w:customStyle="1" w:styleId="AklamaKonusu1">
    <w:name w:val="Açıklama Konusu1"/>
    <w:basedOn w:val="CommentText"/>
    <w:next w:val="CommentText"/>
    <w:uiPriority w:val="99"/>
    <w:semiHidden/>
    <w:unhideWhenUsed/>
    <w:rsid w:val="00D070BE"/>
    <w:pPr>
      <w:spacing w:after="0"/>
    </w:pPr>
    <w:rPr>
      <w:rFonts w:ascii="Times New Roman" w:eastAsia="Times New Roman" w:hAnsi="Times New Roman"/>
      <w:b/>
      <w:bCs/>
      <w:noProof w:val="0"/>
    </w:rPr>
  </w:style>
  <w:style w:type="paragraph" w:customStyle="1" w:styleId="ekillerTablosu2">
    <w:name w:val="Şekiller Tablosu2"/>
    <w:basedOn w:val="Normal"/>
    <w:next w:val="Normal"/>
    <w:uiPriority w:val="99"/>
    <w:semiHidden/>
    <w:unhideWhenUsed/>
    <w:rsid w:val="00D070BE"/>
    <w:pPr>
      <w:spacing w:after="0" w:line="259" w:lineRule="auto"/>
    </w:pPr>
    <w:rPr>
      <w:rFonts w:ascii="Times New Roman" w:eastAsia="Calibri" w:hAnsi="Times New Roman" w:cs="Times New Roman"/>
      <w:sz w:val="24"/>
      <w:lang w:val="tr-TR"/>
    </w:rPr>
  </w:style>
  <w:style w:type="paragraph" w:styleId="TableofFigures">
    <w:name w:val="table of figures"/>
    <w:basedOn w:val="Normal"/>
    <w:next w:val="Normal"/>
    <w:link w:val="TableofFiguresChar"/>
    <w:uiPriority w:val="99"/>
    <w:unhideWhenUsed/>
    <w:qFormat/>
    <w:rsid w:val="00D070BE"/>
    <w:pPr>
      <w:spacing w:after="0"/>
    </w:pPr>
  </w:style>
  <w:style w:type="numbering" w:customStyle="1" w:styleId="ListeYok39">
    <w:name w:val="Liste Yok39"/>
    <w:next w:val="NoList"/>
    <w:uiPriority w:val="99"/>
    <w:semiHidden/>
    <w:unhideWhenUsed/>
    <w:rsid w:val="005E5DA9"/>
  </w:style>
  <w:style w:type="numbering" w:customStyle="1" w:styleId="ListeYok113">
    <w:name w:val="Liste Yok113"/>
    <w:next w:val="NoList"/>
    <w:uiPriority w:val="99"/>
    <w:semiHidden/>
    <w:unhideWhenUsed/>
    <w:rsid w:val="005E5DA9"/>
  </w:style>
  <w:style w:type="paragraph" w:styleId="TOCHeading">
    <w:name w:val="TOC Heading"/>
    <w:basedOn w:val="Heading1"/>
    <w:next w:val="Normal"/>
    <w:uiPriority w:val="39"/>
    <w:unhideWhenUsed/>
    <w:qFormat/>
    <w:rsid w:val="005E5DA9"/>
    <w:pPr>
      <w:keepLines/>
      <w:spacing w:before="480" w:after="0" w:line="276" w:lineRule="auto"/>
      <w:jc w:val="left"/>
      <w:outlineLvl w:val="9"/>
    </w:pPr>
    <w:rPr>
      <w:rFonts w:ascii="Cambria" w:hAnsi="Cambria"/>
      <w:b w:val="0"/>
      <w:bCs/>
      <w:smallCaps w:val="0"/>
      <w:color w:val="365F91"/>
      <w:kern w:val="0"/>
      <w:sz w:val="28"/>
      <w:szCs w:val="28"/>
      <w:lang w:val="tr-TR"/>
    </w:rPr>
  </w:style>
  <w:style w:type="table" w:customStyle="1" w:styleId="TabloKlavuzu20">
    <w:name w:val="Tablo Kılavuzu20"/>
    <w:basedOn w:val="TableNormal"/>
    <w:next w:val="TableGrid"/>
    <w:uiPriority w:val="59"/>
    <w:rsid w:val="005E5DA9"/>
    <w:pPr>
      <w:spacing w:after="0" w:line="240" w:lineRule="auto"/>
    </w:pPr>
    <w:rPr>
      <w:rFonts w:ascii="Calibri" w:eastAsia="Calibri" w:hAnsi="Calibri"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5E5DA9"/>
    <w:pPr>
      <w:overflowPunct w:val="0"/>
      <w:autoSpaceDE w:val="0"/>
      <w:autoSpaceDN w:val="0"/>
      <w:adjustRightInd w:val="0"/>
      <w:spacing w:after="120" w:line="240" w:lineRule="auto"/>
      <w:ind w:left="283"/>
      <w:textAlignment w:val="baseline"/>
    </w:pPr>
    <w:rPr>
      <w:rFonts w:ascii="Times New Roman" w:eastAsia="Times New Roman" w:hAnsi="Times New Roman" w:cs="Times New Roman"/>
      <w:sz w:val="16"/>
      <w:szCs w:val="16"/>
      <w:lang w:val="tr-TR"/>
    </w:rPr>
  </w:style>
  <w:style w:type="character" w:customStyle="1" w:styleId="BodyTextIndent3Char">
    <w:name w:val="Body Text Indent 3 Char"/>
    <w:basedOn w:val="DefaultParagraphFont"/>
    <w:link w:val="BodyTextIndent3"/>
    <w:uiPriority w:val="99"/>
    <w:rsid w:val="005E5DA9"/>
    <w:rPr>
      <w:rFonts w:ascii="Times New Roman" w:eastAsia="Times New Roman" w:hAnsi="Times New Roman" w:cs="Times New Roman"/>
      <w:sz w:val="16"/>
      <w:szCs w:val="16"/>
    </w:rPr>
  </w:style>
  <w:style w:type="character" w:customStyle="1" w:styleId="apple-style-span">
    <w:name w:val="apple-style-span"/>
    <w:rsid w:val="005E5DA9"/>
  </w:style>
  <w:style w:type="paragraph" w:customStyle="1" w:styleId="SEKIL">
    <w:name w:val="SEKIL"/>
    <w:basedOn w:val="Normal"/>
    <w:autoRedefine/>
    <w:rsid w:val="005E5DA9"/>
    <w:pPr>
      <w:widowControl w:val="0"/>
      <w:spacing w:after="0" w:line="240" w:lineRule="auto"/>
      <w:jc w:val="center"/>
    </w:pPr>
    <w:rPr>
      <w:rFonts w:ascii="Arial" w:eastAsia="Times New Roman" w:hAnsi="Arial" w:cs="Arial"/>
      <w:b/>
      <w:bCs/>
      <w:noProof/>
      <w:sz w:val="24"/>
      <w:szCs w:val="24"/>
      <w:lang w:val="tr-TR" w:eastAsia="tr-TR"/>
    </w:rPr>
  </w:style>
  <w:style w:type="paragraph" w:customStyle="1" w:styleId="BTC-Heading-1">
    <w:name w:val="BTC-Heading-1"/>
    <w:basedOn w:val="Normal"/>
    <w:rsid w:val="005E5DA9"/>
    <w:pPr>
      <w:pageBreakBefore/>
      <w:numPr>
        <w:numId w:val="9"/>
      </w:numPr>
      <w:spacing w:after="100" w:line="360" w:lineRule="auto"/>
      <w:jc w:val="both"/>
    </w:pPr>
    <w:rPr>
      <w:rFonts w:ascii="Arial" w:eastAsia="Times New Roman" w:hAnsi="Arial" w:cs="Arial"/>
      <w:b/>
      <w:caps/>
      <w:szCs w:val="20"/>
    </w:rPr>
  </w:style>
  <w:style w:type="paragraph" w:customStyle="1" w:styleId="BTC-Heading-2">
    <w:name w:val="BTC-Heading-2"/>
    <w:basedOn w:val="Normal"/>
    <w:rsid w:val="005E5DA9"/>
    <w:pPr>
      <w:numPr>
        <w:ilvl w:val="1"/>
        <w:numId w:val="9"/>
      </w:numPr>
      <w:spacing w:before="100" w:after="100" w:line="360" w:lineRule="auto"/>
      <w:jc w:val="both"/>
    </w:pPr>
    <w:rPr>
      <w:rFonts w:ascii="Arial" w:eastAsia="Times New Roman" w:hAnsi="Arial" w:cs="Times New Roman"/>
      <w:b/>
      <w:szCs w:val="20"/>
    </w:rPr>
  </w:style>
  <w:style w:type="paragraph" w:customStyle="1" w:styleId="BTC-Heading-3">
    <w:name w:val="BTC-Heading-3"/>
    <w:basedOn w:val="Normal"/>
    <w:rsid w:val="005E5DA9"/>
    <w:pPr>
      <w:numPr>
        <w:ilvl w:val="2"/>
        <w:numId w:val="9"/>
      </w:numPr>
      <w:spacing w:before="60" w:after="100" w:line="240" w:lineRule="auto"/>
      <w:jc w:val="both"/>
    </w:pPr>
    <w:rPr>
      <w:rFonts w:ascii="Arial" w:eastAsia="Times New Roman" w:hAnsi="Arial" w:cs="Times New Roman"/>
      <w:b/>
      <w:szCs w:val="20"/>
    </w:rPr>
  </w:style>
  <w:style w:type="paragraph" w:customStyle="1" w:styleId="BTC-Heading-4">
    <w:name w:val="BTC-Heading-4"/>
    <w:basedOn w:val="Normal"/>
    <w:rsid w:val="005E5DA9"/>
    <w:pPr>
      <w:numPr>
        <w:ilvl w:val="3"/>
        <w:numId w:val="9"/>
      </w:numPr>
      <w:spacing w:before="60" w:after="60" w:line="240" w:lineRule="auto"/>
      <w:jc w:val="both"/>
    </w:pPr>
    <w:rPr>
      <w:rFonts w:ascii="Arial" w:eastAsia="Times New Roman" w:hAnsi="Arial" w:cs="Times New Roman"/>
      <w:szCs w:val="20"/>
    </w:rPr>
  </w:style>
  <w:style w:type="character" w:customStyle="1" w:styleId="BodyTextChar1Char">
    <w:name w:val="Body Text Char1 Char"/>
    <w:aliases w:val="Body Text Char Char Char,bt Char Char Char,body text Char Char Char,Body Txt Char Char Char,Body Text Char1 Char1 Char Char Char Char Char"/>
    <w:rsid w:val="005E5DA9"/>
    <w:rPr>
      <w:color w:val="0000FF"/>
      <w:sz w:val="22"/>
    </w:rPr>
  </w:style>
  <w:style w:type="numbering" w:styleId="111111">
    <w:name w:val="Outline List 2"/>
    <w:basedOn w:val="NoList"/>
    <w:rsid w:val="005E5DA9"/>
    <w:pPr>
      <w:numPr>
        <w:numId w:val="10"/>
      </w:numPr>
    </w:pPr>
  </w:style>
  <w:style w:type="paragraph" w:customStyle="1" w:styleId="St10">
    <w:name w:val="St1"/>
    <w:basedOn w:val="Heading3"/>
    <w:next w:val="Normal"/>
    <w:rsid w:val="005E5DA9"/>
    <w:pPr>
      <w:spacing w:before="80" w:after="40" w:line="240" w:lineRule="auto"/>
      <w:ind w:firstLine="284"/>
      <w:jc w:val="both"/>
    </w:pPr>
    <w:rPr>
      <w:b/>
      <w:i w:val="0"/>
      <w:iCs w:val="0"/>
      <w:sz w:val="17"/>
      <w:lang w:eastAsia="tr-TR"/>
    </w:rPr>
  </w:style>
  <w:style w:type="paragraph" w:customStyle="1" w:styleId="St2">
    <w:name w:val="St2"/>
    <w:basedOn w:val="Normal"/>
    <w:next w:val="Normal"/>
    <w:rsid w:val="005E5DA9"/>
    <w:pPr>
      <w:spacing w:before="40" w:after="380" w:line="240" w:lineRule="auto"/>
      <w:jc w:val="center"/>
    </w:pPr>
    <w:rPr>
      <w:rFonts w:ascii="Times New Roman" w:eastAsia="Times New Roman" w:hAnsi="Times New Roman" w:cs="Times New Roman"/>
      <w:i/>
      <w:sz w:val="18"/>
      <w:szCs w:val="20"/>
      <w:lang w:val="tr-TR" w:eastAsia="tr-TR"/>
    </w:rPr>
  </w:style>
  <w:style w:type="paragraph" w:customStyle="1" w:styleId="Table">
    <w:name w:val="Table"/>
    <w:basedOn w:val="Normal"/>
    <w:rsid w:val="005E5DA9"/>
    <w:pPr>
      <w:spacing w:before="120" w:after="120" w:line="240" w:lineRule="auto"/>
      <w:jc w:val="both"/>
    </w:pPr>
    <w:rPr>
      <w:rFonts w:ascii="Arial" w:eastAsia="Times New Roman" w:hAnsi="Arial" w:cs="Arial"/>
    </w:rPr>
  </w:style>
  <w:style w:type="paragraph" w:customStyle="1" w:styleId="Stil">
    <w:name w:val="Stil"/>
    <w:rsid w:val="005E5DA9"/>
    <w:pPr>
      <w:widowControl w:val="0"/>
      <w:autoSpaceDE w:val="0"/>
      <w:autoSpaceDN w:val="0"/>
      <w:adjustRightInd w:val="0"/>
      <w:spacing w:after="0" w:line="240" w:lineRule="auto"/>
    </w:pPr>
    <w:rPr>
      <w:rFonts w:ascii="Times New Roman" w:eastAsia="Times New Roman" w:hAnsi="Times New Roman" w:cs="Times New Roman"/>
      <w:sz w:val="24"/>
      <w:szCs w:val="24"/>
      <w:lang w:eastAsia="tr-TR"/>
    </w:rPr>
  </w:style>
  <w:style w:type="character" w:customStyle="1" w:styleId="Parahead">
    <w:name w:val="Para head"/>
    <w:rsid w:val="005E5DA9"/>
    <w:rPr>
      <w:sz w:val="20"/>
    </w:rPr>
  </w:style>
  <w:style w:type="paragraph" w:customStyle="1" w:styleId="05linespaceFortables">
    <w:name w:val="0.5 line space (For tables)"/>
    <w:basedOn w:val="Normal"/>
    <w:next w:val="BodyText"/>
    <w:rsid w:val="005E5DA9"/>
    <w:pPr>
      <w:numPr>
        <w:numId w:val="11"/>
      </w:numPr>
      <w:tabs>
        <w:tab w:val="clear" w:pos="851"/>
      </w:tabs>
      <w:spacing w:after="0" w:line="120" w:lineRule="exact"/>
      <w:ind w:left="0" w:firstLine="0"/>
    </w:pPr>
    <w:rPr>
      <w:rFonts w:ascii="Times New Roman" w:eastAsia="Times New Roman" w:hAnsi="Times New Roman" w:cs="Times New Roman"/>
      <w:szCs w:val="20"/>
    </w:rPr>
  </w:style>
  <w:style w:type="paragraph" w:styleId="BodyText3">
    <w:name w:val="Body Text 3"/>
    <w:basedOn w:val="Normal"/>
    <w:link w:val="BodyText3Char"/>
    <w:uiPriority w:val="99"/>
    <w:qFormat/>
    <w:rsid w:val="005E5DA9"/>
    <w:pPr>
      <w:spacing w:after="0" w:line="240" w:lineRule="auto"/>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uiPriority w:val="99"/>
    <w:rsid w:val="005E5DA9"/>
    <w:rPr>
      <w:rFonts w:ascii="Times New Roman" w:eastAsia="Times New Roman" w:hAnsi="Times New Roman" w:cs="Times New Roman"/>
      <w:sz w:val="20"/>
      <w:szCs w:val="20"/>
      <w:lang w:val="en-US"/>
    </w:rPr>
  </w:style>
  <w:style w:type="character" w:customStyle="1" w:styleId="fullstory1">
    <w:name w:val="fullstory1"/>
    <w:rsid w:val="005E5DA9"/>
    <w:rPr>
      <w:rFonts w:ascii="Arial" w:hAnsi="Arial" w:cs="Arial" w:hint="default"/>
      <w:sz w:val="21"/>
      <w:szCs w:val="21"/>
    </w:rPr>
  </w:style>
  <w:style w:type="paragraph" w:customStyle="1" w:styleId="ReportHeading1">
    <w:name w:val="ReportHeading1"/>
    <w:basedOn w:val="Normal"/>
    <w:rsid w:val="005E5DA9"/>
    <w:pPr>
      <w:numPr>
        <w:numId w:val="12"/>
      </w:numPr>
      <w:tabs>
        <w:tab w:val="clear" w:pos="643"/>
      </w:tabs>
      <w:spacing w:before="120" w:after="120" w:line="280" w:lineRule="atLeast"/>
      <w:ind w:left="851" w:right="2268" w:firstLine="0"/>
    </w:pPr>
    <w:rPr>
      <w:rFonts w:ascii="LucidaSans" w:eastAsia="Times New Roman" w:hAnsi="LucidaSans" w:cs="Times New Roman"/>
      <w:b/>
      <w:sz w:val="44"/>
      <w:szCs w:val="20"/>
    </w:rPr>
  </w:style>
  <w:style w:type="paragraph" w:styleId="ListBullet2">
    <w:name w:val="List Bullet 2"/>
    <w:basedOn w:val="Normal"/>
    <w:autoRedefine/>
    <w:rsid w:val="005E5DA9"/>
    <w:pPr>
      <w:numPr>
        <w:numId w:val="13"/>
      </w:numPr>
      <w:tabs>
        <w:tab w:val="clear" w:pos="360"/>
        <w:tab w:val="num" w:pos="643"/>
      </w:tabs>
      <w:spacing w:after="0" w:line="240" w:lineRule="auto"/>
      <w:ind w:left="643"/>
    </w:pPr>
    <w:rPr>
      <w:rFonts w:ascii="Times New Roman" w:eastAsia="Times New Roman" w:hAnsi="Times New Roman" w:cs="Times New Roman"/>
      <w:szCs w:val="20"/>
    </w:rPr>
  </w:style>
  <w:style w:type="paragraph" w:customStyle="1" w:styleId="listbullet1">
    <w:name w:val="list bullet 1"/>
    <w:basedOn w:val="Normal"/>
    <w:rsid w:val="005E5DA9"/>
    <w:pPr>
      <w:tabs>
        <w:tab w:val="num" w:pos="1260"/>
      </w:tabs>
      <w:spacing w:after="0" w:line="240" w:lineRule="auto"/>
      <w:ind w:left="1260" w:hanging="360"/>
    </w:pPr>
    <w:rPr>
      <w:rFonts w:ascii="Times New Roman" w:eastAsia="Times New Roman" w:hAnsi="Times New Roman" w:cs="Times New Roman"/>
      <w:sz w:val="20"/>
      <w:szCs w:val="20"/>
    </w:rPr>
  </w:style>
  <w:style w:type="paragraph" w:customStyle="1" w:styleId="BodyText25">
    <w:name w:val="Body Text 25"/>
    <w:basedOn w:val="Normal"/>
    <w:rsid w:val="005E5DA9"/>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4"/>
      <w:szCs w:val="20"/>
      <w:lang w:val="tr-TR" w:eastAsia="tr-TR"/>
    </w:rPr>
  </w:style>
  <w:style w:type="paragraph" w:styleId="BodyTextIndent2">
    <w:name w:val="Body Text Indent 2"/>
    <w:basedOn w:val="Normal"/>
    <w:link w:val="BodyTextIndent2Char"/>
    <w:uiPriority w:val="99"/>
    <w:rsid w:val="005E5DA9"/>
    <w:pPr>
      <w:spacing w:after="0" w:line="240" w:lineRule="auto"/>
      <w:ind w:left="709"/>
      <w:jc w:val="both"/>
    </w:pPr>
    <w:rPr>
      <w:rFonts w:ascii="Times New Roman" w:eastAsia="Times New Roman" w:hAnsi="Times New Roman" w:cs="Times New Roman"/>
      <w:b/>
      <w:sz w:val="24"/>
      <w:szCs w:val="20"/>
      <w:lang w:val="tr-TR"/>
    </w:rPr>
  </w:style>
  <w:style w:type="character" w:customStyle="1" w:styleId="BodyTextIndent2Char">
    <w:name w:val="Body Text Indent 2 Char"/>
    <w:basedOn w:val="DefaultParagraphFont"/>
    <w:link w:val="BodyTextIndent2"/>
    <w:uiPriority w:val="99"/>
    <w:rsid w:val="005E5DA9"/>
    <w:rPr>
      <w:rFonts w:ascii="Times New Roman" w:eastAsia="Times New Roman" w:hAnsi="Times New Roman" w:cs="Times New Roman"/>
      <w:b/>
      <w:sz w:val="24"/>
      <w:szCs w:val="20"/>
    </w:rPr>
  </w:style>
  <w:style w:type="paragraph" w:styleId="NormalIndent">
    <w:name w:val="Normal Indent"/>
    <w:basedOn w:val="Normal"/>
    <w:rsid w:val="005E5DA9"/>
    <w:pPr>
      <w:overflowPunct w:val="0"/>
      <w:autoSpaceDE w:val="0"/>
      <w:autoSpaceDN w:val="0"/>
      <w:adjustRightInd w:val="0"/>
      <w:spacing w:after="0" w:line="240" w:lineRule="auto"/>
      <w:ind w:left="708"/>
      <w:textAlignment w:val="baseline"/>
    </w:pPr>
    <w:rPr>
      <w:rFonts w:ascii="Times New Roman" w:eastAsia="Times New Roman" w:hAnsi="Times New Roman" w:cs="Times New Roman"/>
      <w:sz w:val="20"/>
      <w:szCs w:val="20"/>
      <w:lang w:eastAsia="tr-TR"/>
    </w:rPr>
  </w:style>
  <w:style w:type="paragraph" w:customStyle="1" w:styleId="BodyTextIndent21">
    <w:name w:val="Body Text Indent 21"/>
    <w:basedOn w:val="Normal"/>
    <w:rsid w:val="005E5DA9"/>
    <w:pPr>
      <w:overflowPunct w:val="0"/>
      <w:autoSpaceDE w:val="0"/>
      <w:autoSpaceDN w:val="0"/>
      <w:adjustRightInd w:val="0"/>
      <w:spacing w:after="0" w:line="240" w:lineRule="auto"/>
      <w:ind w:left="360"/>
      <w:jc w:val="both"/>
      <w:textAlignment w:val="baseline"/>
    </w:pPr>
    <w:rPr>
      <w:rFonts w:ascii="Times New Roman" w:eastAsia="Times New Roman" w:hAnsi="Times New Roman" w:cs="Times New Roman"/>
      <w:sz w:val="24"/>
      <w:szCs w:val="20"/>
      <w:lang w:val="tr-TR" w:eastAsia="tr-TR"/>
    </w:rPr>
  </w:style>
  <w:style w:type="paragraph" w:customStyle="1" w:styleId="BodyText21">
    <w:name w:val="Body Text 21"/>
    <w:basedOn w:val="Normal"/>
    <w:rsid w:val="005E5DA9"/>
    <w:pPr>
      <w:widowControl w:val="0"/>
      <w:autoSpaceDE w:val="0"/>
      <w:autoSpaceDN w:val="0"/>
      <w:adjustRightInd w:val="0"/>
      <w:spacing w:after="0" w:line="240" w:lineRule="auto"/>
      <w:jc w:val="both"/>
    </w:pPr>
    <w:rPr>
      <w:rFonts w:ascii="Arial" w:eastAsia="Times New Roman" w:hAnsi="Arial" w:cs="Arial"/>
      <w:b/>
      <w:bCs/>
      <w:sz w:val="24"/>
      <w:szCs w:val="24"/>
      <w:lang w:val="tr-TR" w:eastAsia="tr-TR"/>
    </w:rPr>
  </w:style>
  <w:style w:type="paragraph" w:customStyle="1" w:styleId="BodyText31">
    <w:name w:val="Body Text 31"/>
    <w:basedOn w:val="Normal"/>
    <w:rsid w:val="005E5DA9"/>
    <w:pPr>
      <w:widowControl w:val="0"/>
      <w:autoSpaceDE w:val="0"/>
      <w:autoSpaceDN w:val="0"/>
      <w:adjustRightInd w:val="0"/>
      <w:spacing w:after="0" w:line="240" w:lineRule="auto"/>
      <w:jc w:val="both"/>
    </w:pPr>
    <w:rPr>
      <w:rFonts w:ascii="Arial" w:eastAsia="Times New Roman" w:hAnsi="Arial" w:cs="Arial"/>
      <w:i/>
      <w:iCs/>
      <w:sz w:val="24"/>
      <w:szCs w:val="24"/>
      <w:lang w:val="tr-TR" w:eastAsia="tr-TR"/>
    </w:rPr>
  </w:style>
  <w:style w:type="paragraph" w:customStyle="1" w:styleId="BodyText24">
    <w:name w:val="Body Text 24"/>
    <w:basedOn w:val="Normal"/>
    <w:rsid w:val="005E5DA9"/>
    <w:pPr>
      <w:widowControl w:val="0"/>
      <w:autoSpaceDE w:val="0"/>
      <w:autoSpaceDN w:val="0"/>
      <w:adjustRightInd w:val="0"/>
      <w:spacing w:after="0" w:line="360" w:lineRule="auto"/>
    </w:pPr>
    <w:rPr>
      <w:rFonts w:ascii="Arial" w:eastAsia="Times New Roman" w:hAnsi="Arial" w:cs="Arial"/>
      <w:b/>
      <w:bCs/>
      <w:sz w:val="24"/>
      <w:szCs w:val="24"/>
      <w:lang w:val="tr-TR" w:eastAsia="tr-TR"/>
    </w:rPr>
  </w:style>
  <w:style w:type="paragraph" w:customStyle="1" w:styleId="BodyText23">
    <w:name w:val="Body Text 23"/>
    <w:basedOn w:val="Normal"/>
    <w:rsid w:val="005E5DA9"/>
    <w:pPr>
      <w:widowControl w:val="0"/>
      <w:autoSpaceDE w:val="0"/>
      <w:autoSpaceDN w:val="0"/>
      <w:adjustRightInd w:val="0"/>
      <w:spacing w:after="0" w:line="360" w:lineRule="auto"/>
    </w:pPr>
    <w:rPr>
      <w:rFonts w:ascii="Times New Roman" w:eastAsia="Times New Roman" w:hAnsi="Times New Roman" w:cs="Times New Roman"/>
      <w:sz w:val="20"/>
      <w:szCs w:val="20"/>
      <w:lang w:val="tr-TR" w:eastAsia="tr-TR"/>
    </w:rPr>
  </w:style>
  <w:style w:type="paragraph" w:customStyle="1" w:styleId="BodyText22">
    <w:name w:val="Body Text 22"/>
    <w:basedOn w:val="Normal"/>
    <w:rsid w:val="005E5DA9"/>
    <w:pPr>
      <w:widowControl w:val="0"/>
      <w:tabs>
        <w:tab w:val="left" w:pos="1229"/>
        <w:tab w:val="left" w:pos="2405"/>
        <w:tab w:val="left" w:pos="3384"/>
        <w:tab w:val="left" w:pos="4363"/>
        <w:tab w:val="left" w:pos="5342"/>
        <w:tab w:val="left" w:pos="6322"/>
        <w:tab w:val="left" w:pos="7301"/>
        <w:tab w:val="left" w:pos="8280"/>
        <w:tab w:val="left" w:pos="9259"/>
        <w:tab w:val="left" w:pos="10238"/>
      </w:tabs>
      <w:autoSpaceDE w:val="0"/>
      <w:autoSpaceDN w:val="0"/>
      <w:adjustRightInd w:val="0"/>
      <w:spacing w:after="0" w:line="240" w:lineRule="auto"/>
    </w:pPr>
    <w:rPr>
      <w:rFonts w:ascii="Arial" w:eastAsia="Times New Roman" w:hAnsi="Arial" w:cs="Arial"/>
      <w:color w:val="000000"/>
      <w:sz w:val="20"/>
      <w:szCs w:val="20"/>
      <w:lang w:val="tr-TR" w:eastAsia="tr-TR"/>
    </w:rPr>
  </w:style>
  <w:style w:type="paragraph" w:customStyle="1" w:styleId="xl25">
    <w:name w:val="xl25"/>
    <w:basedOn w:val="Normal"/>
    <w:rsid w:val="005E5DA9"/>
    <w:pPr>
      <w:spacing w:before="100" w:beforeAutospacing="1" w:after="100" w:afterAutospacing="1" w:line="240" w:lineRule="auto"/>
      <w:jc w:val="center"/>
    </w:pPr>
    <w:rPr>
      <w:rFonts w:ascii="Times New Roman" w:eastAsia="Times New Roman" w:hAnsi="Times New Roman" w:cs="Times New Roman"/>
      <w:b/>
      <w:bCs/>
    </w:rPr>
  </w:style>
  <w:style w:type="character" w:customStyle="1" w:styleId="bodytextchar1char0">
    <w:name w:val="bodytextchar1char"/>
    <w:rsid w:val="005E5DA9"/>
  </w:style>
  <w:style w:type="paragraph" w:customStyle="1" w:styleId="BTC-Normal">
    <w:name w:val="BTC-Normal"/>
    <w:basedOn w:val="Normal"/>
    <w:rsid w:val="005E5DA9"/>
    <w:pPr>
      <w:tabs>
        <w:tab w:val="left" w:pos="1134"/>
      </w:tabs>
      <w:spacing w:before="120" w:after="120" w:line="300" w:lineRule="auto"/>
      <w:ind w:left="1134"/>
      <w:jc w:val="both"/>
    </w:pPr>
    <w:rPr>
      <w:rFonts w:ascii="Arial" w:eastAsia="Times New Roman" w:hAnsi="Arial" w:cs="Times New Roman"/>
      <w:szCs w:val="24"/>
    </w:rPr>
  </w:style>
  <w:style w:type="paragraph" w:customStyle="1" w:styleId="BTC-Bullet-1">
    <w:name w:val="BTC-Bullet-1"/>
    <w:basedOn w:val="Normal"/>
    <w:rsid w:val="005E5DA9"/>
    <w:pPr>
      <w:numPr>
        <w:numId w:val="14"/>
      </w:numPr>
      <w:tabs>
        <w:tab w:val="left" w:pos="1134"/>
      </w:tabs>
      <w:spacing w:before="120" w:after="60" w:line="240" w:lineRule="auto"/>
      <w:jc w:val="both"/>
    </w:pPr>
    <w:rPr>
      <w:rFonts w:ascii="Arial" w:eastAsia="Times New Roman" w:hAnsi="Arial" w:cs="Times New Roman"/>
      <w:szCs w:val="24"/>
    </w:rPr>
  </w:style>
  <w:style w:type="paragraph" w:customStyle="1" w:styleId="Q-Normal">
    <w:name w:val="Q-Normal"/>
    <w:basedOn w:val="Normal"/>
    <w:rsid w:val="005E5DA9"/>
    <w:pPr>
      <w:tabs>
        <w:tab w:val="left" w:pos="1134"/>
      </w:tabs>
      <w:spacing w:after="0" w:line="300" w:lineRule="auto"/>
      <w:ind w:left="1134"/>
      <w:jc w:val="both"/>
    </w:pPr>
    <w:rPr>
      <w:rFonts w:ascii="Arial" w:eastAsia="Times New Roman" w:hAnsi="Arial" w:cs="Arial"/>
      <w:sz w:val="20"/>
      <w:szCs w:val="24"/>
    </w:rPr>
  </w:style>
  <w:style w:type="paragraph" w:styleId="PlainText">
    <w:name w:val="Plain Text"/>
    <w:basedOn w:val="Normal"/>
    <w:link w:val="PlainTextChar"/>
    <w:uiPriority w:val="99"/>
    <w:rsid w:val="005E5DA9"/>
    <w:pPr>
      <w:spacing w:after="0" w:line="240" w:lineRule="auto"/>
    </w:pPr>
    <w:rPr>
      <w:rFonts w:ascii="Courier New" w:eastAsia="Times New Roman" w:hAnsi="Courier New" w:cs="Times New Roman"/>
      <w:sz w:val="20"/>
      <w:szCs w:val="20"/>
      <w:lang w:val="tr-TR"/>
    </w:rPr>
  </w:style>
  <w:style w:type="character" w:customStyle="1" w:styleId="PlainTextChar">
    <w:name w:val="Plain Text Char"/>
    <w:basedOn w:val="DefaultParagraphFont"/>
    <w:link w:val="PlainText"/>
    <w:uiPriority w:val="99"/>
    <w:rsid w:val="005E5DA9"/>
    <w:rPr>
      <w:rFonts w:ascii="Courier New" w:eastAsia="Times New Roman" w:hAnsi="Courier New" w:cs="Times New Roman"/>
      <w:sz w:val="20"/>
      <w:szCs w:val="20"/>
    </w:rPr>
  </w:style>
  <w:style w:type="paragraph" w:customStyle="1" w:styleId="Figure">
    <w:name w:val="Figure"/>
    <w:basedOn w:val="Normal"/>
    <w:rsid w:val="005E5DA9"/>
    <w:pPr>
      <w:spacing w:before="120" w:after="120" w:line="240" w:lineRule="auto"/>
      <w:jc w:val="both"/>
    </w:pPr>
    <w:rPr>
      <w:rFonts w:ascii="Arial" w:eastAsia="Times New Roman" w:hAnsi="Arial" w:cs="Arial"/>
    </w:rPr>
  </w:style>
  <w:style w:type="paragraph" w:customStyle="1" w:styleId="OiaeaeiYiio2">
    <w:name w:val="O?ia eaeiYiio 2"/>
    <w:basedOn w:val="Normal"/>
    <w:rsid w:val="005E5DA9"/>
    <w:pPr>
      <w:widowControl w:val="0"/>
      <w:spacing w:after="0" w:line="240" w:lineRule="auto"/>
      <w:jc w:val="right"/>
    </w:pPr>
    <w:rPr>
      <w:rFonts w:ascii="Times New Roman" w:eastAsia="Times New Roman" w:hAnsi="Times New Roman" w:cs="Times New Roman"/>
      <w:i/>
      <w:sz w:val="16"/>
      <w:szCs w:val="20"/>
      <w:lang w:eastAsia="tr-TR"/>
    </w:rPr>
  </w:style>
  <w:style w:type="paragraph" w:customStyle="1" w:styleId="BulletsM">
    <w:name w:val="Bullets M"/>
    <w:basedOn w:val="Normal"/>
    <w:rsid w:val="005E5DA9"/>
    <w:pPr>
      <w:numPr>
        <w:numId w:val="15"/>
      </w:numPr>
      <w:spacing w:after="0" w:line="264" w:lineRule="auto"/>
    </w:pPr>
    <w:rPr>
      <w:rFonts w:ascii="Garamond" w:eastAsia="Times New Roman" w:hAnsi="Garamond" w:cs="Times New Roman"/>
      <w:szCs w:val="24"/>
      <w:lang w:val="en-GB"/>
    </w:rPr>
  </w:style>
  <w:style w:type="character" w:customStyle="1" w:styleId="goohl1">
    <w:name w:val="goohl1"/>
    <w:rsid w:val="005E5DA9"/>
  </w:style>
  <w:style w:type="character" w:customStyle="1" w:styleId="goohl2">
    <w:name w:val="goohl2"/>
    <w:rsid w:val="005E5DA9"/>
  </w:style>
  <w:style w:type="character" w:customStyle="1" w:styleId="goohl0">
    <w:name w:val="goohl0"/>
    <w:rsid w:val="005E5DA9"/>
  </w:style>
  <w:style w:type="paragraph" w:customStyle="1" w:styleId="ncedenBiimlendirilmi">
    <w:name w:val="Önceden Biçimlendirilmiş"/>
    <w:basedOn w:val="Normal"/>
    <w:rsid w:val="005E5DA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Times New Roman"/>
      <w:snapToGrid w:val="0"/>
      <w:sz w:val="20"/>
      <w:szCs w:val="20"/>
      <w:lang w:val="tr-TR" w:eastAsia="tr-TR"/>
    </w:rPr>
  </w:style>
  <w:style w:type="paragraph" w:customStyle="1" w:styleId="NormalwithoutIntendChar">
    <w:name w:val="Normal without Intend Char"/>
    <w:basedOn w:val="Normal"/>
    <w:link w:val="NormalwithoutIntendCharChar"/>
    <w:rsid w:val="005E5DA9"/>
    <w:pPr>
      <w:spacing w:after="120" w:line="360" w:lineRule="auto"/>
      <w:jc w:val="both"/>
    </w:pPr>
    <w:rPr>
      <w:rFonts w:ascii="Arial" w:eastAsia="Times New Roman" w:hAnsi="Arial" w:cs="Times New Roman"/>
      <w:kern w:val="22"/>
      <w:sz w:val="24"/>
      <w:szCs w:val="20"/>
      <w:lang w:val="tr-TR"/>
    </w:rPr>
  </w:style>
  <w:style w:type="character" w:customStyle="1" w:styleId="NormalwithoutIntendCharChar">
    <w:name w:val="Normal without Intend Char Char"/>
    <w:link w:val="NormalwithoutIntendChar"/>
    <w:rsid w:val="005E5DA9"/>
    <w:rPr>
      <w:rFonts w:ascii="Arial" w:eastAsia="Times New Roman" w:hAnsi="Arial" w:cs="Times New Roman"/>
      <w:kern w:val="22"/>
      <w:sz w:val="24"/>
      <w:szCs w:val="20"/>
    </w:rPr>
  </w:style>
  <w:style w:type="paragraph" w:customStyle="1" w:styleId="Sekil0">
    <w:name w:val="Sekil"/>
    <w:basedOn w:val="Normal"/>
    <w:rsid w:val="005E5DA9"/>
    <w:pPr>
      <w:spacing w:before="60" w:after="0" w:line="240" w:lineRule="auto"/>
      <w:jc w:val="center"/>
    </w:pPr>
    <w:rPr>
      <w:rFonts w:ascii="Times New Roman" w:eastAsia="Times New Roman" w:hAnsi="Times New Roman" w:cs="Times New Roman"/>
      <w:sz w:val="24"/>
      <w:szCs w:val="20"/>
      <w:lang w:val="tr-TR"/>
    </w:rPr>
  </w:style>
  <w:style w:type="paragraph" w:customStyle="1" w:styleId="CaptionSekil">
    <w:name w:val="Caption_Sekil"/>
    <w:basedOn w:val="Caption"/>
    <w:rsid w:val="005E5DA9"/>
  </w:style>
  <w:style w:type="paragraph" w:customStyle="1" w:styleId="Captionizelge">
    <w:name w:val="Caption_Çizelge"/>
    <w:basedOn w:val="Caption"/>
    <w:rsid w:val="005E5DA9"/>
  </w:style>
  <w:style w:type="paragraph" w:customStyle="1" w:styleId="SELnormal">
    <w:name w:val="SEL_normal"/>
    <w:basedOn w:val="Normal"/>
    <w:rsid w:val="005E5DA9"/>
    <w:pPr>
      <w:spacing w:before="120" w:after="120" w:line="300" w:lineRule="auto"/>
      <w:jc w:val="both"/>
    </w:pPr>
    <w:rPr>
      <w:rFonts w:ascii="Arial" w:eastAsia="Times New Roman" w:hAnsi="Arial" w:cs="Times New Roman"/>
      <w:sz w:val="24"/>
      <w:szCs w:val="24"/>
      <w:lang w:eastAsia="tr-TR"/>
    </w:rPr>
  </w:style>
  <w:style w:type="paragraph" w:customStyle="1" w:styleId="xl24">
    <w:name w:val="xl24"/>
    <w:basedOn w:val="Normal"/>
    <w:rsid w:val="005E5DA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26">
    <w:name w:val="xl26"/>
    <w:basedOn w:val="Normal"/>
    <w:rsid w:val="005E5DA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27">
    <w:name w:val="xl27"/>
    <w:basedOn w:val="Normal"/>
    <w:rsid w:val="005E5DA9"/>
    <w:pP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xl28">
    <w:name w:val="xl28"/>
    <w:basedOn w:val="Normal"/>
    <w:rsid w:val="005E5DA9"/>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29">
    <w:name w:val="xl29"/>
    <w:basedOn w:val="Normal"/>
    <w:rsid w:val="005E5DA9"/>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val="tr-TR" w:eastAsia="tr-TR"/>
    </w:rPr>
  </w:style>
  <w:style w:type="paragraph" w:customStyle="1" w:styleId="xl30">
    <w:name w:val="xl30"/>
    <w:basedOn w:val="Normal"/>
    <w:rsid w:val="005E5DA9"/>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val="tr-TR" w:eastAsia="tr-TR"/>
    </w:rPr>
  </w:style>
  <w:style w:type="paragraph" w:customStyle="1" w:styleId="xl31">
    <w:name w:val="xl31"/>
    <w:basedOn w:val="Normal"/>
    <w:rsid w:val="005E5DA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xl32">
    <w:name w:val="xl32"/>
    <w:basedOn w:val="Normal"/>
    <w:rsid w:val="005E5DA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tr-TR" w:eastAsia="tr-TR"/>
    </w:rPr>
  </w:style>
  <w:style w:type="paragraph" w:customStyle="1" w:styleId="xl33">
    <w:name w:val="xl33"/>
    <w:basedOn w:val="Normal"/>
    <w:rsid w:val="005E5DA9"/>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34">
    <w:name w:val="xl34"/>
    <w:basedOn w:val="Normal"/>
    <w:rsid w:val="005E5DA9"/>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35">
    <w:name w:val="xl35"/>
    <w:basedOn w:val="Normal"/>
    <w:rsid w:val="005E5DA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36">
    <w:name w:val="xl36"/>
    <w:basedOn w:val="Normal"/>
    <w:rsid w:val="005E5DA9"/>
    <w:pPr>
      <w:pBdr>
        <w:top w:val="single" w:sz="4" w:space="0" w:color="auto"/>
        <w:lef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xl37">
    <w:name w:val="xl37"/>
    <w:basedOn w:val="Normal"/>
    <w:rsid w:val="005E5DA9"/>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xl38">
    <w:name w:val="xl38"/>
    <w:basedOn w:val="Normal"/>
    <w:rsid w:val="005E5DA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tr-TR" w:eastAsia="tr-TR"/>
    </w:rPr>
  </w:style>
  <w:style w:type="paragraph" w:customStyle="1" w:styleId="xl39">
    <w:name w:val="xl39"/>
    <w:basedOn w:val="Normal"/>
    <w:rsid w:val="005E5DA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tr-TR" w:eastAsia="tr-TR"/>
    </w:rPr>
  </w:style>
  <w:style w:type="paragraph" w:customStyle="1" w:styleId="xl40">
    <w:name w:val="xl40"/>
    <w:basedOn w:val="Normal"/>
    <w:rsid w:val="005E5DA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xl41">
    <w:name w:val="xl41"/>
    <w:basedOn w:val="Normal"/>
    <w:rsid w:val="005E5DA9"/>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tr-TR" w:eastAsia="tr-TR"/>
    </w:rPr>
  </w:style>
  <w:style w:type="paragraph" w:customStyle="1" w:styleId="xl42">
    <w:name w:val="xl42"/>
    <w:basedOn w:val="Normal"/>
    <w:rsid w:val="005E5DA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tr-TR" w:eastAsia="tr-TR"/>
    </w:rPr>
  </w:style>
  <w:style w:type="paragraph" w:customStyle="1" w:styleId="xl43">
    <w:name w:val="xl43"/>
    <w:basedOn w:val="Normal"/>
    <w:rsid w:val="005E5DA9"/>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44">
    <w:name w:val="xl44"/>
    <w:basedOn w:val="Normal"/>
    <w:rsid w:val="005E5DA9"/>
    <w:pPr>
      <w:pBdr>
        <w:top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xl45">
    <w:name w:val="xl45"/>
    <w:basedOn w:val="Normal"/>
    <w:rsid w:val="005E5DA9"/>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xl46">
    <w:name w:val="xl46"/>
    <w:basedOn w:val="Normal"/>
    <w:rsid w:val="005E5DA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xl47">
    <w:name w:val="xl47"/>
    <w:basedOn w:val="Normal"/>
    <w:rsid w:val="005E5DA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xl48">
    <w:name w:val="xl48"/>
    <w:basedOn w:val="Normal"/>
    <w:rsid w:val="005E5DA9"/>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49">
    <w:name w:val="xl49"/>
    <w:basedOn w:val="Normal"/>
    <w:rsid w:val="005E5DA9"/>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tr-TR" w:eastAsia="tr-TR"/>
    </w:rPr>
  </w:style>
  <w:style w:type="paragraph" w:customStyle="1" w:styleId="xl50">
    <w:name w:val="xl50"/>
    <w:basedOn w:val="Normal"/>
    <w:rsid w:val="005E5DA9"/>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tr-TR" w:eastAsia="tr-TR"/>
    </w:rPr>
  </w:style>
  <w:style w:type="paragraph" w:customStyle="1" w:styleId="xl51">
    <w:name w:val="xl51"/>
    <w:basedOn w:val="Normal"/>
    <w:rsid w:val="005E5DA9"/>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tr-TR" w:eastAsia="tr-TR"/>
    </w:rPr>
  </w:style>
  <w:style w:type="paragraph" w:customStyle="1" w:styleId="xl52">
    <w:name w:val="xl52"/>
    <w:basedOn w:val="Normal"/>
    <w:rsid w:val="005E5DA9"/>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53">
    <w:name w:val="xl53"/>
    <w:basedOn w:val="Normal"/>
    <w:rsid w:val="005E5DA9"/>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54">
    <w:name w:val="xl54"/>
    <w:basedOn w:val="Normal"/>
    <w:rsid w:val="005E5DA9"/>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55">
    <w:name w:val="xl55"/>
    <w:basedOn w:val="Normal"/>
    <w:rsid w:val="005E5DA9"/>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xl56">
    <w:name w:val="xl56"/>
    <w:basedOn w:val="Normal"/>
    <w:rsid w:val="005E5DA9"/>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xl57">
    <w:name w:val="xl57"/>
    <w:basedOn w:val="Normal"/>
    <w:rsid w:val="005E5DA9"/>
    <w:pPr>
      <w:pBdr>
        <w:bottom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val="tr-TR" w:eastAsia="tr-TR"/>
    </w:rPr>
  </w:style>
  <w:style w:type="paragraph" w:customStyle="1" w:styleId="HARITA">
    <w:name w:val="HARITA"/>
    <w:basedOn w:val="Index1"/>
    <w:rsid w:val="005E5DA9"/>
  </w:style>
  <w:style w:type="paragraph" w:styleId="Index1">
    <w:name w:val="index 1"/>
    <w:basedOn w:val="Normal"/>
    <w:next w:val="Normal"/>
    <w:autoRedefine/>
    <w:uiPriority w:val="99"/>
    <w:semiHidden/>
    <w:rsid w:val="005E5DA9"/>
    <w:pPr>
      <w:spacing w:after="0" w:line="240" w:lineRule="auto"/>
      <w:ind w:left="220" w:hanging="220"/>
    </w:pPr>
    <w:rPr>
      <w:rFonts w:ascii="Times New Roman" w:eastAsia="Times New Roman" w:hAnsi="Times New Roman" w:cs="Times New Roman"/>
      <w:szCs w:val="20"/>
    </w:rPr>
  </w:style>
  <w:style w:type="paragraph" w:customStyle="1" w:styleId="FOTOGRAF">
    <w:name w:val="FOTOGRAF"/>
    <w:basedOn w:val="Normal"/>
    <w:autoRedefine/>
    <w:rsid w:val="005E5DA9"/>
    <w:pPr>
      <w:widowControl w:val="0"/>
      <w:spacing w:after="0" w:line="24" w:lineRule="atLeast"/>
      <w:jc w:val="both"/>
    </w:pPr>
    <w:rPr>
      <w:rFonts w:ascii="Arial" w:eastAsia="Times New Roman" w:hAnsi="Arial" w:cs="Arial"/>
      <w:b/>
      <w:bCs/>
      <w:sz w:val="24"/>
      <w:szCs w:val="24"/>
      <w:lang w:val="tr-TR"/>
    </w:rPr>
  </w:style>
  <w:style w:type="paragraph" w:customStyle="1" w:styleId="1CharCharChar">
    <w:name w:val="1 Char Char Char"/>
    <w:basedOn w:val="Normal"/>
    <w:rsid w:val="005E5DA9"/>
    <w:pPr>
      <w:widowControl w:val="0"/>
      <w:spacing w:after="0" w:line="240" w:lineRule="auto"/>
      <w:jc w:val="both"/>
    </w:pPr>
    <w:rPr>
      <w:rFonts w:ascii="Times New Roman" w:hAnsi="Times New Roman" w:cs="Times New Roman"/>
      <w:kern w:val="2"/>
      <w:sz w:val="21"/>
      <w:szCs w:val="21"/>
      <w:lang w:eastAsia="zh-CN"/>
    </w:rPr>
  </w:style>
  <w:style w:type="character" w:customStyle="1" w:styleId="BodyTextCharCharChar1CharCharCharCharCharChar">
    <w:name w:val="Body Text Char Char Char1 Char Char Char Char Char Char"/>
    <w:rsid w:val="005E5DA9"/>
    <w:rPr>
      <w:sz w:val="18"/>
      <w:lang w:val="en-US" w:eastAsia="tr-TR" w:bidi="ar-SA"/>
    </w:rPr>
  </w:style>
  <w:style w:type="character" w:customStyle="1" w:styleId="NormalwithoutIntendCharCharChar">
    <w:name w:val="Normal without Intend Char Char Char"/>
    <w:rsid w:val="005E5DA9"/>
    <w:rPr>
      <w:rFonts w:ascii="Arial" w:hAnsi="Arial" w:cs="Arial"/>
      <w:kern w:val="22"/>
      <w:sz w:val="24"/>
      <w:szCs w:val="22"/>
      <w:lang w:val="tr-TR" w:eastAsia="en-US" w:bidi="ar-SA"/>
    </w:rPr>
  </w:style>
  <w:style w:type="paragraph" w:customStyle="1" w:styleId="style2">
    <w:name w:val="style2"/>
    <w:basedOn w:val="Normal"/>
    <w:rsid w:val="005E5DA9"/>
    <w:pPr>
      <w:spacing w:before="100" w:beforeAutospacing="1" w:after="100" w:afterAutospacing="1" w:line="240" w:lineRule="auto"/>
    </w:pPr>
    <w:rPr>
      <w:rFonts w:ascii="Arial" w:eastAsia="Times New Roman" w:hAnsi="Arial" w:cs="Arial"/>
      <w:sz w:val="21"/>
      <w:szCs w:val="21"/>
      <w:lang w:val="tr-TR" w:eastAsia="tr-TR"/>
    </w:rPr>
  </w:style>
  <w:style w:type="paragraph" w:customStyle="1" w:styleId="metin01">
    <w:name w:val="metin01"/>
    <w:basedOn w:val="Normal"/>
    <w:rsid w:val="005E5DA9"/>
    <w:pPr>
      <w:spacing w:before="100" w:beforeAutospacing="1" w:after="100" w:afterAutospacing="1" w:line="240" w:lineRule="auto"/>
    </w:pPr>
    <w:rPr>
      <w:rFonts w:ascii="Verdana" w:eastAsia="Times New Roman" w:hAnsi="Verdana" w:cs="Times New Roman"/>
      <w:color w:val="000000"/>
      <w:sz w:val="21"/>
      <w:szCs w:val="21"/>
      <w:lang w:val="tr-TR" w:eastAsia="tr-TR"/>
    </w:rPr>
  </w:style>
  <w:style w:type="paragraph" w:customStyle="1" w:styleId="baslik03">
    <w:name w:val="baslik03"/>
    <w:basedOn w:val="Normal"/>
    <w:rsid w:val="005E5DA9"/>
    <w:pPr>
      <w:spacing w:before="100" w:beforeAutospacing="1" w:after="100" w:afterAutospacing="1" w:line="240" w:lineRule="auto"/>
    </w:pPr>
    <w:rPr>
      <w:rFonts w:ascii="Verdana" w:eastAsia="Times New Roman" w:hAnsi="Verdana" w:cs="Times New Roman"/>
      <w:b/>
      <w:bCs/>
      <w:color w:val="990000"/>
      <w:sz w:val="19"/>
      <w:szCs w:val="19"/>
      <w:lang w:val="tr-TR" w:eastAsia="tr-TR"/>
    </w:rPr>
  </w:style>
  <w:style w:type="character" w:customStyle="1" w:styleId="metin011">
    <w:name w:val="metin011"/>
    <w:rsid w:val="005E5DA9"/>
    <w:rPr>
      <w:rFonts w:ascii="Verdana" w:hAnsi="Verdana" w:hint="default"/>
      <w:b w:val="0"/>
      <w:bCs w:val="0"/>
      <w:i w:val="0"/>
      <w:iCs w:val="0"/>
      <w:smallCaps w:val="0"/>
      <w:color w:val="000000"/>
      <w:sz w:val="21"/>
      <w:szCs w:val="21"/>
    </w:rPr>
  </w:style>
  <w:style w:type="character" w:customStyle="1" w:styleId="text2">
    <w:name w:val="text2"/>
    <w:rsid w:val="005E5DA9"/>
    <w:rPr>
      <w:rFonts w:ascii="Arial" w:hAnsi="Arial" w:cs="Arial" w:hint="default"/>
      <w:sz w:val="19"/>
      <w:szCs w:val="19"/>
    </w:rPr>
  </w:style>
  <w:style w:type="paragraph" w:customStyle="1" w:styleId="CaptionSekilLeft">
    <w:name w:val="Caption_SekilLeft"/>
    <w:basedOn w:val="CaptionSekil"/>
    <w:rsid w:val="005E5DA9"/>
  </w:style>
  <w:style w:type="paragraph" w:styleId="TOC6">
    <w:name w:val="toc 6"/>
    <w:basedOn w:val="Normal"/>
    <w:next w:val="Normal"/>
    <w:autoRedefine/>
    <w:uiPriority w:val="39"/>
    <w:qFormat/>
    <w:rsid w:val="005E5DA9"/>
    <w:pPr>
      <w:spacing w:after="0" w:line="240" w:lineRule="auto"/>
      <w:ind w:left="1200"/>
    </w:pPr>
    <w:rPr>
      <w:rFonts w:ascii="Times New Roman" w:eastAsia="Times New Roman" w:hAnsi="Times New Roman" w:cs="Times New Roman"/>
      <w:sz w:val="24"/>
      <w:szCs w:val="24"/>
      <w:lang w:val="tr-TR" w:eastAsia="tr-TR"/>
    </w:rPr>
  </w:style>
  <w:style w:type="paragraph" w:styleId="TOC7">
    <w:name w:val="toc 7"/>
    <w:basedOn w:val="Normal"/>
    <w:next w:val="Normal"/>
    <w:autoRedefine/>
    <w:uiPriority w:val="39"/>
    <w:rsid w:val="005E5DA9"/>
    <w:pPr>
      <w:spacing w:after="0" w:line="240" w:lineRule="auto"/>
      <w:ind w:left="1440"/>
    </w:pPr>
    <w:rPr>
      <w:rFonts w:ascii="Times New Roman" w:eastAsia="Times New Roman" w:hAnsi="Times New Roman" w:cs="Times New Roman"/>
      <w:sz w:val="24"/>
      <w:szCs w:val="24"/>
      <w:lang w:val="tr-TR" w:eastAsia="tr-TR"/>
    </w:rPr>
  </w:style>
  <w:style w:type="paragraph" w:styleId="TOC8">
    <w:name w:val="toc 8"/>
    <w:basedOn w:val="Normal"/>
    <w:next w:val="Normal"/>
    <w:autoRedefine/>
    <w:uiPriority w:val="39"/>
    <w:rsid w:val="005E5DA9"/>
    <w:pPr>
      <w:spacing w:after="0" w:line="240" w:lineRule="auto"/>
      <w:ind w:left="1680"/>
    </w:pPr>
    <w:rPr>
      <w:rFonts w:ascii="Times New Roman" w:eastAsia="Times New Roman" w:hAnsi="Times New Roman" w:cs="Times New Roman"/>
      <w:sz w:val="24"/>
      <w:szCs w:val="24"/>
      <w:lang w:val="tr-TR" w:eastAsia="tr-TR"/>
    </w:rPr>
  </w:style>
  <w:style w:type="paragraph" w:styleId="TOC9">
    <w:name w:val="toc 9"/>
    <w:basedOn w:val="Normal"/>
    <w:next w:val="Normal"/>
    <w:autoRedefine/>
    <w:uiPriority w:val="39"/>
    <w:rsid w:val="005E5DA9"/>
    <w:pPr>
      <w:spacing w:after="0" w:line="240" w:lineRule="auto"/>
      <w:ind w:left="1920"/>
    </w:pPr>
    <w:rPr>
      <w:rFonts w:ascii="Times New Roman" w:eastAsia="Times New Roman" w:hAnsi="Times New Roman" w:cs="Times New Roman"/>
      <w:sz w:val="24"/>
      <w:szCs w:val="24"/>
      <w:lang w:val="tr-TR" w:eastAsia="tr-TR"/>
    </w:rPr>
  </w:style>
  <w:style w:type="character" w:customStyle="1" w:styleId="BodyTextCharCharChar1CharCharCharCharCharCharChar">
    <w:name w:val="Body Text Char Char Char1 Char Char Char Char Char Char Char"/>
    <w:rsid w:val="005E5DA9"/>
    <w:rPr>
      <w:sz w:val="18"/>
      <w:lang w:val="en-US" w:eastAsia="tr-TR" w:bidi="ar-SA"/>
    </w:rPr>
  </w:style>
  <w:style w:type="character" w:customStyle="1" w:styleId="aspmaker1">
    <w:name w:val="aspmaker1"/>
    <w:rsid w:val="005E5DA9"/>
    <w:rPr>
      <w:rFonts w:ascii="Verdana" w:hAnsi="Verdana" w:hint="default"/>
      <w:sz w:val="20"/>
      <w:szCs w:val="20"/>
    </w:rPr>
  </w:style>
  <w:style w:type="character" w:customStyle="1" w:styleId="NormalWebChar">
    <w:name w:val="Normal (Web) Char"/>
    <w:aliases w:val=" Char Char Char"/>
    <w:link w:val="NormalWeb"/>
    <w:uiPriority w:val="99"/>
    <w:rsid w:val="005E5DA9"/>
    <w:rPr>
      <w:rFonts w:ascii="Times New Roman" w:eastAsiaTheme="minorEastAsia" w:hAnsi="Times New Roman" w:cs="Times New Roman"/>
      <w:sz w:val="24"/>
      <w:szCs w:val="24"/>
      <w:lang w:eastAsia="tr-TR"/>
    </w:rPr>
  </w:style>
  <w:style w:type="character" w:customStyle="1" w:styleId="NormalwithoutIntendCharCharCharChar">
    <w:name w:val="Normal without Intend Char Char Char Char"/>
    <w:rsid w:val="005E5DA9"/>
    <w:rPr>
      <w:rFonts w:ascii="Arial" w:hAnsi="Arial" w:cs="Arial"/>
      <w:kern w:val="22"/>
      <w:sz w:val="24"/>
      <w:szCs w:val="22"/>
      <w:lang w:val="tr-TR" w:eastAsia="en-US" w:bidi="ar-SA"/>
    </w:rPr>
  </w:style>
  <w:style w:type="paragraph" w:customStyle="1" w:styleId="FOTOGRAFChar">
    <w:name w:val="FOTOGRAF Char"/>
    <w:basedOn w:val="Normal"/>
    <w:link w:val="FOTOGRAFCharChar"/>
    <w:autoRedefine/>
    <w:rsid w:val="005E5DA9"/>
    <w:pPr>
      <w:spacing w:after="0" w:line="240" w:lineRule="auto"/>
      <w:jc w:val="both"/>
    </w:pPr>
    <w:rPr>
      <w:rFonts w:ascii="Arial" w:eastAsia="Times New Roman" w:hAnsi="Arial" w:cs="Times New Roman"/>
      <w:b/>
      <w:bCs/>
      <w:sz w:val="20"/>
      <w:szCs w:val="20"/>
      <w:lang w:val="tr-TR"/>
    </w:rPr>
  </w:style>
  <w:style w:type="character" w:customStyle="1" w:styleId="FOTOGRAFCharChar">
    <w:name w:val="FOTOGRAF Char Char"/>
    <w:link w:val="FOTOGRAFChar"/>
    <w:rsid w:val="005E5DA9"/>
    <w:rPr>
      <w:rFonts w:ascii="Arial" w:eastAsia="Times New Roman" w:hAnsi="Arial" w:cs="Times New Roman"/>
      <w:b/>
      <w:bCs/>
      <w:sz w:val="20"/>
      <w:szCs w:val="20"/>
    </w:rPr>
  </w:style>
  <w:style w:type="character" w:customStyle="1" w:styleId="CaptionChar">
    <w:name w:val="Caption Char"/>
    <w:aliases w:val="Resim Yazısı Char Char Char Char Char Char Char Char Char Char Char,Resim Yazısı Char Char Char Char Char Char Char Char Char Char1,Resim Yazısı Char Char Char Char Char Char Char Char Char1,resim yazisi Char,Resim Yazısı Char Char Char"/>
    <w:link w:val="Caption"/>
    <w:uiPriority w:val="35"/>
    <w:locked/>
    <w:rsid w:val="005E5DA9"/>
    <w:rPr>
      <w:rFonts w:ascii="Times New Roman" w:eastAsia="Calibri" w:hAnsi="Times New Roman" w:cs="Times New Roman"/>
      <w:b/>
      <w:iCs/>
      <w:sz w:val="24"/>
      <w:szCs w:val="18"/>
    </w:rPr>
  </w:style>
  <w:style w:type="paragraph" w:customStyle="1" w:styleId="NormalwithoutIntendCharCharCharCharChar">
    <w:name w:val="Normal without Intend Char Char Char Char Char"/>
    <w:basedOn w:val="Normal"/>
    <w:link w:val="NormalwithoutIntendCharCharCharCharCharChar"/>
    <w:rsid w:val="005E5DA9"/>
    <w:pPr>
      <w:spacing w:after="120" w:line="360" w:lineRule="auto"/>
      <w:jc w:val="both"/>
    </w:pPr>
    <w:rPr>
      <w:rFonts w:ascii="Arial" w:eastAsia="Times New Roman" w:hAnsi="Arial" w:cs="Times New Roman"/>
      <w:kern w:val="22"/>
      <w:sz w:val="24"/>
      <w:szCs w:val="20"/>
      <w:lang w:val="tr-TR"/>
    </w:rPr>
  </w:style>
  <w:style w:type="character" w:customStyle="1" w:styleId="NormalwithoutIntendCharCharCharCharCharChar">
    <w:name w:val="Normal without Intend Char Char Char Char Char Char"/>
    <w:link w:val="NormalwithoutIntendCharCharCharCharChar"/>
    <w:rsid w:val="005E5DA9"/>
    <w:rPr>
      <w:rFonts w:ascii="Arial" w:eastAsia="Times New Roman" w:hAnsi="Arial" w:cs="Times New Roman"/>
      <w:kern w:val="22"/>
      <w:sz w:val="24"/>
      <w:szCs w:val="20"/>
    </w:rPr>
  </w:style>
  <w:style w:type="character" w:customStyle="1" w:styleId="FOTOGRAFCharCharChar">
    <w:name w:val="FOTOGRAF Char Char Char"/>
    <w:rsid w:val="005E5DA9"/>
    <w:rPr>
      <w:rFonts w:ascii="Arial" w:hAnsi="Arial" w:cs="Arial"/>
      <w:b/>
      <w:bCs/>
      <w:lang w:val="tr-TR" w:eastAsia="en-US" w:bidi="ar-SA"/>
    </w:rPr>
  </w:style>
  <w:style w:type="character" w:customStyle="1" w:styleId="Char1">
    <w:name w:val="Char1"/>
    <w:rsid w:val="005E5DA9"/>
    <w:rPr>
      <w:color w:val="000000"/>
      <w:sz w:val="24"/>
      <w:szCs w:val="24"/>
      <w:lang w:val="tr-TR" w:eastAsia="tr-TR" w:bidi="ar-SA"/>
    </w:rPr>
  </w:style>
  <w:style w:type="paragraph" w:styleId="z-TopofForm">
    <w:name w:val="HTML Top of Form"/>
    <w:basedOn w:val="Normal"/>
    <w:next w:val="Normal"/>
    <w:link w:val="z-TopofFormChar"/>
    <w:hidden/>
    <w:uiPriority w:val="99"/>
    <w:rsid w:val="005E5DA9"/>
    <w:pPr>
      <w:pBdr>
        <w:bottom w:val="single" w:sz="6" w:space="1" w:color="auto"/>
      </w:pBdr>
      <w:spacing w:after="0" w:line="240" w:lineRule="auto"/>
      <w:jc w:val="center"/>
    </w:pPr>
    <w:rPr>
      <w:rFonts w:ascii="Arial" w:eastAsia="Times New Roman" w:hAnsi="Arial" w:cs="Times New Roman"/>
      <w:vanish/>
      <w:sz w:val="16"/>
      <w:szCs w:val="16"/>
      <w:lang w:val="tr-TR"/>
    </w:rPr>
  </w:style>
  <w:style w:type="character" w:customStyle="1" w:styleId="z-TopofFormChar">
    <w:name w:val="z-Top of Form Char"/>
    <w:basedOn w:val="DefaultParagraphFont"/>
    <w:link w:val="z-TopofForm"/>
    <w:uiPriority w:val="99"/>
    <w:rsid w:val="005E5DA9"/>
    <w:rPr>
      <w:rFonts w:ascii="Arial" w:eastAsia="Times New Roman" w:hAnsi="Arial" w:cs="Times New Roman"/>
      <w:vanish/>
      <w:sz w:val="16"/>
      <w:szCs w:val="16"/>
    </w:rPr>
  </w:style>
  <w:style w:type="paragraph" w:styleId="z-BottomofForm">
    <w:name w:val="HTML Bottom of Form"/>
    <w:basedOn w:val="Normal"/>
    <w:next w:val="Normal"/>
    <w:link w:val="z-BottomofFormChar"/>
    <w:hidden/>
    <w:rsid w:val="005E5DA9"/>
    <w:pPr>
      <w:pBdr>
        <w:top w:val="single" w:sz="6" w:space="1" w:color="auto"/>
      </w:pBdr>
      <w:spacing w:after="0" w:line="240" w:lineRule="auto"/>
      <w:jc w:val="center"/>
    </w:pPr>
    <w:rPr>
      <w:rFonts w:ascii="Arial" w:eastAsia="Times New Roman" w:hAnsi="Arial" w:cs="Times New Roman"/>
      <w:vanish/>
      <w:sz w:val="16"/>
      <w:szCs w:val="16"/>
      <w:lang w:val="tr-TR"/>
    </w:rPr>
  </w:style>
  <w:style w:type="character" w:customStyle="1" w:styleId="z-BottomofFormChar">
    <w:name w:val="z-Bottom of Form Char"/>
    <w:basedOn w:val="DefaultParagraphFont"/>
    <w:link w:val="z-BottomofForm"/>
    <w:rsid w:val="005E5DA9"/>
    <w:rPr>
      <w:rFonts w:ascii="Arial" w:eastAsia="Times New Roman" w:hAnsi="Arial" w:cs="Times New Roman"/>
      <w:vanish/>
      <w:sz w:val="16"/>
      <w:szCs w:val="16"/>
    </w:rPr>
  </w:style>
  <w:style w:type="character" w:customStyle="1" w:styleId="values1">
    <w:name w:val="values1"/>
    <w:rsid w:val="005E5DA9"/>
    <w:rPr>
      <w:rFonts w:ascii="Verdana" w:hAnsi="Verdana" w:hint="default"/>
      <w:b w:val="0"/>
      <w:bCs w:val="0"/>
      <w:color w:val="565656"/>
      <w:sz w:val="20"/>
      <w:szCs w:val="20"/>
    </w:rPr>
  </w:style>
  <w:style w:type="character" w:customStyle="1" w:styleId="lbl11">
    <w:name w:val="lbl11"/>
    <w:rsid w:val="005E5DA9"/>
    <w:rPr>
      <w:rFonts w:ascii="Arial" w:hAnsi="Arial" w:cs="Arial" w:hint="default"/>
      <w:b/>
      <w:bCs/>
      <w:color w:val="262626"/>
      <w:sz w:val="22"/>
      <w:szCs w:val="22"/>
    </w:rPr>
  </w:style>
  <w:style w:type="character" w:customStyle="1" w:styleId="BodyTextCharCharChar1CharCharCharCharCharCharCharCharChar">
    <w:name w:val="Body Text Char Char Char1 Char Char Char Char Char Char Char Char Char"/>
    <w:rsid w:val="005E5DA9"/>
    <w:rPr>
      <w:sz w:val="18"/>
      <w:lang w:val="en-US" w:eastAsia="tr-TR" w:bidi="ar-SA"/>
    </w:rPr>
  </w:style>
  <w:style w:type="paragraph" w:customStyle="1" w:styleId="CoverClientName">
    <w:name w:val="CoverClientName"/>
    <w:basedOn w:val="Normal"/>
    <w:next w:val="Normal"/>
    <w:rsid w:val="005E5DA9"/>
    <w:pPr>
      <w:overflowPunct w:val="0"/>
      <w:autoSpaceDE w:val="0"/>
      <w:autoSpaceDN w:val="0"/>
      <w:adjustRightInd w:val="0"/>
      <w:spacing w:after="480" w:line="264" w:lineRule="auto"/>
      <w:textAlignment w:val="baseline"/>
    </w:pPr>
    <w:rPr>
      <w:rFonts w:ascii="Book Antiqua" w:eastAsia="Times New Roman" w:hAnsi="Book Antiqua" w:cs="Times New Roman"/>
      <w:szCs w:val="20"/>
      <w:lang w:val="en-GB"/>
    </w:rPr>
  </w:style>
  <w:style w:type="character" w:customStyle="1" w:styleId="hCharChar">
    <w:name w:val="h Char Char"/>
    <w:semiHidden/>
    <w:rsid w:val="005E5DA9"/>
    <w:rPr>
      <w:sz w:val="22"/>
      <w:lang w:val="en-US" w:eastAsia="en-US" w:bidi="ar-SA"/>
    </w:rPr>
  </w:style>
  <w:style w:type="paragraph" w:customStyle="1" w:styleId="1CharCharCharChar">
    <w:name w:val="1 Char Char Char Char"/>
    <w:basedOn w:val="Normal"/>
    <w:rsid w:val="005E5DA9"/>
    <w:pPr>
      <w:widowControl w:val="0"/>
      <w:spacing w:after="0" w:line="240" w:lineRule="auto"/>
      <w:jc w:val="both"/>
    </w:pPr>
    <w:rPr>
      <w:rFonts w:ascii="Times New Roman" w:hAnsi="Times New Roman" w:cs="Times New Roman"/>
      <w:kern w:val="2"/>
      <w:sz w:val="21"/>
      <w:szCs w:val="21"/>
      <w:lang w:eastAsia="zh-CN"/>
    </w:rPr>
  </w:style>
  <w:style w:type="character" w:customStyle="1" w:styleId="ResimYazsCharCharCharCharCharCharCharCharCharCharChar1">
    <w:name w:val="Resim Yazısı Char Char Char Char Char Char Char Char Char Char Char1"/>
    <w:aliases w:val="Resim Yazısı Char Char Char Char Char Char Char Char Char Char Char Char Char"/>
    <w:locked/>
    <w:rsid w:val="005E5DA9"/>
    <w:rPr>
      <w:b/>
      <w:bCs/>
      <w:lang w:val="en-US" w:eastAsia="en-US" w:bidi="ar-SA"/>
    </w:rPr>
  </w:style>
  <w:style w:type="character" w:customStyle="1" w:styleId="ft15">
    <w:name w:val="ft15"/>
    <w:rsid w:val="005E5DA9"/>
  </w:style>
  <w:style w:type="paragraph" w:customStyle="1" w:styleId="stil0">
    <w:name w:val="stil"/>
    <w:basedOn w:val="Normal"/>
    <w:rsid w:val="005E5DA9"/>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Char2">
    <w:name w:val="Char2"/>
    <w:rsid w:val="005E5DA9"/>
    <w:rPr>
      <w:color w:val="000000"/>
      <w:sz w:val="24"/>
      <w:szCs w:val="24"/>
      <w:lang w:val="tr-TR" w:eastAsia="tr-TR" w:bidi="ar-SA"/>
    </w:rPr>
  </w:style>
  <w:style w:type="character" w:customStyle="1" w:styleId="CharCharChar1">
    <w:name w:val="Char Char Char1"/>
    <w:rsid w:val="005E5DA9"/>
    <w:rPr>
      <w:color w:val="000000"/>
      <w:sz w:val="24"/>
      <w:szCs w:val="24"/>
      <w:lang w:val="tr-TR" w:eastAsia="tr-TR" w:bidi="ar-SA"/>
    </w:rPr>
  </w:style>
  <w:style w:type="character" w:customStyle="1" w:styleId="Char11">
    <w:name w:val="Char11"/>
    <w:rsid w:val="005E5DA9"/>
    <w:rPr>
      <w:color w:val="000000"/>
      <w:sz w:val="24"/>
      <w:szCs w:val="24"/>
      <w:lang w:val="tr-TR" w:eastAsia="tr-TR" w:bidi="ar-SA"/>
    </w:rPr>
  </w:style>
  <w:style w:type="character" w:customStyle="1" w:styleId="CharChar4">
    <w:name w:val="Char Char4"/>
    <w:rsid w:val="005E5DA9"/>
    <w:rPr>
      <w:rFonts w:ascii="Arial" w:hAnsi="Arial"/>
      <w:b/>
      <w:sz w:val="22"/>
      <w:lang w:val="en-US" w:eastAsia="en-US" w:bidi="ar-SA"/>
    </w:rPr>
  </w:style>
  <w:style w:type="character" w:customStyle="1" w:styleId="NormalwithoutIntendCharCharCharCharCharCharChar">
    <w:name w:val="Normal without Intend Char Char Char Char Char Char Char"/>
    <w:rsid w:val="005E5DA9"/>
    <w:rPr>
      <w:rFonts w:ascii="Arial" w:hAnsi="Arial" w:cs="Arial"/>
      <w:kern w:val="22"/>
      <w:sz w:val="24"/>
      <w:szCs w:val="22"/>
      <w:lang w:eastAsia="en-US"/>
    </w:rPr>
  </w:style>
  <w:style w:type="character" w:customStyle="1" w:styleId="FOTOGRAFCharCharCharChar">
    <w:name w:val="FOTOGRAF Char Char Char Char"/>
    <w:rsid w:val="005E5DA9"/>
    <w:rPr>
      <w:rFonts w:ascii="Arial" w:hAnsi="Arial" w:cs="Arial"/>
      <w:b/>
      <w:bCs/>
      <w:sz w:val="22"/>
      <w:lang w:eastAsia="en-US"/>
    </w:rPr>
  </w:style>
  <w:style w:type="character" w:customStyle="1" w:styleId="BodyTextCharCharChar1CharCharCharCharCharCharCharCharCharCharCharCharCharCharCharCharCharC">
    <w:name w:val="Body Text Char Char Char1 Char Char Char Char Char Char Char Char Char Char Char Char Char Char Char Char Char C"/>
    <w:rsid w:val="005E5DA9"/>
    <w:rPr>
      <w:sz w:val="18"/>
      <w:lang w:val="en-US" w:eastAsia="tr-TR" w:bidi="ar-SA"/>
    </w:rPr>
  </w:style>
  <w:style w:type="table" w:styleId="TableContemporary">
    <w:name w:val="Table Contemporary"/>
    <w:basedOn w:val="TableNormal"/>
    <w:rsid w:val="005E5DA9"/>
    <w:pPr>
      <w:spacing w:after="0" w:line="240" w:lineRule="auto"/>
    </w:pPr>
    <w:rPr>
      <w:rFonts w:ascii="Times New Roman" w:eastAsia="Times New Roman" w:hAnsi="Times New Roman" w:cs="Times New Roman"/>
      <w:sz w:val="20"/>
      <w:szCs w:val="20"/>
      <w:lang w:eastAsia="tr-T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nospacing0">
    <w:name w:val="nospacing"/>
    <w:basedOn w:val="Normal"/>
    <w:rsid w:val="005E5DA9"/>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ekil0">
    <w:name w:val="Şekil"/>
    <w:basedOn w:val="BodyText"/>
    <w:link w:val="ekilChar"/>
    <w:autoRedefine/>
    <w:qFormat/>
    <w:rsid w:val="00EF7FBE"/>
    <w:pPr>
      <w:keepNext/>
      <w:widowControl/>
      <w:autoSpaceDE/>
      <w:autoSpaceDN/>
      <w:spacing w:before="240" w:after="120" w:line="360" w:lineRule="auto"/>
      <w:ind w:left="1134" w:hanging="1134"/>
      <w:jc w:val="center"/>
    </w:pPr>
    <w:rPr>
      <w:rFonts w:ascii="Arial" w:hAnsi="Arial"/>
    </w:rPr>
  </w:style>
  <w:style w:type="character" w:customStyle="1" w:styleId="ekilChar">
    <w:name w:val="Şekil Char"/>
    <w:link w:val="ekil0"/>
    <w:rsid w:val="00EF7FBE"/>
    <w:rPr>
      <w:rFonts w:ascii="Arial" w:eastAsia="Times New Roman" w:hAnsi="Arial" w:cs="Times New Roman"/>
      <w:sz w:val="20"/>
      <w:szCs w:val="20"/>
      <w:lang w:val="en-US"/>
    </w:rPr>
  </w:style>
  <w:style w:type="paragraph" w:customStyle="1" w:styleId="stBalk1">
    <w:name w:val="Üst Başlık 1"/>
    <w:basedOn w:val="Heading1"/>
    <w:next w:val="Normal"/>
    <w:rsid w:val="005E5DA9"/>
    <w:pPr>
      <w:keepLines/>
      <w:numPr>
        <w:numId w:val="17"/>
      </w:numPr>
      <w:tabs>
        <w:tab w:val="num" w:pos="643"/>
      </w:tabs>
      <w:spacing w:after="0" w:line="288" w:lineRule="auto"/>
      <w:ind w:left="360" w:hanging="360"/>
      <w:jc w:val="both"/>
    </w:pPr>
    <w:rPr>
      <w:rFonts w:ascii="Arial" w:hAnsi="Arial" w:cs="Arial"/>
      <w:b w:val="0"/>
      <w:smallCaps w:val="0"/>
      <w:spacing w:val="-4"/>
      <w:kern w:val="32"/>
      <w:szCs w:val="32"/>
      <w:lang w:val="tr-TR"/>
    </w:rPr>
  </w:style>
  <w:style w:type="paragraph" w:customStyle="1" w:styleId="Foto">
    <w:name w:val="Foto"/>
    <w:basedOn w:val="Normal"/>
    <w:next w:val="Normal"/>
    <w:link w:val="FotoChar"/>
    <w:rsid w:val="005E5DA9"/>
    <w:pPr>
      <w:keepNext/>
      <w:spacing w:before="240" w:after="240" w:line="288" w:lineRule="auto"/>
      <w:jc w:val="both"/>
    </w:pPr>
    <w:rPr>
      <w:rFonts w:ascii="Arial" w:eastAsia="Times New Roman" w:hAnsi="Arial" w:cs="Times New Roman"/>
      <w:sz w:val="24"/>
      <w:szCs w:val="24"/>
      <w:lang w:val="tr-TR"/>
    </w:rPr>
  </w:style>
  <w:style w:type="character" w:customStyle="1" w:styleId="FotoChar">
    <w:name w:val="Foto Char"/>
    <w:link w:val="Foto"/>
    <w:rsid w:val="005E5DA9"/>
    <w:rPr>
      <w:rFonts w:ascii="Arial" w:eastAsia="Times New Roman" w:hAnsi="Arial" w:cs="Times New Roman"/>
      <w:sz w:val="24"/>
      <w:szCs w:val="24"/>
    </w:rPr>
  </w:style>
  <w:style w:type="paragraph" w:customStyle="1" w:styleId="Header1">
    <w:name w:val="Header1"/>
    <w:basedOn w:val="Normal"/>
    <w:rsid w:val="005E5DA9"/>
    <w:pPr>
      <w:keepNext/>
      <w:widowControl w:val="0"/>
      <w:overflowPunct w:val="0"/>
      <w:autoSpaceDE w:val="0"/>
      <w:autoSpaceDN w:val="0"/>
      <w:adjustRightInd w:val="0"/>
      <w:spacing w:before="240" w:after="240"/>
      <w:jc w:val="center"/>
      <w:textAlignment w:val="baseline"/>
    </w:pPr>
    <w:rPr>
      <w:rFonts w:ascii="Times New Roman Bold" w:eastAsia="Times New Roman" w:hAnsi="Times New Roman Bold" w:cs="Times New Roman"/>
      <w:b/>
      <w:smallCaps/>
      <w:color w:val="FF6600"/>
      <w:spacing w:val="-4"/>
      <w:sz w:val="36"/>
      <w:szCs w:val="24"/>
      <w:lang w:val="tr-TR"/>
    </w:rPr>
  </w:style>
  <w:style w:type="paragraph" w:styleId="ListNumber">
    <w:name w:val="List Number"/>
    <w:basedOn w:val="Normal"/>
    <w:uiPriority w:val="99"/>
    <w:rsid w:val="005E5DA9"/>
    <w:pPr>
      <w:keepNext/>
      <w:numPr>
        <w:numId w:val="16"/>
      </w:numPr>
      <w:spacing w:before="240" w:after="240" w:line="288" w:lineRule="auto"/>
      <w:jc w:val="both"/>
    </w:pPr>
    <w:rPr>
      <w:rFonts w:ascii="Arial" w:eastAsia="Times New Roman" w:hAnsi="Arial" w:cs="Times New Roman"/>
      <w:sz w:val="24"/>
      <w:szCs w:val="24"/>
      <w:lang w:val="tr-TR"/>
    </w:rPr>
  </w:style>
  <w:style w:type="paragraph" w:customStyle="1" w:styleId="stBalk2">
    <w:name w:val="Üst Başlık 2"/>
    <w:basedOn w:val="Heading2"/>
    <w:rsid w:val="005E5DA9"/>
    <w:pPr>
      <w:numPr>
        <w:numId w:val="18"/>
      </w:numPr>
      <w:tabs>
        <w:tab w:val="clear" w:pos="1080"/>
        <w:tab w:val="num" w:pos="360"/>
        <w:tab w:val="num" w:pos="720"/>
      </w:tabs>
      <w:spacing w:before="360" w:after="360" w:line="288" w:lineRule="auto"/>
      <w:ind w:left="181" w:hanging="360"/>
      <w:jc w:val="both"/>
    </w:pPr>
    <w:rPr>
      <w:rFonts w:ascii="Arial" w:hAnsi="Arial" w:cs="Arial"/>
      <w:b/>
      <w:bCs/>
      <w:i w:val="0"/>
      <w:iCs w:val="0"/>
      <w:spacing w:val="-4"/>
      <w:sz w:val="24"/>
      <w:szCs w:val="28"/>
      <w:lang w:val="tr-TR"/>
    </w:rPr>
  </w:style>
  <w:style w:type="paragraph" w:customStyle="1" w:styleId="stBalk">
    <w:name w:val="Üst Başlık"/>
    <w:basedOn w:val="Normal"/>
    <w:rsid w:val="005E5DA9"/>
    <w:pPr>
      <w:keepNext/>
      <w:numPr>
        <w:numId w:val="18"/>
      </w:numPr>
      <w:spacing w:before="360" w:after="360" w:line="288" w:lineRule="auto"/>
      <w:jc w:val="both"/>
    </w:pPr>
    <w:rPr>
      <w:rFonts w:ascii="Arial" w:eastAsia="Times New Roman" w:hAnsi="Arial" w:cs="Times New Roman"/>
      <w:sz w:val="24"/>
      <w:szCs w:val="24"/>
      <w:lang w:val="tr-TR"/>
    </w:rPr>
  </w:style>
  <w:style w:type="paragraph" w:styleId="List20">
    <w:name w:val="List 2"/>
    <w:basedOn w:val="Normal"/>
    <w:uiPriority w:val="99"/>
    <w:rsid w:val="005E5DA9"/>
    <w:pPr>
      <w:keepNext/>
      <w:numPr>
        <w:numId w:val="20"/>
      </w:numPr>
      <w:tabs>
        <w:tab w:val="clear" w:pos="1003"/>
        <w:tab w:val="num" w:pos="360"/>
      </w:tabs>
      <w:spacing w:before="240" w:after="240" w:line="288" w:lineRule="auto"/>
      <w:ind w:left="998" w:hanging="357"/>
      <w:jc w:val="both"/>
    </w:pPr>
    <w:rPr>
      <w:rFonts w:ascii="Arial" w:eastAsia="Times New Roman" w:hAnsi="Arial" w:cs="Times New Roman"/>
      <w:sz w:val="24"/>
      <w:szCs w:val="24"/>
      <w:lang w:val="tr-TR"/>
    </w:rPr>
  </w:style>
  <w:style w:type="paragraph" w:styleId="List">
    <w:name w:val="List"/>
    <w:basedOn w:val="Normal"/>
    <w:uiPriority w:val="99"/>
    <w:rsid w:val="005E5DA9"/>
    <w:pPr>
      <w:keepNext/>
      <w:numPr>
        <w:numId w:val="21"/>
      </w:numPr>
      <w:tabs>
        <w:tab w:val="clear" w:pos="720"/>
        <w:tab w:val="num" w:pos="360"/>
      </w:tabs>
      <w:spacing w:before="360" w:after="360" w:line="288" w:lineRule="auto"/>
      <w:ind w:left="0" w:firstLine="0"/>
      <w:jc w:val="both"/>
    </w:pPr>
    <w:rPr>
      <w:rFonts w:ascii="Arial" w:eastAsia="Times New Roman" w:hAnsi="Arial" w:cs="Times New Roman"/>
      <w:sz w:val="24"/>
      <w:szCs w:val="24"/>
      <w:lang w:val="tr-TR"/>
    </w:rPr>
  </w:style>
  <w:style w:type="paragraph" w:styleId="ListNumber2">
    <w:name w:val="List Number 2"/>
    <w:basedOn w:val="Normal"/>
    <w:rsid w:val="005E5DA9"/>
    <w:pPr>
      <w:keepNext/>
      <w:numPr>
        <w:numId w:val="19"/>
      </w:numPr>
      <w:spacing w:before="120" w:after="120" w:line="288" w:lineRule="auto"/>
      <w:jc w:val="both"/>
    </w:pPr>
    <w:rPr>
      <w:rFonts w:ascii="Arial" w:eastAsia="Times New Roman" w:hAnsi="Arial" w:cs="Times New Roman"/>
      <w:sz w:val="24"/>
      <w:szCs w:val="24"/>
      <w:lang w:val="tr-TR"/>
    </w:rPr>
  </w:style>
  <w:style w:type="character" w:customStyle="1" w:styleId="sciname">
    <w:name w:val="sciname"/>
    <w:rsid w:val="005E5DA9"/>
    <w:rPr>
      <w:i/>
      <w:iCs/>
    </w:rPr>
  </w:style>
  <w:style w:type="paragraph" w:customStyle="1" w:styleId="Stil1">
    <w:name w:val="Stil 1"/>
    <w:basedOn w:val="TableofFigures"/>
    <w:link w:val="Stil1Char"/>
    <w:rsid w:val="005E5DA9"/>
    <w:pPr>
      <w:tabs>
        <w:tab w:val="right" w:leader="dot" w:pos="9060"/>
      </w:tabs>
      <w:spacing w:line="288" w:lineRule="auto"/>
      <w:ind w:left="480" w:hanging="480"/>
    </w:pPr>
    <w:rPr>
      <w:rFonts w:ascii="Arial" w:eastAsia="Times New Roman" w:hAnsi="Arial" w:cs="Times New Roman"/>
      <w:sz w:val="24"/>
      <w:szCs w:val="24"/>
    </w:rPr>
  </w:style>
  <w:style w:type="character" w:customStyle="1" w:styleId="Stil1Char">
    <w:name w:val="Stil 1 Char"/>
    <w:link w:val="Stil1"/>
    <w:rsid w:val="005E5DA9"/>
    <w:rPr>
      <w:rFonts w:ascii="Arial" w:eastAsia="Times New Roman" w:hAnsi="Arial" w:cs="Times New Roman"/>
      <w:sz w:val="24"/>
      <w:szCs w:val="24"/>
      <w:lang w:val="en-US"/>
    </w:rPr>
  </w:style>
  <w:style w:type="paragraph" w:customStyle="1" w:styleId="TezMetni">
    <w:name w:val="Tez Metni"/>
    <w:link w:val="TezMetniChar"/>
    <w:rsid w:val="005E5DA9"/>
    <w:pPr>
      <w:spacing w:after="240" w:line="360" w:lineRule="auto"/>
      <w:jc w:val="both"/>
    </w:pPr>
    <w:rPr>
      <w:rFonts w:ascii="Arial" w:eastAsia="Times New Roman" w:hAnsi="Arial" w:cs="Times New Roman"/>
      <w:sz w:val="24"/>
      <w:szCs w:val="24"/>
      <w:lang w:eastAsia="tr-TR"/>
    </w:rPr>
  </w:style>
  <w:style w:type="character" w:customStyle="1" w:styleId="TezMetniChar">
    <w:name w:val="Tez Metni Char"/>
    <w:link w:val="TezMetni"/>
    <w:rsid w:val="005E5DA9"/>
    <w:rPr>
      <w:rFonts w:ascii="Arial" w:eastAsia="Times New Roman" w:hAnsi="Arial" w:cs="Times New Roman"/>
      <w:sz w:val="24"/>
      <w:szCs w:val="24"/>
      <w:lang w:eastAsia="tr-TR"/>
    </w:rPr>
  </w:style>
  <w:style w:type="paragraph" w:customStyle="1" w:styleId="IkinciDereceBaslik">
    <w:name w:val="Ikinci Derece Baslik"/>
    <w:link w:val="IkinciDereceBaslikChar1"/>
    <w:rsid w:val="005E5DA9"/>
    <w:pPr>
      <w:tabs>
        <w:tab w:val="left" w:pos="576"/>
      </w:tabs>
      <w:spacing w:before="240" w:after="120" w:line="360" w:lineRule="auto"/>
      <w:ind w:left="576" w:hanging="576"/>
      <w:jc w:val="both"/>
    </w:pPr>
    <w:rPr>
      <w:rFonts w:ascii="Arial" w:eastAsia="Times New Roman" w:hAnsi="Arial" w:cs="Times New Roman"/>
      <w:b/>
      <w:sz w:val="24"/>
      <w:szCs w:val="24"/>
      <w:lang w:eastAsia="tr-TR"/>
    </w:rPr>
  </w:style>
  <w:style w:type="character" w:customStyle="1" w:styleId="IkinciDereceBaslikChar1">
    <w:name w:val="Ikinci Derece Baslik Char1"/>
    <w:link w:val="IkinciDereceBaslik"/>
    <w:rsid w:val="005E5DA9"/>
    <w:rPr>
      <w:rFonts w:ascii="Arial" w:eastAsia="Times New Roman" w:hAnsi="Arial" w:cs="Times New Roman"/>
      <w:b/>
      <w:sz w:val="24"/>
      <w:szCs w:val="24"/>
      <w:lang w:eastAsia="tr-TR"/>
    </w:rPr>
  </w:style>
  <w:style w:type="paragraph" w:customStyle="1" w:styleId="Drdncderecebaslik">
    <w:name w:val="Dördüncüderecebaslik"/>
    <w:basedOn w:val="ncderecebaslik"/>
    <w:link w:val="DrdncderecebaslikChar"/>
    <w:rsid w:val="005E5DA9"/>
  </w:style>
  <w:style w:type="paragraph" w:customStyle="1" w:styleId="ncderecebaslik">
    <w:name w:val="Üçüncü derece baslik"/>
    <w:basedOn w:val="Normal"/>
    <w:rsid w:val="005E5DA9"/>
    <w:pPr>
      <w:tabs>
        <w:tab w:val="left" w:pos="720"/>
      </w:tabs>
      <w:spacing w:after="240" w:line="240" w:lineRule="auto"/>
      <w:ind w:left="720" w:hanging="720"/>
    </w:pPr>
    <w:rPr>
      <w:rFonts w:ascii="Arial" w:eastAsia="Times New Roman" w:hAnsi="Arial" w:cs="Times New Roman"/>
      <w:b/>
      <w:sz w:val="24"/>
      <w:szCs w:val="20"/>
      <w:lang w:val="tr-TR" w:eastAsia="tr-TR"/>
    </w:rPr>
  </w:style>
  <w:style w:type="character" w:customStyle="1" w:styleId="DrdncderecebaslikChar">
    <w:name w:val="Dördüncüderecebaslik Char"/>
    <w:link w:val="Drdncderecebaslik"/>
    <w:rsid w:val="005E5DA9"/>
    <w:rPr>
      <w:rFonts w:ascii="Arial" w:eastAsia="Times New Roman" w:hAnsi="Arial" w:cs="Times New Roman"/>
      <w:b/>
      <w:sz w:val="24"/>
      <w:szCs w:val="20"/>
      <w:lang w:eastAsia="tr-TR"/>
    </w:rPr>
  </w:style>
  <w:style w:type="table" w:styleId="MediumGrid3-Accent2">
    <w:name w:val="Medium Grid 3 Accent 2"/>
    <w:basedOn w:val="TableNormal"/>
    <w:uiPriority w:val="69"/>
    <w:rsid w:val="005E5DA9"/>
    <w:pPr>
      <w:spacing w:after="0" w:line="240" w:lineRule="auto"/>
    </w:pPr>
    <w:rPr>
      <w:rFonts w:ascii="Calibri" w:eastAsia="Times New Roman" w:hAnsi="Calibri" w:cs="Times New Roman"/>
      <w:sz w:val="20"/>
      <w:szCs w:val="20"/>
      <w:lang w:eastAsia="tr-T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paragraph" w:customStyle="1" w:styleId="tablo">
    <w:name w:val="tablo"/>
    <w:basedOn w:val="Heading3"/>
    <w:next w:val="Normal"/>
    <w:link w:val="tabloChar"/>
    <w:qFormat/>
    <w:rsid w:val="005E5DA9"/>
    <w:pPr>
      <w:keepLines/>
      <w:numPr>
        <w:ilvl w:val="0"/>
        <w:numId w:val="22"/>
      </w:numPr>
      <w:spacing w:before="200" w:after="0" w:line="276" w:lineRule="auto"/>
    </w:pPr>
    <w:rPr>
      <w:b/>
      <w:bCs/>
      <w:i w:val="0"/>
      <w:iCs w:val="0"/>
      <w:color w:val="4F81BD"/>
      <w:sz w:val="24"/>
    </w:rPr>
  </w:style>
  <w:style w:type="character" w:customStyle="1" w:styleId="tabloChar">
    <w:name w:val="tablo Char"/>
    <w:link w:val="tablo"/>
    <w:rsid w:val="005E5DA9"/>
    <w:rPr>
      <w:rFonts w:ascii="Times New Roman" w:eastAsia="Times New Roman" w:hAnsi="Times New Roman" w:cs="Times New Roman"/>
      <w:b/>
      <w:bCs/>
      <w:color w:val="4F81BD"/>
      <w:sz w:val="24"/>
      <w:szCs w:val="20"/>
      <w:lang w:val="en-US"/>
    </w:rPr>
  </w:style>
  <w:style w:type="table" w:styleId="MediumGrid1-Accent2">
    <w:name w:val="Medium Grid 1 Accent 2"/>
    <w:basedOn w:val="TableNormal"/>
    <w:uiPriority w:val="67"/>
    <w:rsid w:val="005E5DA9"/>
    <w:pPr>
      <w:spacing w:after="0" w:line="240" w:lineRule="auto"/>
    </w:pPr>
    <w:rPr>
      <w:rFonts w:ascii="Calibri" w:eastAsia="Times New Roman" w:hAnsi="Calibri" w:cs="Times New Roman"/>
      <w:sz w:val="20"/>
      <w:szCs w:val="20"/>
      <w:lang w:eastAsia="tr-T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paragraph" w:customStyle="1" w:styleId="ekil">
    <w:name w:val="şekil"/>
    <w:basedOn w:val="Heading3"/>
    <w:next w:val="Normal"/>
    <w:link w:val="ekilChar0"/>
    <w:qFormat/>
    <w:rsid w:val="005E5DA9"/>
    <w:pPr>
      <w:keepLines/>
      <w:numPr>
        <w:ilvl w:val="0"/>
        <w:numId w:val="23"/>
      </w:numPr>
      <w:tabs>
        <w:tab w:val="left" w:pos="1134"/>
      </w:tabs>
      <w:spacing w:before="200" w:after="0" w:line="276" w:lineRule="auto"/>
      <w:ind w:left="1776"/>
    </w:pPr>
    <w:rPr>
      <w:b/>
      <w:bCs/>
      <w:i w:val="0"/>
      <w:iCs w:val="0"/>
      <w:color w:val="4F81BD"/>
      <w:sz w:val="24"/>
    </w:rPr>
  </w:style>
  <w:style w:type="character" w:customStyle="1" w:styleId="ekilChar0">
    <w:name w:val="şekil Char"/>
    <w:link w:val="ekil"/>
    <w:rsid w:val="005E5DA9"/>
    <w:rPr>
      <w:rFonts w:ascii="Times New Roman" w:eastAsia="Times New Roman" w:hAnsi="Times New Roman" w:cs="Times New Roman"/>
      <w:b/>
      <w:bCs/>
      <w:color w:val="4F81BD"/>
      <w:sz w:val="24"/>
      <w:szCs w:val="20"/>
      <w:lang w:val="en-US"/>
    </w:rPr>
  </w:style>
  <w:style w:type="paragraph" w:customStyle="1" w:styleId="StilResimYazsTahoma12nkKalnDeil">
    <w:name w:val="Stil Resim Yazısı + Tahoma 12 nk Kalın Değil"/>
    <w:basedOn w:val="Caption"/>
    <w:rsid w:val="005E5DA9"/>
    <w:pPr>
      <w:overflowPunct w:val="0"/>
      <w:autoSpaceDE w:val="0"/>
      <w:autoSpaceDN w:val="0"/>
      <w:adjustRightInd w:val="0"/>
      <w:spacing w:before="120" w:after="120"/>
      <w:textAlignment w:val="baseline"/>
    </w:pPr>
    <w:rPr>
      <w:rFonts w:ascii="Tahoma" w:eastAsia="Times New Roman" w:hAnsi="Tahoma"/>
      <w:iCs w:val="0"/>
      <w:szCs w:val="20"/>
      <w:lang w:eastAsia="tr-TR"/>
    </w:rPr>
  </w:style>
  <w:style w:type="table" w:styleId="TableGrid3">
    <w:name w:val="Table Grid 3"/>
    <w:aliases w:val="Gümüşhane"/>
    <w:basedOn w:val="TableNormal"/>
    <w:rsid w:val="005E5DA9"/>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12" w:space="0" w:color="auto"/>
          <w:left w:val="single" w:sz="12" w:space="0" w:color="auto"/>
          <w:bottom w:val="single" w:sz="12" w:space="0" w:color="auto"/>
          <w:right w:val="single" w:sz="12" w:space="0" w:color="auto"/>
        </w:tcBorders>
        <w:shd w:val="clear" w:color="auto" w:fill="auto"/>
      </w:tcPr>
    </w:tblStylePr>
    <w:tblStylePr w:type="lastCol">
      <w:rPr>
        <w:b w:val="0"/>
        <w:bCs/>
      </w:rPr>
      <w:tblPr/>
      <w:tcPr>
        <w:tcBorders>
          <w:tl2br w:val="none" w:sz="0" w:space="0" w:color="auto"/>
          <w:tr2bl w:val="none" w:sz="0" w:space="0" w:color="auto"/>
        </w:tcBorders>
      </w:tcPr>
    </w:tblStylePr>
  </w:style>
  <w:style w:type="table" w:styleId="TableClassic1">
    <w:name w:val="Table Classic 1"/>
    <w:aliases w:val="gümüşhane"/>
    <w:basedOn w:val="TableGrid"/>
    <w:rsid w:val="005E5DA9"/>
    <w:rPr>
      <w:rFonts w:ascii="Tahoma" w:eastAsia="Times New Roman" w:hAnsi="Tahoma" w:cs="Times New Roman"/>
      <w:sz w:val="24"/>
      <w:szCs w:val="20"/>
      <w:lang w:eastAsia="tr-TR"/>
    </w:rPr>
    <w:tblPr/>
    <w:tcPr>
      <w:shd w:val="clear" w:color="auto" w:fill="auto"/>
    </w:tcPr>
    <w:tblStylePr w:type="firstRow">
      <w:rPr>
        <w:b/>
        <w:i w:val="0"/>
        <w:i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Row">
      <w:rPr>
        <w:b w:val="0"/>
        <w:color w:val="auto"/>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firstCol">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la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ilBalk3lksatr148cm">
    <w:name w:val="Stil Başlık 3 + İlk satır:  1.48 cm"/>
    <w:basedOn w:val="Heading3"/>
    <w:rsid w:val="005E5DA9"/>
    <w:pPr>
      <w:spacing w:after="0" w:line="288" w:lineRule="auto"/>
      <w:ind w:firstLine="840"/>
    </w:pPr>
    <w:rPr>
      <w:rFonts w:ascii="Arial" w:hAnsi="Arial"/>
      <w:b/>
      <w:bCs/>
      <w:i w:val="0"/>
      <w:iCs w:val="0"/>
      <w:sz w:val="24"/>
      <w:lang w:val="tr-TR" w:eastAsia="tr-TR"/>
    </w:rPr>
  </w:style>
  <w:style w:type="paragraph" w:customStyle="1" w:styleId="xl20">
    <w:name w:val="xl20"/>
    <w:basedOn w:val="Normal"/>
    <w:rsid w:val="005E5DA9"/>
    <w:pPr>
      <w:pBdr>
        <w:top w:val="single" w:sz="4" w:space="0" w:color="000000"/>
        <w:bottom w:val="single" w:sz="4" w:space="0" w:color="000000"/>
        <w:right w:val="single" w:sz="4" w:space="0" w:color="000000"/>
      </w:pBdr>
      <w:spacing w:before="100" w:beforeAutospacing="1" w:after="100" w:afterAutospacing="1" w:line="240" w:lineRule="auto"/>
    </w:pPr>
    <w:rPr>
      <w:rFonts w:ascii="Tahoma" w:eastAsia="Arial Unicode MS" w:hAnsi="Tahoma" w:cs="Tahoma"/>
      <w:szCs w:val="24"/>
      <w:lang w:val="tr-TR" w:eastAsia="tr-TR"/>
    </w:rPr>
  </w:style>
  <w:style w:type="character" w:customStyle="1" w:styleId="BALIK4Char">
    <w:name w:val="BAŞLIK 4 Char"/>
    <w:link w:val="BALIK4"/>
    <w:rsid w:val="005E5DA9"/>
    <w:rPr>
      <w:rFonts w:ascii="Arial" w:hAnsi="Arial" w:cs="Arial"/>
      <w:b/>
      <w:sz w:val="24"/>
      <w:szCs w:val="24"/>
    </w:rPr>
  </w:style>
  <w:style w:type="paragraph" w:customStyle="1" w:styleId="BALIK4">
    <w:name w:val="BAŞLIK 4"/>
    <w:basedOn w:val="Normal"/>
    <w:next w:val="Normal"/>
    <w:link w:val="BALIK4Char"/>
    <w:autoRedefine/>
    <w:rsid w:val="005E5DA9"/>
    <w:pPr>
      <w:spacing w:after="0" w:line="360" w:lineRule="auto"/>
      <w:ind w:left="340" w:hanging="340"/>
    </w:pPr>
    <w:rPr>
      <w:rFonts w:ascii="Arial" w:eastAsiaTheme="minorHAnsi" w:hAnsi="Arial" w:cs="Arial"/>
      <w:b/>
      <w:sz w:val="24"/>
      <w:szCs w:val="24"/>
      <w:lang w:val="tr-TR"/>
    </w:rPr>
  </w:style>
  <w:style w:type="paragraph" w:customStyle="1" w:styleId="Stil10">
    <w:name w:val="Stil1"/>
    <w:basedOn w:val="Heading2"/>
    <w:link w:val="Stil1Char0"/>
    <w:qFormat/>
    <w:rsid w:val="005E5DA9"/>
    <w:pPr>
      <w:spacing w:before="0" w:after="0" w:line="288" w:lineRule="auto"/>
      <w:ind w:left="15"/>
      <w:jc w:val="both"/>
    </w:pPr>
    <w:rPr>
      <w:rFonts w:ascii="Arial" w:hAnsi="Arial" w:cs="Arial"/>
      <w:b/>
      <w:i w:val="0"/>
      <w:sz w:val="24"/>
      <w:szCs w:val="24"/>
      <w:lang w:val="tr-TR" w:eastAsia="tr-TR"/>
    </w:rPr>
  </w:style>
  <w:style w:type="character" w:customStyle="1" w:styleId="spelle">
    <w:name w:val="spelle"/>
    <w:rsid w:val="005E5DA9"/>
  </w:style>
  <w:style w:type="paragraph" w:styleId="BlockText">
    <w:name w:val="Block Text"/>
    <w:basedOn w:val="Normal"/>
    <w:rsid w:val="005E5DA9"/>
    <w:pPr>
      <w:spacing w:after="0" w:line="240" w:lineRule="auto"/>
      <w:ind w:left="113" w:right="113"/>
    </w:pPr>
    <w:rPr>
      <w:rFonts w:ascii="Times New Roman" w:eastAsia="Times New Roman" w:hAnsi="Times New Roman" w:cs="Times New Roman"/>
      <w:sz w:val="16"/>
      <w:szCs w:val="24"/>
      <w:lang w:val="tr-TR" w:eastAsia="tr-TR"/>
    </w:rPr>
  </w:style>
  <w:style w:type="paragraph" w:styleId="Index2">
    <w:name w:val="index 2"/>
    <w:basedOn w:val="Normal"/>
    <w:next w:val="Normal"/>
    <w:autoRedefine/>
    <w:semiHidden/>
    <w:rsid w:val="005E5DA9"/>
    <w:pPr>
      <w:spacing w:after="0" w:line="240" w:lineRule="auto"/>
      <w:ind w:left="480" w:hanging="240"/>
    </w:pPr>
    <w:rPr>
      <w:rFonts w:ascii="Times New Roman" w:eastAsia="Times New Roman" w:hAnsi="Times New Roman" w:cs="Times New Roman"/>
      <w:sz w:val="18"/>
      <w:szCs w:val="18"/>
      <w:lang w:val="tr-TR" w:eastAsia="tr-TR"/>
    </w:rPr>
  </w:style>
  <w:style w:type="paragraph" w:styleId="Index3">
    <w:name w:val="index 3"/>
    <w:basedOn w:val="Normal"/>
    <w:next w:val="Normal"/>
    <w:autoRedefine/>
    <w:semiHidden/>
    <w:rsid w:val="005E5DA9"/>
    <w:pPr>
      <w:spacing w:after="0" w:line="240" w:lineRule="auto"/>
      <w:ind w:left="720" w:hanging="240"/>
    </w:pPr>
    <w:rPr>
      <w:rFonts w:ascii="Times New Roman" w:eastAsia="Times New Roman" w:hAnsi="Times New Roman" w:cs="Times New Roman"/>
      <w:sz w:val="18"/>
      <w:szCs w:val="18"/>
      <w:lang w:val="tr-TR" w:eastAsia="tr-TR"/>
    </w:rPr>
  </w:style>
  <w:style w:type="paragraph" w:styleId="Index4">
    <w:name w:val="index 4"/>
    <w:basedOn w:val="Normal"/>
    <w:next w:val="Normal"/>
    <w:autoRedefine/>
    <w:semiHidden/>
    <w:rsid w:val="005E5DA9"/>
    <w:pPr>
      <w:spacing w:after="0" w:line="240" w:lineRule="auto"/>
      <w:ind w:left="960" w:hanging="240"/>
    </w:pPr>
    <w:rPr>
      <w:rFonts w:ascii="Times New Roman" w:eastAsia="Times New Roman" w:hAnsi="Times New Roman" w:cs="Times New Roman"/>
      <w:sz w:val="18"/>
      <w:szCs w:val="18"/>
      <w:lang w:val="tr-TR" w:eastAsia="tr-TR"/>
    </w:rPr>
  </w:style>
  <w:style w:type="paragraph" w:styleId="Index5">
    <w:name w:val="index 5"/>
    <w:basedOn w:val="Normal"/>
    <w:next w:val="Normal"/>
    <w:autoRedefine/>
    <w:semiHidden/>
    <w:rsid w:val="005E5DA9"/>
    <w:pPr>
      <w:spacing w:after="0" w:line="240" w:lineRule="auto"/>
      <w:ind w:left="1200" w:hanging="240"/>
    </w:pPr>
    <w:rPr>
      <w:rFonts w:ascii="Times New Roman" w:eastAsia="Times New Roman" w:hAnsi="Times New Roman" w:cs="Times New Roman"/>
      <w:sz w:val="18"/>
      <w:szCs w:val="18"/>
      <w:lang w:val="tr-TR" w:eastAsia="tr-TR"/>
    </w:rPr>
  </w:style>
  <w:style w:type="paragraph" w:styleId="Index6">
    <w:name w:val="index 6"/>
    <w:basedOn w:val="Normal"/>
    <w:next w:val="Normal"/>
    <w:autoRedefine/>
    <w:semiHidden/>
    <w:rsid w:val="005E5DA9"/>
    <w:pPr>
      <w:spacing w:after="0" w:line="240" w:lineRule="auto"/>
      <w:ind w:left="1440" w:hanging="240"/>
    </w:pPr>
    <w:rPr>
      <w:rFonts w:ascii="Times New Roman" w:eastAsia="Times New Roman" w:hAnsi="Times New Roman" w:cs="Times New Roman"/>
      <w:sz w:val="18"/>
      <w:szCs w:val="18"/>
      <w:lang w:val="tr-TR" w:eastAsia="tr-TR"/>
    </w:rPr>
  </w:style>
  <w:style w:type="paragraph" w:styleId="Index7">
    <w:name w:val="index 7"/>
    <w:basedOn w:val="Normal"/>
    <w:next w:val="Normal"/>
    <w:autoRedefine/>
    <w:semiHidden/>
    <w:rsid w:val="005E5DA9"/>
    <w:pPr>
      <w:spacing w:after="0" w:line="240" w:lineRule="auto"/>
      <w:ind w:left="1680" w:hanging="240"/>
    </w:pPr>
    <w:rPr>
      <w:rFonts w:ascii="Times New Roman" w:eastAsia="Times New Roman" w:hAnsi="Times New Roman" w:cs="Times New Roman"/>
      <w:sz w:val="18"/>
      <w:szCs w:val="18"/>
      <w:lang w:val="tr-TR" w:eastAsia="tr-TR"/>
    </w:rPr>
  </w:style>
  <w:style w:type="paragraph" w:styleId="Index8">
    <w:name w:val="index 8"/>
    <w:basedOn w:val="Normal"/>
    <w:next w:val="Normal"/>
    <w:autoRedefine/>
    <w:semiHidden/>
    <w:rsid w:val="005E5DA9"/>
    <w:pPr>
      <w:spacing w:after="0" w:line="240" w:lineRule="auto"/>
      <w:ind w:left="1920" w:hanging="240"/>
    </w:pPr>
    <w:rPr>
      <w:rFonts w:ascii="Times New Roman" w:eastAsia="Times New Roman" w:hAnsi="Times New Roman" w:cs="Times New Roman"/>
      <w:sz w:val="18"/>
      <w:szCs w:val="18"/>
      <w:lang w:val="tr-TR" w:eastAsia="tr-TR"/>
    </w:rPr>
  </w:style>
  <w:style w:type="paragraph" w:styleId="Index9">
    <w:name w:val="index 9"/>
    <w:basedOn w:val="Normal"/>
    <w:next w:val="Normal"/>
    <w:autoRedefine/>
    <w:semiHidden/>
    <w:rsid w:val="005E5DA9"/>
    <w:pPr>
      <w:spacing w:after="0" w:line="240" w:lineRule="auto"/>
      <w:ind w:left="2160" w:hanging="240"/>
    </w:pPr>
    <w:rPr>
      <w:rFonts w:ascii="Times New Roman" w:eastAsia="Times New Roman" w:hAnsi="Times New Roman" w:cs="Times New Roman"/>
      <w:sz w:val="18"/>
      <w:szCs w:val="18"/>
      <w:lang w:val="tr-TR" w:eastAsia="tr-TR"/>
    </w:rPr>
  </w:style>
  <w:style w:type="paragraph" w:styleId="IndexHeading">
    <w:name w:val="index heading"/>
    <w:basedOn w:val="Normal"/>
    <w:next w:val="Index1"/>
    <w:rsid w:val="005E5DA9"/>
    <w:pPr>
      <w:pBdr>
        <w:top w:val="single" w:sz="12" w:space="0" w:color="auto"/>
      </w:pBdr>
      <w:spacing w:before="360" w:after="240" w:line="240" w:lineRule="auto"/>
    </w:pPr>
    <w:rPr>
      <w:rFonts w:ascii="Times New Roman" w:eastAsia="Times New Roman" w:hAnsi="Times New Roman" w:cs="Times New Roman"/>
      <w:b/>
      <w:bCs/>
      <w:i/>
      <w:iCs/>
      <w:sz w:val="26"/>
      <w:szCs w:val="26"/>
      <w:lang w:val="tr-TR" w:eastAsia="tr-TR"/>
    </w:rPr>
  </w:style>
  <w:style w:type="paragraph" w:customStyle="1" w:styleId="content1">
    <w:name w:val="content1"/>
    <w:basedOn w:val="Normal"/>
    <w:rsid w:val="005E5DA9"/>
    <w:pPr>
      <w:spacing w:before="100" w:beforeAutospacing="1" w:after="100" w:afterAutospacing="1" w:line="281" w:lineRule="atLeast"/>
      <w:jc w:val="both"/>
    </w:pPr>
    <w:rPr>
      <w:rFonts w:ascii="Times New Roman" w:eastAsia="Times New Roman" w:hAnsi="Times New Roman" w:cs="Times New Roman"/>
      <w:color w:val="333333"/>
      <w:sz w:val="19"/>
      <w:szCs w:val="19"/>
      <w:lang w:val="tr-TR" w:eastAsia="tr-TR"/>
    </w:rPr>
  </w:style>
  <w:style w:type="paragraph" w:customStyle="1" w:styleId="WW-DzMetin">
    <w:name w:val="WW-Düz Metin"/>
    <w:basedOn w:val="Normal"/>
    <w:rsid w:val="005E5DA9"/>
    <w:pPr>
      <w:suppressAutoHyphens/>
      <w:spacing w:after="0" w:line="240" w:lineRule="auto"/>
    </w:pPr>
    <w:rPr>
      <w:rFonts w:ascii="Courier New" w:eastAsia="Times New Roman" w:hAnsi="Courier New" w:cs="Times New Roman"/>
      <w:sz w:val="20"/>
      <w:szCs w:val="20"/>
      <w:lang w:val="tr-TR" w:eastAsia="zh-CN"/>
    </w:rPr>
  </w:style>
  <w:style w:type="paragraph" w:customStyle="1" w:styleId="Tablo1">
    <w:name w:val="Tablo"/>
    <w:basedOn w:val="Caption"/>
    <w:link w:val="TabloChar0"/>
    <w:qFormat/>
    <w:rsid w:val="005E5DA9"/>
    <w:pPr>
      <w:overflowPunct w:val="0"/>
      <w:autoSpaceDE w:val="0"/>
      <w:autoSpaceDN w:val="0"/>
      <w:adjustRightInd w:val="0"/>
      <w:spacing w:before="120" w:after="120"/>
      <w:textAlignment w:val="baseline"/>
    </w:pPr>
    <w:rPr>
      <w:rFonts w:ascii="Arial" w:eastAsia="Times New Roman" w:hAnsi="Arial"/>
      <w:bCs/>
      <w:iCs w:val="0"/>
      <w:szCs w:val="20"/>
      <w:lang w:val="en-US"/>
    </w:rPr>
  </w:style>
  <w:style w:type="character" w:customStyle="1" w:styleId="TabloChar0">
    <w:name w:val="Tablo Char"/>
    <w:link w:val="Tablo1"/>
    <w:rsid w:val="005E5DA9"/>
    <w:rPr>
      <w:rFonts w:ascii="Arial" w:eastAsia="Times New Roman" w:hAnsi="Arial" w:cs="Times New Roman"/>
      <w:b/>
      <w:bCs/>
      <w:sz w:val="24"/>
      <w:szCs w:val="20"/>
      <w:lang w:val="en-US"/>
    </w:rPr>
  </w:style>
  <w:style w:type="paragraph" w:customStyle="1" w:styleId="Grafik">
    <w:name w:val="Grafik"/>
    <w:basedOn w:val="Normal"/>
    <w:link w:val="GrafikChar"/>
    <w:rsid w:val="005E5DA9"/>
    <w:pPr>
      <w:spacing w:after="0" w:line="288" w:lineRule="auto"/>
      <w:jc w:val="both"/>
    </w:pPr>
    <w:rPr>
      <w:rFonts w:ascii="Arial" w:eastAsia="Times New Roman" w:hAnsi="Arial" w:cs="Times New Roman"/>
      <w:b/>
      <w:sz w:val="24"/>
      <w:szCs w:val="24"/>
      <w:lang w:val="tr-TR"/>
    </w:rPr>
  </w:style>
  <w:style w:type="character" w:customStyle="1" w:styleId="GrafikChar">
    <w:name w:val="Grafik Char"/>
    <w:link w:val="Grafik"/>
    <w:rsid w:val="005E5DA9"/>
    <w:rPr>
      <w:rFonts w:ascii="Arial" w:eastAsia="Times New Roman" w:hAnsi="Arial" w:cs="Times New Roman"/>
      <w:b/>
      <w:sz w:val="24"/>
      <w:szCs w:val="24"/>
    </w:rPr>
  </w:style>
  <w:style w:type="paragraph" w:customStyle="1" w:styleId="Bbalk4">
    <w:name w:val="Bbaşlık 4"/>
    <w:basedOn w:val="Normal"/>
    <w:rsid w:val="005E5DA9"/>
    <w:pPr>
      <w:spacing w:after="0" w:line="240" w:lineRule="auto"/>
    </w:pPr>
    <w:rPr>
      <w:rFonts w:ascii="Times New Roman" w:eastAsia="Times New Roman" w:hAnsi="Times New Roman" w:cs="Times New Roman"/>
      <w:sz w:val="24"/>
      <w:szCs w:val="24"/>
      <w:lang w:val="tr-TR" w:eastAsia="tr-TR"/>
    </w:rPr>
  </w:style>
  <w:style w:type="paragraph" w:customStyle="1" w:styleId="StilResimYazskiYanaYasla">
    <w:name w:val="Stil Resim Yazısı + İki Yana Yasla"/>
    <w:basedOn w:val="Default"/>
    <w:next w:val="Default"/>
    <w:rsid w:val="005E5DA9"/>
    <w:rPr>
      <w:rFonts w:ascii="Arial" w:eastAsia="Times New Roman" w:hAnsi="Arial"/>
      <w:color w:val="auto"/>
      <w:lang w:val="tr-TR" w:eastAsia="tr-TR"/>
    </w:rPr>
  </w:style>
  <w:style w:type="paragraph" w:customStyle="1" w:styleId="xl23">
    <w:name w:val="xl23"/>
    <w:basedOn w:val="Normal"/>
    <w:rsid w:val="005E5DA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Verdana" w:eastAsia="Times New Roman" w:hAnsi="Verdana" w:cs="Times New Roman"/>
      <w:sz w:val="16"/>
      <w:szCs w:val="16"/>
      <w:lang w:val="tr-TR" w:eastAsia="tr-TR"/>
    </w:rPr>
  </w:style>
  <w:style w:type="paragraph" w:customStyle="1" w:styleId="FR1">
    <w:name w:val="FR1"/>
    <w:rsid w:val="005E5DA9"/>
    <w:pPr>
      <w:widowControl w:val="0"/>
      <w:autoSpaceDE w:val="0"/>
      <w:autoSpaceDN w:val="0"/>
      <w:adjustRightInd w:val="0"/>
      <w:spacing w:before="340" w:after="0" w:line="240" w:lineRule="auto"/>
      <w:ind w:left="800"/>
    </w:pPr>
    <w:rPr>
      <w:rFonts w:ascii="Arial" w:eastAsia="Times New Roman" w:hAnsi="Arial" w:cs="Arial"/>
      <w:b/>
      <w:bCs/>
      <w:sz w:val="20"/>
      <w:szCs w:val="20"/>
      <w:lang w:eastAsia="tr-TR"/>
    </w:rPr>
  </w:style>
  <w:style w:type="paragraph" w:customStyle="1" w:styleId="Balk0">
    <w:name w:val="Başılık"/>
    <w:basedOn w:val="Normal"/>
    <w:rsid w:val="005E5DA9"/>
    <w:pPr>
      <w:spacing w:after="0" w:line="288" w:lineRule="auto"/>
      <w:jc w:val="both"/>
    </w:pPr>
    <w:rPr>
      <w:rFonts w:ascii="Arial" w:eastAsia="Times New Roman" w:hAnsi="Arial" w:cs="Arial"/>
      <w:sz w:val="24"/>
      <w:szCs w:val="24"/>
      <w:lang w:val="tr-TR" w:eastAsia="tr-TR"/>
    </w:rPr>
  </w:style>
  <w:style w:type="paragraph" w:customStyle="1" w:styleId="Balk2">
    <w:name w:val="Başılık 2"/>
    <w:basedOn w:val="Normal"/>
    <w:rsid w:val="005E5DA9"/>
    <w:pPr>
      <w:spacing w:after="0" w:line="288" w:lineRule="auto"/>
      <w:jc w:val="both"/>
    </w:pPr>
    <w:rPr>
      <w:rFonts w:ascii="Arial" w:eastAsia="Times New Roman" w:hAnsi="Arial" w:cs="Arial"/>
      <w:sz w:val="24"/>
      <w:szCs w:val="24"/>
      <w:lang w:val="tr-TR" w:eastAsia="tr-TR"/>
    </w:rPr>
  </w:style>
  <w:style w:type="paragraph" w:customStyle="1" w:styleId="Balk3">
    <w:name w:val="Başılık 3"/>
    <w:basedOn w:val="Heading4"/>
    <w:rsid w:val="005E5DA9"/>
    <w:pPr>
      <w:tabs>
        <w:tab w:val="num" w:pos="720"/>
      </w:tabs>
      <w:spacing w:line="240" w:lineRule="auto"/>
      <w:ind w:left="720"/>
    </w:pPr>
    <w:rPr>
      <w:rFonts w:ascii="Arial" w:hAnsi="Arial" w:cs="Arial"/>
      <w:b/>
      <w:bCs/>
      <w:i w:val="0"/>
      <w:iCs w:val="0"/>
      <w:sz w:val="28"/>
      <w:szCs w:val="28"/>
      <w:lang w:val="tr-TR" w:eastAsia="tr-TR"/>
    </w:rPr>
  </w:style>
  <w:style w:type="paragraph" w:customStyle="1" w:styleId="Balk4">
    <w:name w:val="Başılık 4"/>
    <w:basedOn w:val="Normal"/>
    <w:rsid w:val="005E5DA9"/>
    <w:pPr>
      <w:spacing w:after="0" w:line="288" w:lineRule="auto"/>
      <w:jc w:val="both"/>
    </w:pPr>
    <w:rPr>
      <w:rFonts w:ascii="Arial" w:eastAsia="Times New Roman" w:hAnsi="Arial" w:cs="Arial"/>
      <w:b/>
      <w:bCs/>
      <w:sz w:val="24"/>
      <w:szCs w:val="24"/>
      <w:lang w:val="tr-TR" w:eastAsia="tr-TR"/>
    </w:rPr>
  </w:style>
  <w:style w:type="character" w:customStyle="1" w:styleId="KonuBalChar1">
    <w:name w:val="Konu Başlığı Char1"/>
    <w:uiPriority w:val="10"/>
    <w:rsid w:val="005E5DA9"/>
    <w:rPr>
      <w:rFonts w:ascii="Cambria" w:eastAsia="Times New Roman" w:hAnsi="Cambria" w:cs="Times New Roman"/>
      <w:color w:val="17365D"/>
      <w:spacing w:val="5"/>
      <w:kern w:val="28"/>
      <w:sz w:val="52"/>
      <w:szCs w:val="52"/>
      <w:lang w:eastAsia="tr-TR"/>
    </w:rPr>
  </w:style>
  <w:style w:type="paragraph" w:customStyle="1" w:styleId="DefaultText">
    <w:name w:val="Default Text"/>
    <w:basedOn w:val="Normal"/>
    <w:uiPriority w:val="99"/>
    <w:rsid w:val="005E5DA9"/>
    <w:pPr>
      <w:spacing w:after="0" w:line="240" w:lineRule="auto"/>
    </w:pPr>
    <w:rPr>
      <w:rFonts w:ascii="Times New Roman" w:eastAsia="Times New Roman" w:hAnsi="Times New Roman" w:cs="Times New Roman"/>
      <w:sz w:val="24"/>
      <w:szCs w:val="20"/>
      <w:lang w:val="tr-TR"/>
    </w:rPr>
  </w:style>
  <w:style w:type="paragraph" w:customStyle="1" w:styleId="GvdeMetni21">
    <w:name w:val="Gövde Metni 21"/>
    <w:basedOn w:val="Normal"/>
    <w:rsid w:val="005E5DA9"/>
    <w:pPr>
      <w:tabs>
        <w:tab w:val="left" w:pos="1560"/>
      </w:tabs>
      <w:spacing w:after="0" w:line="240" w:lineRule="auto"/>
      <w:jc w:val="both"/>
    </w:pPr>
    <w:rPr>
      <w:rFonts w:ascii="Arial" w:eastAsia="Times New Roman" w:hAnsi="Arial" w:cs="Times New Roman"/>
      <w:szCs w:val="20"/>
      <w:lang w:val="tr-TR" w:eastAsia="tr-TR"/>
    </w:rPr>
  </w:style>
  <w:style w:type="character" w:customStyle="1" w:styleId="postbody">
    <w:name w:val="postbody"/>
    <w:rsid w:val="005E5DA9"/>
  </w:style>
  <w:style w:type="paragraph" w:customStyle="1" w:styleId="Text02">
    <w:name w:val="Text 02"/>
    <w:basedOn w:val="Normal"/>
    <w:rsid w:val="005E5DA9"/>
    <w:pPr>
      <w:spacing w:before="240" w:after="0" w:line="240" w:lineRule="auto"/>
      <w:ind w:left="567"/>
      <w:jc w:val="both"/>
    </w:pPr>
    <w:rPr>
      <w:rFonts w:ascii="Times New Roman" w:eastAsia="Times New Roman" w:hAnsi="Times New Roman" w:cs="Times New Roman"/>
      <w:szCs w:val="24"/>
    </w:rPr>
  </w:style>
  <w:style w:type="paragraph" w:customStyle="1" w:styleId="TezMetni10aralkl">
    <w:name w:val="Tez Metni_1.0 aralıklı"/>
    <w:basedOn w:val="Normal"/>
    <w:next w:val="Normal"/>
    <w:rsid w:val="005E5DA9"/>
    <w:pPr>
      <w:autoSpaceDE w:val="0"/>
      <w:autoSpaceDN w:val="0"/>
      <w:adjustRightInd w:val="0"/>
      <w:spacing w:after="0" w:line="240" w:lineRule="auto"/>
    </w:pPr>
    <w:rPr>
      <w:rFonts w:ascii="Times New Roman" w:eastAsia="Times New Roman" w:hAnsi="Times New Roman" w:cs="Times New Roman"/>
      <w:sz w:val="24"/>
      <w:szCs w:val="24"/>
      <w:lang w:val="tr-TR" w:eastAsia="tr-TR"/>
    </w:rPr>
  </w:style>
  <w:style w:type="character" w:customStyle="1" w:styleId="biblio-authors">
    <w:name w:val="biblio-authors"/>
    <w:rsid w:val="005E5DA9"/>
  </w:style>
  <w:style w:type="character" w:customStyle="1" w:styleId="biblio-title">
    <w:name w:val="biblio-title"/>
    <w:rsid w:val="005E5DA9"/>
  </w:style>
  <w:style w:type="paragraph" w:customStyle="1" w:styleId="font5">
    <w:name w:val="font5"/>
    <w:basedOn w:val="Normal"/>
    <w:rsid w:val="005E5DA9"/>
    <w:pPr>
      <w:spacing w:before="100" w:beforeAutospacing="1" w:after="100" w:afterAutospacing="1" w:line="240" w:lineRule="auto"/>
    </w:pPr>
    <w:rPr>
      <w:rFonts w:ascii="Times New Roman" w:eastAsia="Times New Roman" w:hAnsi="Times New Roman" w:cs="Times New Roman"/>
      <w:sz w:val="20"/>
      <w:szCs w:val="20"/>
      <w:lang w:val="tr-TR" w:eastAsia="tr-TR"/>
    </w:rPr>
  </w:style>
  <w:style w:type="paragraph" w:customStyle="1" w:styleId="xl66">
    <w:name w:val="xl66"/>
    <w:basedOn w:val="Normal"/>
    <w:rsid w:val="005E5D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tr-TR" w:eastAsia="tr-TR"/>
    </w:rPr>
  </w:style>
  <w:style w:type="paragraph" w:customStyle="1" w:styleId="xl67">
    <w:name w:val="xl67"/>
    <w:basedOn w:val="Normal"/>
    <w:rsid w:val="005E5DA9"/>
    <w:pPr>
      <w:spacing w:before="100" w:beforeAutospacing="1" w:after="100" w:afterAutospacing="1" w:line="240" w:lineRule="auto"/>
      <w:textAlignment w:val="center"/>
    </w:pPr>
    <w:rPr>
      <w:rFonts w:ascii="Times New Roman" w:eastAsia="Times New Roman" w:hAnsi="Times New Roman" w:cs="Times New Roman"/>
      <w:b/>
      <w:bCs/>
      <w:sz w:val="24"/>
      <w:szCs w:val="24"/>
      <w:lang w:val="tr-TR" w:eastAsia="tr-TR"/>
    </w:rPr>
  </w:style>
  <w:style w:type="paragraph" w:customStyle="1" w:styleId="xl68">
    <w:name w:val="xl68"/>
    <w:basedOn w:val="Normal"/>
    <w:rsid w:val="005E5DA9"/>
    <w:pPr>
      <w:spacing w:before="100" w:beforeAutospacing="1" w:after="100" w:afterAutospacing="1" w:line="240" w:lineRule="auto"/>
      <w:textAlignment w:val="center"/>
    </w:pPr>
    <w:rPr>
      <w:rFonts w:ascii="Times New Roman" w:eastAsia="Times New Roman" w:hAnsi="Times New Roman" w:cs="Times New Roman"/>
      <w:sz w:val="24"/>
      <w:szCs w:val="24"/>
      <w:lang w:val="tr-TR" w:eastAsia="tr-TR"/>
    </w:rPr>
  </w:style>
  <w:style w:type="paragraph" w:customStyle="1" w:styleId="xl69">
    <w:name w:val="xl69"/>
    <w:basedOn w:val="Normal"/>
    <w:rsid w:val="005E5DA9"/>
    <w:pPr>
      <w:spacing w:before="100" w:beforeAutospacing="1" w:after="100" w:afterAutospacing="1" w:line="240" w:lineRule="auto"/>
      <w:textAlignment w:val="center"/>
    </w:pPr>
    <w:rPr>
      <w:rFonts w:ascii="Times New Roman" w:eastAsia="Times New Roman" w:hAnsi="Times New Roman" w:cs="Times New Roman"/>
      <w:i/>
      <w:iCs/>
      <w:sz w:val="24"/>
      <w:szCs w:val="24"/>
      <w:lang w:val="tr-TR" w:eastAsia="tr-TR"/>
    </w:rPr>
  </w:style>
  <w:style w:type="paragraph" w:customStyle="1" w:styleId="xl70">
    <w:name w:val="xl70"/>
    <w:basedOn w:val="Normal"/>
    <w:rsid w:val="005E5DA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tr-TR" w:eastAsia="tr-TR"/>
    </w:rPr>
  </w:style>
  <w:style w:type="paragraph" w:customStyle="1" w:styleId="xl71">
    <w:name w:val="xl71"/>
    <w:basedOn w:val="Normal"/>
    <w:rsid w:val="005E5D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tr-TR" w:eastAsia="tr-TR"/>
    </w:rPr>
  </w:style>
  <w:style w:type="paragraph" w:customStyle="1" w:styleId="xl72">
    <w:name w:val="xl72"/>
    <w:basedOn w:val="Normal"/>
    <w:rsid w:val="005E5DA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tr-TR" w:eastAsia="tr-TR"/>
    </w:rPr>
  </w:style>
  <w:style w:type="paragraph" w:customStyle="1" w:styleId="xl73">
    <w:name w:val="xl73"/>
    <w:basedOn w:val="Normal"/>
    <w:rsid w:val="005E5DA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4"/>
      <w:szCs w:val="24"/>
      <w:lang w:val="tr-TR" w:eastAsia="tr-TR"/>
    </w:rPr>
  </w:style>
  <w:style w:type="paragraph" w:customStyle="1" w:styleId="xl74">
    <w:name w:val="xl74"/>
    <w:basedOn w:val="Normal"/>
    <w:rsid w:val="005E5D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tr-TR" w:eastAsia="tr-TR"/>
    </w:rPr>
  </w:style>
  <w:style w:type="paragraph" w:customStyle="1" w:styleId="xl75">
    <w:name w:val="xl75"/>
    <w:basedOn w:val="Normal"/>
    <w:rsid w:val="005E5DA9"/>
    <w:pPr>
      <w:spacing w:before="100" w:beforeAutospacing="1" w:after="100" w:afterAutospacing="1" w:line="240" w:lineRule="auto"/>
      <w:jc w:val="center"/>
      <w:textAlignment w:val="center"/>
    </w:pPr>
    <w:rPr>
      <w:rFonts w:ascii="Times New Roman" w:eastAsia="Times New Roman" w:hAnsi="Times New Roman" w:cs="Times New Roman"/>
      <w:sz w:val="24"/>
      <w:szCs w:val="24"/>
      <w:lang w:val="tr-TR" w:eastAsia="tr-TR"/>
    </w:rPr>
  </w:style>
  <w:style w:type="paragraph" w:customStyle="1" w:styleId="DefaultChar">
    <w:name w:val="Default Char"/>
    <w:link w:val="DefaultCharChar"/>
    <w:rsid w:val="005E5DA9"/>
    <w:pPr>
      <w:widowControl w:val="0"/>
      <w:autoSpaceDE w:val="0"/>
      <w:autoSpaceDN w:val="0"/>
      <w:adjustRightInd w:val="0"/>
      <w:spacing w:after="0" w:line="240" w:lineRule="auto"/>
    </w:pPr>
    <w:rPr>
      <w:rFonts w:ascii="Tahoma" w:eastAsia="Times New Roman" w:hAnsi="Tahoma" w:cs="Times New Roman"/>
      <w:color w:val="000000"/>
      <w:sz w:val="24"/>
      <w:szCs w:val="24"/>
      <w:lang w:eastAsia="tr-TR"/>
    </w:rPr>
  </w:style>
  <w:style w:type="character" w:customStyle="1" w:styleId="DefaultCharChar">
    <w:name w:val="Default Char Char"/>
    <w:link w:val="DefaultChar"/>
    <w:rsid w:val="005E5DA9"/>
    <w:rPr>
      <w:rFonts w:ascii="Tahoma" w:eastAsia="Times New Roman" w:hAnsi="Tahoma" w:cs="Times New Roman"/>
      <w:color w:val="000000"/>
      <w:sz w:val="24"/>
      <w:szCs w:val="24"/>
      <w:lang w:eastAsia="tr-TR"/>
    </w:rPr>
  </w:style>
  <w:style w:type="paragraph" w:customStyle="1" w:styleId="DefaultCharCharChar">
    <w:name w:val="Default Char Char Char"/>
    <w:rsid w:val="005E5DA9"/>
    <w:pPr>
      <w:widowControl w:val="0"/>
      <w:autoSpaceDE w:val="0"/>
      <w:autoSpaceDN w:val="0"/>
      <w:adjustRightInd w:val="0"/>
      <w:spacing w:after="0" w:line="240" w:lineRule="auto"/>
    </w:pPr>
    <w:rPr>
      <w:rFonts w:ascii="Tahoma" w:eastAsia="Times New Roman" w:hAnsi="Tahoma" w:cs="Tahoma"/>
      <w:color w:val="000000"/>
      <w:sz w:val="24"/>
      <w:szCs w:val="24"/>
      <w:lang w:eastAsia="tr-TR"/>
    </w:rPr>
  </w:style>
  <w:style w:type="character" w:customStyle="1" w:styleId="sciname1">
    <w:name w:val="sciname1"/>
    <w:rsid w:val="005E5DA9"/>
    <w:rPr>
      <w:i/>
      <w:iCs/>
    </w:rPr>
  </w:style>
  <w:style w:type="character" w:customStyle="1" w:styleId="sheader61">
    <w:name w:val="sheader61"/>
    <w:rsid w:val="005E5DA9"/>
    <w:rPr>
      <w:rFonts w:ascii="Times New Roman" w:hAnsi="Times New Roman" w:cs="Times New Roman" w:hint="default"/>
      <w:sz w:val="34"/>
      <w:szCs w:val="34"/>
    </w:rPr>
  </w:style>
  <w:style w:type="paragraph" w:customStyle="1" w:styleId="Style">
    <w:name w:val="Style"/>
    <w:rsid w:val="005E5DA9"/>
    <w:pPr>
      <w:widowControl w:val="0"/>
      <w:autoSpaceDE w:val="0"/>
      <w:autoSpaceDN w:val="0"/>
      <w:adjustRightInd w:val="0"/>
      <w:spacing w:after="0" w:line="240" w:lineRule="auto"/>
    </w:pPr>
    <w:rPr>
      <w:rFonts w:ascii="Arial" w:eastAsia="Times New Roman" w:hAnsi="Arial" w:cs="Arial"/>
      <w:sz w:val="24"/>
      <w:szCs w:val="24"/>
      <w:lang w:val="en-US"/>
    </w:rPr>
  </w:style>
  <w:style w:type="paragraph" w:customStyle="1" w:styleId="CM6">
    <w:name w:val="CM6"/>
    <w:basedOn w:val="Normal"/>
    <w:next w:val="Normal"/>
    <w:rsid w:val="005E5DA9"/>
    <w:pPr>
      <w:widowControl w:val="0"/>
      <w:autoSpaceDE w:val="0"/>
      <w:autoSpaceDN w:val="0"/>
      <w:adjustRightInd w:val="0"/>
      <w:spacing w:after="0" w:line="240" w:lineRule="auto"/>
    </w:pPr>
    <w:rPr>
      <w:rFonts w:ascii="Arial" w:eastAsia="Times New Roman" w:hAnsi="Arial" w:cs="Arial"/>
      <w:sz w:val="24"/>
      <w:szCs w:val="24"/>
      <w:lang w:val="tr-TR" w:eastAsia="tr-TR"/>
    </w:rPr>
  </w:style>
  <w:style w:type="paragraph" w:customStyle="1" w:styleId="CM2">
    <w:name w:val="CM2"/>
    <w:basedOn w:val="Normal"/>
    <w:next w:val="Normal"/>
    <w:rsid w:val="005E5DA9"/>
    <w:pPr>
      <w:widowControl w:val="0"/>
      <w:autoSpaceDE w:val="0"/>
      <w:autoSpaceDN w:val="0"/>
      <w:adjustRightInd w:val="0"/>
      <w:spacing w:after="0" w:line="380" w:lineRule="atLeast"/>
    </w:pPr>
    <w:rPr>
      <w:rFonts w:ascii="Arial" w:eastAsia="Times New Roman" w:hAnsi="Arial" w:cs="Arial"/>
      <w:sz w:val="24"/>
      <w:szCs w:val="24"/>
      <w:lang w:val="tr-TR" w:eastAsia="tr-TR"/>
    </w:rPr>
  </w:style>
  <w:style w:type="paragraph" w:customStyle="1" w:styleId="xl63">
    <w:name w:val="xl63"/>
    <w:basedOn w:val="Normal"/>
    <w:rsid w:val="005E5DA9"/>
    <w:pPr>
      <w:shd w:val="clear" w:color="000000" w:fill="FFFF00"/>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xl65">
    <w:name w:val="xl65"/>
    <w:basedOn w:val="Normal"/>
    <w:rsid w:val="005E5DA9"/>
    <w:pPr>
      <w:shd w:val="clear" w:color="000000" w:fill="FFFF00"/>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Gvdemetni">
    <w:name w:val="Gövde metni_"/>
    <w:link w:val="Gvdemetni1"/>
    <w:rsid w:val="005E5DA9"/>
    <w:rPr>
      <w:rFonts w:ascii="Arial" w:hAnsi="Arial"/>
      <w:sz w:val="21"/>
      <w:szCs w:val="21"/>
      <w:shd w:val="clear" w:color="auto" w:fill="FFFFFF"/>
    </w:rPr>
  </w:style>
  <w:style w:type="paragraph" w:customStyle="1" w:styleId="Gvdemetni1">
    <w:name w:val="Gövde metni1"/>
    <w:basedOn w:val="Normal"/>
    <w:link w:val="Gvdemetni"/>
    <w:rsid w:val="005E5DA9"/>
    <w:pPr>
      <w:shd w:val="clear" w:color="auto" w:fill="FFFFFF"/>
      <w:spacing w:before="240" w:after="0" w:line="475" w:lineRule="exact"/>
    </w:pPr>
    <w:rPr>
      <w:rFonts w:ascii="Arial" w:eastAsiaTheme="minorHAnsi" w:hAnsi="Arial" w:cstheme="minorBidi"/>
      <w:sz w:val="21"/>
      <w:szCs w:val="21"/>
      <w:lang w:val="tr-TR"/>
    </w:rPr>
  </w:style>
  <w:style w:type="character" w:customStyle="1" w:styleId="Gvdemetni9">
    <w:name w:val="Gövde metni (9)"/>
    <w:rsid w:val="005E5DA9"/>
    <w:rPr>
      <w:rFonts w:ascii="Arial" w:hAnsi="Arial" w:cs="Arial"/>
      <w:b/>
      <w:bCs/>
      <w:spacing w:val="0"/>
      <w:sz w:val="21"/>
      <w:szCs w:val="21"/>
      <w:u w:val="single"/>
    </w:rPr>
  </w:style>
  <w:style w:type="character" w:customStyle="1" w:styleId="Baslik8">
    <w:name w:val="Baslik #8_"/>
    <w:link w:val="Baslik81"/>
    <w:rsid w:val="005E5DA9"/>
    <w:rPr>
      <w:rFonts w:ascii="Arial" w:hAnsi="Arial"/>
      <w:b/>
      <w:bCs/>
      <w:sz w:val="21"/>
      <w:szCs w:val="21"/>
      <w:shd w:val="clear" w:color="auto" w:fill="FFFFFF"/>
    </w:rPr>
  </w:style>
  <w:style w:type="paragraph" w:customStyle="1" w:styleId="Baslik81">
    <w:name w:val="Baslik #81"/>
    <w:basedOn w:val="Normal"/>
    <w:link w:val="Baslik8"/>
    <w:rsid w:val="005E5DA9"/>
    <w:pPr>
      <w:shd w:val="clear" w:color="auto" w:fill="FFFFFF"/>
      <w:spacing w:after="0" w:line="557" w:lineRule="exact"/>
      <w:ind w:hanging="1480"/>
      <w:outlineLvl w:val="7"/>
    </w:pPr>
    <w:rPr>
      <w:rFonts w:ascii="Arial" w:eastAsiaTheme="minorHAnsi" w:hAnsi="Arial" w:cstheme="minorBidi"/>
      <w:b/>
      <w:bCs/>
      <w:sz w:val="21"/>
      <w:szCs w:val="21"/>
      <w:lang w:val="tr-TR"/>
    </w:rPr>
  </w:style>
  <w:style w:type="character" w:customStyle="1" w:styleId="Baslik83">
    <w:name w:val="Baslik #83"/>
    <w:rsid w:val="005E5DA9"/>
    <w:rPr>
      <w:rFonts w:ascii="Arial" w:hAnsi="Arial"/>
      <w:b/>
      <w:bCs/>
      <w:sz w:val="21"/>
      <w:szCs w:val="21"/>
      <w:u w:val="single"/>
      <w:lang w:bidi="ar-SA"/>
    </w:rPr>
  </w:style>
  <w:style w:type="character" w:customStyle="1" w:styleId="GvdemetniKalin8">
    <w:name w:val="Gövde metni + Kalin8"/>
    <w:rsid w:val="005E5DA9"/>
    <w:rPr>
      <w:rFonts w:ascii="Arial" w:hAnsi="Arial" w:cs="Arial"/>
      <w:b/>
      <w:bCs/>
      <w:spacing w:val="0"/>
      <w:sz w:val="21"/>
      <w:szCs w:val="21"/>
      <w:lang w:bidi="ar-SA"/>
    </w:rPr>
  </w:style>
  <w:style w:type="character" w:customStyle="1" w:styleId="Gvdemetni24">
    <w:name w:val="Gövde metni24"/>
    <w:rsid w:val="005E5DA9"/>
    <w:rPr>
      <w:rFonts w:ascii="Arial" w:hAnsi="Arial" w:cs="Arial"/>
      <w:spacing w:val="0"/>
      <w:sz w:val="21"/>
      <w:szCs w:val="21"/>
      <w:lang w:bidi="ar-SA"/>
    </w:rPr>
  </w:style>
  <w:style w:type="character" w:customStyle="1" w:styleId="Iindekiler4">
    <w:name w:val="Içindekiler (4)_"/>
    <w:link w:val="Iindekiler41"/>
    <w:rsid w:val="005E5DA9"/>
    <w:rPr>
      <w:rFonts w:ascii="Arial" w:hAnsi="Arial"/>
      <w:sz w:val="21"/>
      <w:szCs w:val="21"/>
      <w:shd w:val="clear" w:color="auto" w:fill="FFFFFF"/>
    </w:rPr>
  </w:style>
  <w:style w:type="paragraph" w:customStyle="1" w:styleId="Iindekiler41">
    <w:name w:val="Içindekiler (4)1"/>
    <w:basedOn w:val="Normal"/>
    <w:link w:val="Iindekiler4"/>
    <w:rsid w:val="005E5DA9"/>
    <w:pPr>
      <w:shd w:val="clear" w:color="auto" w:fill="FFFFFF"/>
      <w:spacing w:after="0" w:line="514" w:lineRule="exact"/>
      <w:jc w:val="both"/>
    </w:pPr>
    <w:rPr>
      <w:rFonts w:ascii="Arial" w:eastAsiaTheme="minorHAnsi" w:hAnsi="Arial" w:cstheme="minorBidi"/>
      <w:sz w:val="21"/>
      <w:szCs w:val="21"/>
      <w:lang w:val="tr-TR"/>
    </w:rPr>
  </w:style>
  <w:style w:type="character" w:customStyle="1" w:styleId="Iindekiler40">
    <w:name w:val="Içindekiler (4)"/>
    <w:rsid w:val="005E5DA9"/>
  </w:style>
  <w:style w:type="numbering" w:customStyle="1" w:styleId="GeerliListe2">
    <w:name w:val="Geçerli Liste2"/>
    <w:rsid w:val="005E5DA9"/>
    <w:pPr>
      <w:numPr>
        <w:numId w:val="24"/>
      </w:numPr>
    </w:pPr>
  </w:style>
  <w:style w:type="paragraph" w:customStyle="1" w:styleId="Balyk1">
    <w:name w:val="Ba.lyk 1"/>
    <w:basedOn w:val="Default"/>
    <w:next w:val="Default"/>
    <w:uiPriority w:val="99"/>
    <w:rsid w:val="005E5DA9"/>
    <w:rPr>
      <w:rFonts w:eastAsia="Calibri"/>
      <w:color w:val="auto"/>
      <w:lang w:val="tr-TR" w:eastAsia="tr-TR"/>
    </w:rPr>
  </w:style>
  <w:style w:type="paragraph" w:customStyle="1" w:styleId="Elif1">
    <w:name w:val="Elif 1"/>
    <w:basedOn w:val="Heading2"/>
    <w:rsid w:val="005E5DA9"/>
    <w:pPr>
      <w:numPr>
        <w:ilvl w:val="0"/>
        <w:numId w:val="25"/>
      </w:numPr>
      <w:tabs>
        <w:tab w:val="left" w:pos="851"/>
      </w:tabs>
      <w:spacing w:after="120" w:line="276" w:lineRule="auto"/>
      <w:jc w:val="both"/>
    </w:pPr>
    <w:rPr>
      <w:rFonts w:ascii="Arial" w:eastAsia="Calibri" w:hAnsi="Arial" w:cs="Arial"/>
      <w:b/>
      <w:i w:val="0"/>
      <w:iCs w:val="0"/>
      <w:sz w:val="22"/>
      <w:szCs w:val="22"/>
      <w:lang w:val="en-GB"/>
    </w:rPr>
  </w:style>
  <w:style w:type="numbering" w:customStyle="1" w:styleId="ListeYok210">
    <w:name w:val="Liste Yok210"/>
    <w:next w:val="NoList"/>
    <w:uiPriority w:val="99"/>
    <w:semiHidden/>
    <w:unhideWhenUsed/>
    <w:rsid w:val="005E5DA9"/>
  </w:style>
  <w:style w:type="numbering" w:customStyle="1" w:styleId="1111111">
    <w:name w:val="1 / 1.1 / 1.1.11"/>
    <w:basedOn w:val="NoList"/>
    <w:next w:val="111111"/>
    <w:rsid w:val="005E5DA9"/>
  </w:style>
  <w:style w:type="table" w:customStyle="1" w:styleId="OrtaKlavuz3-Vurgu21">
    <w:name w:val="Orta Kılavuz 3 - Vurgu 21"/>
    <w:basedOn w:val="TableNormal"/>
    <w:next w:val="MediumGrid3-Accent2"/>
    <w:uiPriority w:val="69"/>
    <w:rsid w:val="005E5DA9"/>
    <w:pPr>
      <w:spacing w:after="0" w:line="240" w:lineRule="auto"/>
    </w:pPr>
    <w:rPr>
      <w:rFonts w:ascii="Calibri" w:eastAsia="Times New Roman" w:hAnsi="Calibri" w:cs="Times New Roman"/>
      <w:sz w:val="20"/>
      <w:szCs w:val="20"/>
      <w:lang w:eastAsia="tr-T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numbering" w:customStyle="1" w:styleId="GeerliListe21">
    <w:name w:val="Geçerli Liste21"/>
    <w:rsid w:val="005E5DA9"/>
  </w:style>
  <w:style w:type="numbering" w:customStyle="1" w:styleId="ListeYok40">
    <w:name w:val="Liste Yok40"/>
    <w:next w:val="NoList"/>
    <w:uiPriority w:val="99"/>
    <w:semiHidden/>
    <w:unhideWhenUsed/>
    <w:rsid w:val="0059517E"/>
  </w:style>
  <w:style w:type="table" w:customStyle="1" w:styleId="GridTableLight7">
    <w:name w:val="Grid Table Light7"/>
    <w:basedOn w:val="TableNormal"/>
    <w:uiPriority w:val="40"/>
    <w:rsid w:val="0059517E"/>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oKlavuzu22">
    <w:name w:val="Tablo Kılavuzu22"/>
    <w:basedOn w:val="TableNormal"/>
    <w:next w:val="TableGrid"/>
    <w:uiPriority w:val="39"/>
    <w:rsid w:val="0059517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NoList"/>
    <w:uiPriority w:val="99"/>
    <w:semiHidden/>
    <w:unhideWhenUsed/>
    <w:rsid w:val="00DA73A2"/>
  </w:style>
  <w:style w:type="character" w:customStyle="1" w:styleId="hgkelc">
    <w:name w:val="hgkelc"/>
    <w:basedOn w:val="DefaultParagraphFont"/>
    <w:rsid w:val="00DA73A2"/>
  </w:style>
  <w:style w:type="character" w:customStyle="1" w:styleId="kx21rb">
    <w:name w:val="kx21rb"/>
    <w:basedOn w:val="DefaultParagraphFont"/>
    <w:rsid w:val="00DA73A2"/>
  </w:style>
  <w:style w:type="character" w:customStyle="1" w:styleId="Heading10">
    <w:name w:val="Heading #1_"/>
    <w:link w:val="Heading11"/>
    <w:rsid w:val="00D22FB1"/>
    <w:rPr>
      <w:rFonts w:ascii="Times New Roman" w:eastAsia="Times New Roman" w:hAnsi="Times New Roman" w:cs="Times New Roman"/>
      <w:b/>
      <w:bCs/>
      <w:sz w:val="23"/>
      <w:szCs w:val="23"/>
      <w:shd w:val="clear" w:color="auto" w:fill="FFFFFF"/>
    </w:rPr>
  </w:style>
  <w:style w:type="character" w:customStyle="1" w:styleId="Bodytext30">
    <w:name w:val="Body text (3)_"/>
    <w:link w:val="Bodytext32"/>
    <w:rsid w:val="00D22FB1"/>
    <w:rPr>
      <w:rFonts w:ascii="Times New Roman" w:eastAsia="Times New Roman" w:hAnsi="Times New Roman" w:cs="Times New Roman"/>
      <w:i/>
      <w:iCs/>
      <w:shd w:val="clear" w:color="auto" w:fill="FFFFFF"/>
      <w:lang w:val="ru-RU" w:eastAsia="ru-RU" w:bidi="ru-RU"/>
    </w:rPr>
  </w:style>
  <w:style w:type="character" w:customStyle="1" w:styleId="Bodytext20">
    <w:name w:val="Body text (2)_"/>
    <w:link w:val="Bodytext26"/>
    <w:rsid w:val="00D22FB1"/>
    <w:rPr>
      <w:rFonts w:ascii="Times New Roman" w:eastAsia="Times New Roman" w:hAnsi="Times New Roman" w:cs="Times New Roman"/>
      <w:shd w:val="clear" w:color="auto" w:fill="FFFFFF"/>
    </w:rPr>
  </w:style>
  <w:style w:type="character" w:customStyle="1" w:styleId="Bodytext2Italic">
    <w:name w:val="Body text (2) + Italic"/>
    <w:rsid w:val="00D22FB1"/>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Bodytext2115ptBold">
    <w:name w:val="Body text (2) + 11.5 pt;Bold"/>
    <w:rsid w:val="00D22FB1"/>
    <w:rPr>
      <w:rFonts w:ascii="Times New Roman" w:eastAsia="Times New Roman" w:hAnsi="Times New Roman" w:cs="Times New Roman"/>
      <w:b/>
      <w:bCs/>
      <w:i w:val="0"/>
      <w:iCs w:val="0"/>
      <w:smallCaps w:val="0"/>
      <w:strike w:val="0"/>
      <w:color w:val="000000"/>
      <w:spacing w:val="0"/>
      <w:w w:val="100"/>
      <w:position w:val="0"/>
      <w:sz w:val="23"/>
      <w:szCs w:val="23"/>
      <w:u w:val="none"/>
      <w:lang w:val="en-US" w:eastAsia="en-US" w:bidi="en-US"/>
    </w:rPr>
  </w:style>
  <w:style w:type="character" w:customStyle="1" w:styleId="Bodytext6">
    <w:name w:val="Body text (6)_"/>
    <w:link w:val="Bodytext60"/>
    <w:rsid w:val="00D22FB1"/>
    <w:rPr>
      <w:rFonts w:ascii="Impact" w:eastAsia="Impact" w:hAnsi="Impact" w:cs="Impact"/>
      <w:i/>
      <w:iCs/>
      <w:sz w:val="26"/>
      <w:szCs w:val="26"/>
      <w:shd w:val="clear" w:color="auto" w:fill="FFFFFF"/>
      <w:lang w:val="ru-RU" w:eastAsia="ru-RU" w:bidi="ru-RU"/>
    </w:rPr>
  </w:style>
  <w:style w:type="paragraph" w:customStyle="1" w:styleId="Heading11">
    <w:name w:val="Heading #1"/>
    <w:basedOn w:val="Normal"/>
    <w:link w:val="Heading10"/>
    <w:rsid w:val="00D22FB1"/>
    <w:pPr>
      <w:widowControl w:val="0"/>
      <w:shd w:val="clear" w:color="auto" w:fill="FFFFFF"/>
      <w:spacing w:after="0" w:line="288" w:lineRule="exact"/>
      <w:jc w:val="center"/>
      <w:outlineLvl w:val="0"/>
    </w:pPr>
    <w:rPr>
      <w:rFonts w:ascii="Times New Roman" w:eastAsia="Times New Roman" w:hAnsi="Times New Roman" w:cs="Times New Roman"/>
      <w:b/>
      <w:bCs/>
      <w:sz w:val="23"/>
      <w:szCs w:val="23"/>
      <w:lang w:val="tr-TR"/>
    </w:rPr>
  </w:style>
  <w:style w:type="paragraph" w:customStyle="1" w:styleId="Bodytext32">
    <w:name w:val="Body text (3)"/>
    <w:basedOn w:val="Normal"/>
    <w:link w:val="Bodytext30"/>
    <w:rsid w:val="00D22FB1"/>
    <w:pPr>
      <w:widowControl w:val="0"/>
      <w:shd w:val="clear" w:color="auto" w:fill="FFFFFF"/>
      <w:spacing w:after="0" w:line="283" w:lineRule="exact"/>
      <w:jc w:val="center"/>
    </w:pPr>
    <w:rPr>
      <w:rFonts w:ascii="Times New Roman" w:eastAsia="Times New Roman" w:hAnsi="Times New Roman" w:cs="Times New Roman"/>
      <w:i/>
      <w:iCs/>
      <w:lang w:val="ru-RU" w:eastAsia="ru-RU" w:bidi="ru-RU"/>
    </w:rPr>
  </w:style>
  <w:style w:type="paragraph" w:customStyle="1" w:styleId="Bodytext26">
    <w:name w:val="Body text (2)"/>
    <w:basedOn w:val="Normal"/>
    <w:link w:val="Bodytext20"/>
    <w:rsid w:val="00D22FB1"/>
    <w:pPr>
      <w:widowControl w:val="0"/>
      <w:shd w:val="clear" w:color="auto" w:fill="FFFFFF"/>
      <w:spacing w:after="0" w:line="283" w:lineRule="exact"/>
      <w:ind w:hanging="340"/>
      <w:jc w:val="both"/>
    </w:pPr>
    <w:rPr>
      <w:rFonts w:ascii="Times New Roman" w:eastAsia="Times New Roman" w:hAnsi="Times New Roman" w:cs="Times New Roman"/>
      <w:lang w:val="tr-TR"/>
    </w:rPr>
  </w:style>
  <w:style w:type="paragraph" w:customStyle="1" w:styleId="Bodytext60">
    <w:name w:val="Body text (6)"/>
    <w:basedOn w:val="Normal"/>
    <w:link w:val="Bodytext6"/>
    <w:rsid w:val="00D22FB1"/>
    <w:pPr>
      <w:widowControl w:val="0"/>
      <w:shd w:val="clear" w:color="auto" w:fill="FFFFFF"/>
      <w:spacing w:before="900" w:after="0" w:line="0" w:lineRule="atLeast"/>
      <w:jc w:val="center"/>
    </w:pPr>
    <w:rPr>
      <w:rFonts w:ascii="Impact" w:eastAsia="Impact" w:hAnsi="Impact" w:cs="Impact"/>
      <w:i/>
      <w:iCs/>
      <w:sz w:val="26"/>
      <w:szCs w:val="26"/>
      <w:lang w:val="ru-RU" w:eastAsia="ru-RU" w:bidi="ru-RU"/>
    </w:rPr>
  </w:style>
  <w:style w:type="numbering" w:customStyle="1" w:styleId="ListeYok42">
    <w:name w:val="Liste Yok42"/>
    <w:next w:val="NoList"/>
    <w:uiPriority w:val="99"/>
    <w:semiHidden/>
    <w:unhideWhenUsed/>
    <w:rsid w:val="00D22FB1"/>
  </w:style>
  <w:style w:type="table" w:customStyle="1" w:styleId="OrtaGlgeleme2-Vurgu513">
    <w:name w:val="Orta Gölgeleme 2 - Vurgu 513"/>
    <w:basedOn w:val="TableNormal"/>
    <w:next w:val="MediumShading2-Accent5"/>
    <w:uiPriority w:val="64"/>
    <w:rsid w:val="004A204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5">
    <w:name w:val="Orta Gölgeleme 2 - Vurgu 55"/>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3">
    <w:name w:val="Orta Gölgeleme 2 - Vurgu 523"/>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4">
    <w:name w:val="Açık Gölgeleme - Vurgu 114"/>
    <w:basedOn w:val="TableNormal"/>
    <w:next w:val="AkGlgeleme-Vurgu12"/>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3">
    <w:name w:val="Orta Gölgeleme 213"/>
    <w:basedOn w:val="TableNormal"/>
    <w:next w:val="OrtaGlgeleme22"/>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3">
    <w:name w:val="Orta Gölgeleme 113"/>
    <w:basedOn w:val="TableNormal"/>
    <w:next w:val="OrtaGlgeleme12"/>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3">
    <w:name w:val="Açık Kılavuz13"/>
    <w:basedOn w:val="TableNormal"/>
    <w:next w:val="AkKlavuz2"/>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4">
    <w:name w:val="Açık Gölgeleme14"/>
    <w:basedOn w:val="TableNormal"/>
    <w:next w:val="AkGlgeleme2"/>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4">
    <w:name w:val="Açık Gölgeleme - Vurgu 124"/>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3">
    <w:name w:val="Orta Gölgeleme 223"/>
    <w:basedOn w:val="TableNormal"/>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3">
    <w:name w:val="Orta Gölgeleme 123"/>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3">
    <w:name w:val="Açık Kılavuz23"/>
    <w:basedOn w:val="TableNormal"/>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3">
    <w:name w:val="Açık Gölgeleme23"/>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1">
    <w:name w:val="Grid Table 7 Colorful1"/>
    <w:basedOn w:val="TableNormal"/>
    <w:uiPriority w:val="52"/>
    <w:rsid w:val="004A204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30">
    <w:name w:val="a3"/>
    <w:basedOn w:val="TableNormal"/>
    <w:uiPriority w:val="60"/>
    <w:rsid w:val="004A204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3">
    <w:name w:val="Açık Liste13"/>
    <w:basedOn w:val="TableNormal"/>
    <w:next w:val="AkListe2"/>
    <w:uiPriority w:val="61"/>
    <w:rsid w:val="004A204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3">
    <w:name w:val="Açık Liste23"/>
    <w:basedOn w:val="TableNormal"/>
    <w:uiPriority w:val="61"/>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1">
    <w:name w:val="Açık Gölgeleme - Vurgu 1111"/>
    <w:basedOn w:val="TableNormal"/>
    <w:next w:val="AkGlgeleme-Vurgu12"/>
    <w:uiPriority w:val="60"/>
    <w:rsid w:val="004A2045"/>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1">
    <w:name w:val="Açık Gölgeleme - Vurgu 1211"/>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1">
    <w:name w:val="Orta Gölgeleme 1 - Vurgu 411"/>
    <w:basedOn w:val="TableNormal"/>
    <w:next w:val="MediumShading1-Accent4"/>
    <w:uiPriority w:val="63"/>
    <w:rsid w:val="004A204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1">
    <w:name w:val="Açık Gölgeleme111"/>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1">
    <w:name w:val="Açık Liste - Vurgu 311"/>
    <w:basedOn w:val="TableNormal"/>
    <w:next w:val="LightList-Accent3"/>
    <w:uiPriority w:val="61"/>
    <w:rsid w:val="004A204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1">
    <w:name w:val="Açık Gölgeleme - Vurgu 131"/>
    <w:basedOn w:val="TableNormal"/>
    <w:next w:val="AkGlgeleme-Vurgu14"/>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1">
    <w:name w:val="Açık Gölgeleme - Vurgu 141"/>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1">
    <w:name w:val="Düz Tablo 511"/>
    <w:basedOn w:val="TableNormal"/>
    <w:uiPriority w:val="45"/>
    <w:rsid w:val="004A204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2">
    <w:name w:val="Plain Table 52"/>
    <w:basedOn w:val="TableNormal"/>
    <w:uiPriority w:val="45"/>
    <w:rsid w:val="004A204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2">
    <w:name w:val="Orta Gölgeleme 1 - Vurgu 42"/>
    <w:basedOn w:val="TableNormal"/>
    <w:next w:val="MediumShading1-Accent4"/>
    <w:uiPriority w:val="63"/>
    <w:rsid w:val="004A204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2">
    <w:name w:val="Açık Liste - Vurgu 32"/>
    <w:basedOn w:val="TableNormal"/>
    <w:next w:val="LightList-Accent3"/>
    <w:uiPriority w:val="61"/>
    <w:rsid w:val="004A204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1">
    <w:name w:val="Orta Gölgeleme 2 - Vurgu 5111"/>
    <w:basedOn w:val="TableNormal"/>
    <w:next w:val="MediumShading2-Accent5"/>
    <w:uiPriority w:val="64"/>
    <w:rsid w:val="004A204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1">
    <w:name w:val="Orta Gölgeleme 2 - Vurgu 531"/>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1">
    <w:name w:val="Orta Gölgeleme 2 - Vurgu 5211"/>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1">
    <w:name w:val="Açık Gölgeleme - Vurgu 1121"/>
    <w:basedOn w:val="TableNormal"/>
    <w:next w:val="AkGlgeleme-Vurgu12"/>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1">
    <w:name w:val="Orta Gölgeleme 2111"/>
    <w:basedOn w:val="TableNormal"/>
    <w:next w:val="OrtaGlgeleme22"/>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1">
    <w:name w:val="Orta Gölgeleme 1111"/>
    <w:basedOn w:val="TableNormal"/>
    <w:next w:val="OrtaGlgeleme12"/>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1">
    <w:name w:val="Açık Kılavuz111"/>
    <w:basedOn w:val="TableNormal"/>
    <w:next w:val="AkKlavuz2"/>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1">
    <w:name w:val="Açık Gölgeleme121"/>
    <w:basedOn w:val="TableNormal"/>
    <w:next w:val="AkGlgeleme2"/>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1">
    <w:name w:val="Açık Gölgeleme - Vurgu 1221"/>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1">
    <w:name w:val="Orta Gölgeleme 2211"/>
    <w:basedOn w:val="TableNormal"/>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1">
    <w:name w:val="Orta Gölgeleme 1211"/>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1">
    <w:name w:val="Açık Kılavuz211"/>
    <w:basedOn w:val="TableNormal"/>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1">
    <w:name w:val="Açık Gölgeleme211"/>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2">
    <w:name w:val="Kılavuz Tablo 7 Renkli12"/>
    <w:basedOn w:val="TableNormal"/>
    <w:uiPriority w:val="52"/>
    <w:rsid w:val="004A204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1">
    <w:name w:val="a11"/>
    <w:basedOn w:val="TableNormal"/>
    <w:uiPriority w:val="60"/>
    <w:rsid w:val="004A204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1">
    <w:name w:val="Açık Liste111"/>
    <w:basedOn w:val="TableNormal"/>
    <w:next w:val="AkListe2"/>
    <w:uiPriority w:val="61"/>
    <w:rsid w:val="004A204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1">
    <w:name w:val="Açık Liste211"/>
    <w:basedOn w:val="TableNormal"/>
    <w:uiPriority w:val="61"/>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1">
    <w:name w:val="Plain Table 511"/>
    <w:basedOn w:val="TableNormal"/>
    <w:uiPriority w:val="45"/>
    <w:rsid w:val="004A2045"/>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1">
    <w:name w:val="Açık Gölgeleme41"/>
    <w:basedOn w:val="TableNormal"/>
    <w:uiPriority w:val="60"/>
    <w:rsid w:val="004A204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2">
    <w:name w:val="Açık Gölgeleme42"/>
    <w:basedOn w:val="TableNormal"/>
    <w:uiPriority w:val="60"/>
    <w:rsid w:val="004A204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1">
    <w:name w:val="Orta Gölgeleme 2 - Vurgu 5121"/>
    <w:basedOn w:val="TableNormal"/>
    <w:next w:val="MediumShading2-Accent5"/>
    <w:uiPriority w:val="64"/>
    <w:rsid w:val="004A204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1">
    <w:name w:val="Orta Gölgeleme 2 - Vurgu 541"/>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1">
    <w:name w:val="Orta Gölgeleme 2 - Vurgu 5221"/>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1">
    <w:name w:val="Açık Gölgeleme - Vurgu 1131"/>
    <w:basedOn w:val="TableNormal"/>
    <w:next w:val="AkGlgeleme-Vurgu12"/>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1">
    <w:name w:val="Orta Gölgeleme 2121"/>
    <w:basedOn w:val="TableNormal"/>
    <w:next w:val="OrtaGlgeleme22"/>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1">
    <w:name w:val="Orta Gölgeleme 1121"/>
    <w:basedOn w:val="TableNormal"/>
    <w:next w:val="OrtaGlgeleme12"/>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1">
    <w:name w:val="Açık Kılavuz121"/>
    <w:basedOn w:val="TableNormal"/>
    <w:next w:val="AkKlavuz2"/>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1">
    <w:name w:val="Açık Gölgeleme131"/>
    <w:basedOn w:val="TableNormal"/>
    <w:next w:val="AkGlgeleme2"/>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1">
    <w:name w:val="Açık Gölgeleme - Vurgu 1231"/>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1">
    <w:name w:val="Orta Gölgeleme 2221"/>
    <w:basedOn w:val="TableNormal"/>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1">
    <w:name w:val="Orta Gölgeleme 1221"/>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1">
    <w:name w:val="Açık Kılavuz221"/>
    <w:basedOn w:val="TableNormal"/>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1">
    <w:name w:val="Açık Gölgeleme221"/>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1">
    <w:name w:val="Kılavuz Tablo 7 Renkli111"/>
    <w:basedOn w:val="TableNormal"/>
    <w:uiPriority w:val="52"/>
    <w:rsid w:val="004A204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1">
    <w:name w:val="a21"/>
    <w:basedOn w:val="TableNormal"/>
    <w:uiPriority w:val="60"/>
    <w:rsid w:val="004A204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1">
    <w:name w:val="Açık Liste121"/>
    <w:basedOn w:val="TableNormal"/>
    <w:next w:val="AkListe2"/>
    <w:uiPriority w:val="61"/>
    <w:rsid w:val="004A204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1">
    <w:name w:val="Açık Liste221"/>
    <w:basedOn w:val="TableNormal"/>
    <w:uiPriority w:val="61"/>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1">
    <w:name w:val="Orta Gölgeleme 131"/>
    <w:basedOn w:val="TableNormal"/>
    <w:next w:val="OrtaGlgeleme14"/>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1">
    <w:name w:val="Orta Gölgeleme 141"/>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Normal21">
    <w:name w:val="Normal21"/>
    <w:rsid w:val="004A2045"/>
    <w:rPr>
      <w:rFonts w:ascii="Calibri" w:eastAsia="Calibri" w:hAnsi="Calibri" w:cs="Calibri"/>
      <w:lang w:eastAsia="tr-TR"/>
    </w:rPr>
  </w:style>
  <w:style w:type="table" w:customStyle="1" w:styleId="OrtaGlgeleme2-Vurgu514">
    <w:name w:val="Orta Gölgeleme 2 - Vurgu 514"/>
    <w:basedOn w:val="TableNormal"/>
    <w:next w:val="MediumShading2-Accent5"/>
    <w:uiPriority w:val="64"/>
    <w:rsid w:val="004A204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6">
    <w:name w:val="Orta Gölgeleme 2 - Vurgu 56"/>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4">
    <w:name w:val="Orta Gölgeleme 2 - Vurgu 524"/>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5">
    <w:name w:val="Açık Gölgeleme - Vurgu 115"/>
    <w:basedOn w:val="TableNormal"/>
    <w:next w:val="AkGlgeleme-Vurgu12"/>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4">
    <w:name w:val="Orta Gölgeleme 214"/>
    <w:basedOn w:val="TableNormal"/>
    <w:next w:val="OrtaGlgeleme22"/>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4">
    <w:name w:val="Orta Gölgeleme 114"/>
    <w:basedOn w:val="TableNormal"/>
    <w:next w:val="OrtaGlgeleme12"/>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4">
    <w:name w:val="Açık Kılavuz14"/>
    <w:basedOn w:val="TableNormal"/>
    <w:next w:val="AkKlavuz2"/>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5">
    <w:name w:val="Açık Gölgeleme15"/>
    <w:basedOn w:val="TableNormal"/>
    <w:next w:val="AkGlgeleme2"/>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5">
    <w:name w:val="Açık Gölgeleme - Vurgu 125"/>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4">
    <w:name w:val="Orta Gölgeleme 224"/>
    <w:basedOn w:val="TableNormal"/>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4">
    <w:name w:val="Orta Gölgeleme 124"/>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4">
    <w:name w:val="Açık Kılavuz24"/>
    <w:basedOn w:val="TableNormal"/>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4">
    <w:name w:val="Açık Gölgeleme24"/>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2">
    <w:name w:val="Grid Table 7 Colorful2"/>
    <w:basedOn w:val="TableNormal"/>
    <w:uiPriority w:val="52"/>
    <w:rsid w:val="004A204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40">
    <w:name w:val="a4"/>
    <w:basedOn w:val="TableNormal"/>
    <w:uiPriority w:val="60"/>
    <w:rsid w:val="004A204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4">
    <w:name w:val="Açık Liste14"/>
    <w:basedOn w:val="TableNormal"/>
    <w:next w:val="AkListe2"/>
    <w:uiPriority w:val="61"/>
    <w:rsid w:val="004A204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4">
    <w:name w:val="Açık Liste24"/>
    <w:basedOn w:val="TableNormal"/>
    <w:uiPriority w:val="61"/>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2">
    <w:name w:val="Açık Gölgeleme - Vurgu 1112"/>
    <w:basedOn w:val="TableNormal"/>
    <w:next w:val="AkGlgeleme-Vurgu12"/>
    <w:uiPriority w:val="60"/>
    <w:rsid w:val="004A2045"/>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2">
    <w:name w:val="Açık Gölgeleme - Vurgu 1212"/>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2">
    <w:name w:val="Orta Gölgeleme 1 - Vurgu 412"/>
    <w:basedOn w:val="TableNormal"/>
    <w:next w:val="MediumShading1-Accent4"/>
    <w:uiPriority w:val="63"/>
    <w:rsid w:val="004A204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2">
    <w:name w:val="Açık Gölgeleme112"/>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2">
    <w:name w:val="Açık Liste - Vurgu 312"/>
    <w:basedOn w:val="TableNormal"/>
    <w:next w:val="LightList-Accent3"/>
    <w:uiPriority w:val="61"/>
    <w:rsid w:val="004A204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2">
    <w:name w:val="Açık Gölgeleme - Vurgu 132"/>
    <w:basedOn w:val="TableNormal"/>
    <w:next w:val="AkGlgeleme-Vurgu14"/>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2">
    <w:name w:val="Açık Gölgeleme - Vurgu 142"/>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2">
    <w:name w:val="Düz Tablo 512"/>
    <w:basedOn w:val="TableNormal"/>
    <w:uiPriority w:val="45"/>
    <w:rsid w:val="004A204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3">
    <w:name w:val="Plain Table 53"/>
    <w:basedOn w:val="TableNormal"/>
    <w:uiPriority w:val="45"/>
    <w:rsid w:val="004A204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3">
    <w:name w:val="Orta Gölgeleme 1 - Vurgu 43"/>
    <w:basedOn w:val="TableNormal"/>
    <w:next w:val="MediumShading1-Accent4"/>
    <w:uiPriority w:val="63"/>
    <w:rsid w:val="004A204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3">
    <w:name w:val="Açık Liste - Vurgu 33"/>
    <w:basedOn w:val="TableNormal"/>
    <w:next w:val="LightList-Accent3"/>
    <w:uiPriority w:val="61"/>
    <w:rsid w:val="004A204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2">
    <w:name w:val="Orta Gölgeleme 2 - Vurgu 5112"/>
    <w:basedOn w:val="TableNormal"/>
    <w:next w:val="MediumShading2-Accent5"/>
    <w:uiPriority w:val="64"/>
    <w:rsid w:val="004A204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2">
    <w:name w:val="Orta Gölgeleme 2 - Vurgu 532"/>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2">
    <w:name w:val="Orta Gölgeleme 2 - Vurgu 5212"/>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2">
    <w:name w:val="Açık Gölgeleme - Vurgu 1122"/>
    <w:basedOn w:val="TableNormal"/>
    <w:next w:val="AkGlgeleme-Vurgu12"/>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2">
    <w:name w:val="Orta Gölgeleme 2112"/>
    <w:basedOn w:val="TableNormal"/>
    <w:next w:val="OrtaGlgeleme22"/>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2">
    <w:name w:val="Orta Gölgeleme 1112"/>
    <w:basedOn w:val="TableNormal"/>
    <w:next w:val="OrtaGlgeleme12"/>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2">
    <w:name w:val="Açık Kılavuz112"/>
    <w:basedOn w:val="TableNormal"/>
    <w:next w:val="AkKlavuz2"/>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2">
    <w:name w:val="Açık Gölgeleme122"/>
    <w:basedOn w:val="TableNormal"/>
    <w:next w:val="AkGlgeleme2"/>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2">
    <w:name w:val="Açık Gölgeleme - Vurgu 1222"/>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2">
    <w:name w:val="Orta Gölgeleme 2212"/>
    <w:basedOn w:val="TableNormal"/>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2">
    <w:name w:val="Orta Gölgeleme 1212"/>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2">
    <w:name w:val="Açık Kılavuz212"/>
    <w:basedOn w:val="TableNormal"/>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2">
    <w:name w:val="Açık Gölgeleme212"/>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3">
    <w:name w:val="Kılavuz Tablo 7 Renkli13"/>
    <w:basedOn w:val="TableNormal"/>
    <w:uiPriority w:val="52"/>
    <w:rsid w:val="004A204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2">
    <w:name w:val="a12"/>
    <w:basedOn w:val="TableNormal"/>
    <w:uiPriority w:val="60"/>
    <w:rsid w:val="004A204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2">
    <w:name w:val="Açık Liste112"/>
    <w:basedOn w:val="TableNormal"/>
    <w:next w:val="AkListe2"/>
    <w:uiPriority w:val="61"/>
    <w:rsid w:val="004A204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2">
    <w:name w:val="Açık Liste212"/>
    <w:basedOn w:val="TableNormal"/>
    <w:uiPriority w:val="61"/>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2">
    <w:name w:val="Plain Table 512"/>
    <w:basedOn w:val="TableNormal"/>
    <w:uiPriority w:val="45"/>
    <w:rsid w:val="004A2045"/>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3">
    <w:name w:val="Açık Gölgeleme43"/>
    <w:basedOn w:val="TableNormal"/>
    <w:uiPriority w:val="60"/>
    <w:rsid w:val="004A204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4">
    <w:name w:val="Açık Gölgeleme44"/>
    <w:basedOn w:val="TableNormal"/>
    <w:uiPriority w:val="60"/>
    <w:rsid w:val="004A204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2">
    <w:name w:val="Orta Gölgeleme 2 - Vurgu 5122"/>
    <w:basedOn w:val="TableNormal"/>
    <w:next w:val="MediumShading2-Accent5"/>
    <w:uiPriority w:val="64"/>
    <w:rsid w:val="004A204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2">
    <w:name w:val="Orta Gölgeleme 2 - Vurgu 542"/>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2">
    <w:name w:val="Orta Gölgeleme 2 - Vurgu 5222"/>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2">
    <w:name w:val="Açık Gölgeleme - Vurgu 1132"/>
    <w:basedOn w:val="TableNormal"/>
    <w:next w:val="AkGlgeleme-Vurgu12"/>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2">
    <w:name w:val="Orta Gölgeleme 2122"/>
    <w:basedOn w:val="TableNormal"/>
    <w:next w:val="OrtaGlgeleme22"/>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2">
    <w:name w:val="Orta Gölgeleme 1122"/>
    <w:basedOn w:val="TableNormal"/>
    <w:next w:val="OrtaGlgeleme12"/>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2">
    <w:name w:val="Açık Kılavuz122"/>
    <w:basedOn w:val="TableNormal"/>
    <w:next w:val="AkKlavuz2"/>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2">
    <w:name w:val="Açık Gölgeleme132"/>
    <w:basedOn w:val="TableNormal"/>
    <w:next w:val="AkGlgeleme2"/>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2">
    <w:name w:val="Açık Gölgeleme - Vurgu 1232"/>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2">
    <w:name w:val="Orta Gölgeleme 2222"/>
    <w:basedOn w:val="TableNormal"/>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2">
    <w:name w:val="Orta Gölgeleme 1222"/>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2">
    <w:name w:val="Açık Kılavuz222"/>
    <w:basedOn w:val="TableNormal"/>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2">
    <w:name w:val="Açık Gölgeleme222"/>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2">
    <w:name w:val="Kılavuz Tablo 7 Renkli112"/>
    <w:basedOn w:val="TableNormal"/>
    <w:uiPriority w:val="52"/>
    <w:rsid w:val="004A204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2">
    <w:name w:val="a22"/>
    <w:basedOn w:val="TableNormal"/>
    <w:uiPriority w:val="60"/>
    <w:rsid w:val="004A204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2">
    <w:name w:val="Açık Liste122"/>
    <w:basedOn w:val="TableNormal"/>
    <w:next w:val="AkListe2"/>
    <w:uiPriority w:val="61"/>
    <w:rsid w:val="004A204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2">
    <w:name w:val="Açık Liste222"/>
    <w:basedOn w:val="TableNormal"/>
    <w:uiPriority w:val="61"/>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2">
    <w:name w:val="Orta Gölgeleme 132"/>
    <w:basedOn w:val="TableNormal"/>
    <w:next w:val="OrtaGlgeleme14"/>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2">
    <w:name w:val="Orta Gölgeleme 142"/>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5">
    <w:name w:val="Orta Gölgeleme 2 - Vurgu 515"/>
    <w:basedOn w:val="TableNormal"/>
    <w:next w:val="MediumShading2-Accent5"/>
    <w:uiPriority w:val="64"/>
    <w:rsid w:val="004A204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7">
    <w:name w:val="Orta Gölgeleme 2 - Vurgu 57"/>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5">
    <w:name w:val="Orta Gölgeleme 2 - Vurgu 525"/>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6">
    <w:name w:val="Açık Gölgeleme - Vurgu 116"/>
    <w:basedOn w:val="TableNormal"/>
    <w:next w:val="AkGlgeleme-Vurgu12"/>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5">
    <w:name w:val="Orta Gölgeleme 215"/>
    <w:basedOn w:val="TableNormal"/>
    <w:next w:val="OrtaGlgeleme22"/>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5">
    <w:name w:val="Orta Gölgeleme 115"/>
    <w:basedOn w:val="TableNormal"/>
    <w:next w:val="OrtaGlgeleme12"/>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5">
    <w:name w:val="Açık Kılavuz15"/>
    <w:basedOn w:val="TableNormal"/>
    <w:next w:val="AkKlavuz2"/>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6">
    <w:name w:val="Açık Gölgeleme16"/>
    <w:basedOn w:val="TableNormal"/>
    <w:next w:val="AkGlgeleme2"/>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6">
    <w:name w:val="Açık Gölgeleme - Vurgu 126"/>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5">
    <w:name w:val="Orta Gölgeleme 225"/>
    <w:basedOn w:val="TableNormal"/>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5">
    <w:name w:val="Orta Gölgeleme 125"/>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5">
    <w:name w:val="Açık Kılavuz25"/>
    <w:basedOn w:val="TableNormal"/>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5">
    <w:name w:val="Açık Gölgeleme25"/>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3">
    <w:name w:val="Grid Table 7 Colorful3"/>
    <w:basedOn w:val="TableNormal"/>
    <w:uiPriority w:val="52"/>
    <w:rsid w:val="004A204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50">
    <w:name w:val="a5"/>
    <w:basedOn w:val="TableNormal"/>
    <w:uiPriority w:val="60"/>
    <w:rsid w:val="004A204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5">
    <w:name w:val="Açık Liste15"/>
    <w:basedOn w:val="TableNormal"/>
    <w:next w:val="AkListe2"/>
    <w:uiPriority w:val="61"/>
    <w:rsid w:val="004A204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5">
    <w:name w:val="Açık Liste25"/>
    <w:basedOn w:val="TableNormal"/>
    <w:uiPriority w:val="61"/>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3">
    <w:name w:val="Açık Gölgeleme - Vurgu 1113"/>
    <w:basedOn w:val="TableNormal"/>
    <w:next w:val="AkGlgeleme-Vurgu12"/>
    <w:uiPriority w:val="60"/>
    <w:rsid w:val="004A2045"/>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3">
    <w:name w:val="Açık Gölgeleme - Vurgu 1213"/>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3">
    <w:name w:val="Orta Gölgeleme 1 - Vurgu 413"/>
    <w:basedOn w:val="TableNormal"/>
    <w:next w:val="MediumShading1-Accent4"/>
    <w:uiPriority w:val="63"/>
    <w:rsid w:val="004A204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3">
    <w:name w:val="Açık Gölgeleme113"/>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3">
    <w:name w:val="Açık Liste - Vurgu 313"/>
    <w:basedOn w:val="TableNormal"/>
    <w:next w:val="LightList-Accent3"/>
    <w:uiPriority w:val="61"/>
    <w:rsid w:val="004A204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3">
    <w:name w:val="Açık Gölgeleme - Vurgu 133"/>
    <w:basedOn w:val="TableNormal"/>
    <w:next w:val="AkGlgeleme-Vurgu14"/>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3">
    <w:name w:val="Açık Gölgeleme - Vurgu 143"/>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3">
    <w:name w:val="Düz Tablo 513"/>
    <w:basedOn w:val="TableNormal"/>
    <w:uiPriority w:val="45"/>
    <w:rsid w:val="004A204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4">
    <w:name w:val="Plain Table 54"/>
    <w:basedOn w:val="TableNormal"/>
    <w:uiPriority w:val="45"/>
    <w:rsid w:val="004A204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4">
    <w:name w:val="Orta Gölgeleme 1 - Vurgu 44"/>
    <w:basedOn w:val="TableNormal"/>
    <w:next w:val="MediumShading1-Accent4"/>
    <w:uiPriority w:val="63"/>
    <w:rsid w:val="004A204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4">
    <w:name w:val="Açık Liste - Vurgu 34"/>
    <w:basedOn w:val="TableNormal"/>
    <w:next w:val="LightList-Accent3"/>
    <w:uiPriority w:val="61"/>
    <w:rsid w:val="004A204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3">
    <w:name w:val="Orta Gölgeleme 2 - Vurgu 5113"/>
    <w:basedOn w:val="TableNormal"/>
    <w:next w:val="MediumShading2-Accent5"/>
    <w:uiPriority w:val="64"/>
    <w:rsid w:val="004A204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3">
    <w:name w:val="Orta Gölgeleme 2 - Vurgu 533"/>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3">
    <w:name w:val="Orta Gölgeleme 2 - Vurgu 5213"/>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3">
    <w:name w:val="Açık Gölgeleme - Vurgu 1123"/>
    <w:basedOn w:val="TableNormal"/>
    <w:next w:val="AkGlgeleme-Vurgu12"/>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3">
    <w:name w:val="Orta Gölgeleme 2113"/>
    <w:basedOn w:val="TableNormal"/>
    <w:next w:val="OrtaGlgeleme22"/>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3">
    <w:name w:val="Orta Gölgeleme 1113"/>
    <w:basedOn w:val="TableNormal"/>
    <w:next w:val="OrtaGlgeleme12"/>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3">
    <w:name w:val="Açık Kılavuz113"/>
    <w:basedOn w:val="TableNormal"/>
    <w:next w:val="AkKlavuz2"/>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3">
    <w:name w:val="Açık Gölgeleme123"/>
    <w:basedOn w:val="TableNormal"/>
    <w:next w:val="AkGlgeleme2"/>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3">
    <w:name w:val="Açık Gölgeleme - Vurgu 1223"/>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3">
    <w:name w:val="Orta Gölgeleme 2213"/>
    <w:basedOn w:val="TableNormal"/>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3">
    <w:name w:val="Orta Gölgeleme 1213"/>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3">
    <w:name w:val="Açık Kılavuz213"/>
    <w:basedOn w:val="TableNormal"/>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3">
    <w:name w:val="Açık Gölgeleme213"/>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4">
    <w:name w:val="Kılavuz Tablo 7 Renkli14"/>
    <w:basedOn w:val="TableNormal"/>
    <w:uiPriority w:val="52"/>
    <w:rsid w:val="004A204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3">
    <w:name w:val="a13"/>
    <w:basedOn w:val="TableNormal"/>
    <w:uiPriority w:val="60"/>
    <w:rsid w:val="004A204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3">
    <w:name w:val="Açık Liste113"/>
    <w:basedOn w:val="TableNormal"/>
    <w:next w:val="AkListe2"/>
    <w:uiPriority w:val="61"/>
    <w:rsid w:val="004A204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3">
    <w:name w:val="Açık Liste213"/>
    <w:basedOn w:val="TableNormal"/>
    <w:uiPriority w:val="61"/>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3">
    <w:name w:val="Plain Table 513"/>
    <w:basedOn w:val="TableNormal"/>
    <w:uiPriority w:val="45"/>
    <w:rsid w:val="004A2045"/>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5">
    <w:name w:val="Açık Gölgeleme45"/>
    <w:basedOn w:val="TableNormal"/>
    <w:uiPriority w:val="60"/>
    <w:rsid w:val="004A204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6">
    <w:name w:val="Açık Gölgeleme46"/>
    <w:basedOn w:val="TableNormal"/>
    <w:uiPriority w:val="60"/>
    <w:rsid w:val="004A204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3">
    <w:name w:val="Orta Gölgeleme 2 - Vurgu 5123"/>
    <w:basedOn w:val="TableNormal"/>
    <w:next w:val="MediumShading2-Accent5"/>
    <w:uiPriority w:val="64"/>
    <w:rsid w:val="004A204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3">
    <w:name w:val="Orta Gölgeleme 2 - Vurgu 543"/>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3">
    <w:name w:val="Orta Gölgeleme 2 - Vurgu 5223"/>
    <w:basedOn w:val="TableNormal"/>
    <w:next w:val="MediumShading2-Accent5"/>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3">
    <w:name w:val="Açık Gölgeleme - Vurgu 1133"/>
    <w:basedOn w:val="TableNormal"/>
    <w:next w:val="AkGlgeleme-Vurgu12"/>
    <w:uiPriority w:val="60"/>
    <w:rsid w:val="004A204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3">
    <w:name w:val="Orta Gölgeleme 2123"/>
    <w:basedOn w:val="TableNormal"/>
    <w:next w:val="OrtaGlgeleme22"/>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3">
    <w:name w:val="Orta Gölgeleme 1123"/>
    <w:basedOn w:val="TableNormal"/>
    <w:next w:val="OrtaGlgeleme12"/>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3">
    <w:name w:val="Açık Kılavuz123"/>
    <w:basedOn w:val="TableNormal"/>
    <w:next w:val="AkKlavuz2"/>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3">
    <w:name w:val="Açık Gölgeleme133"/>
    <w:basedOn w:val="TableNormal"/>
    <w:next w:val="AkGlgeleme2"/>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3">
    <w:name w:val="Açık Gölgeleme - Vurgu 1233"/>
    <w:basedOn w:val="TableNormal"/>
    <w:uiPriority w:val="60"/>
    <w:rsid w:val="004A204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3">
    <w:name w:val="Orta Gölgeleme 2223"/>
    <w:basedOn w:val="TableNormal"/>
    <w:uiPriority w:val="64"/>
    <w:rsid w:val="004A204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3">
    <w:name w:val="Orta Gölgeleme 1223"/>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3">
    <w:name w:val="Açık Kılavuz223"/>
    <w:basedOn w:val="TableNormal"/>
    <w:uiPriority w:val="62"/>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3">
    <w:name w:val="Açık Gölgeleme223"/>
    <w:basedOn w:val="TableNormal"/>
    <w:uiPriority w:val="60"/>
    <w:rsid w:val="004A204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3">
    <w:name w:val="Kılavuz Tablo 7 Renkli113"/>
    <w:basedOn w:val="TableNormal"/>
    <w:uiPriority w:val="52"/>
    <w:rsid w:val="004A204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3">
    <w:name w:val="a23"/>
    <w:basedOn w:val="TableNormal"/>
    <w:uiPriority w:val="60"/>
    <w:rsid w:val="004A204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3">
    <w:name w:val="Açık Liste123"/>
    <w:basedOn w:val="TableNormal"/>
    <w:next w:val="AkListe2"/>
    <w:uiPriority w:val="61"/>
    <w:rsid w:val="004A204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3">
    <w:name w:val="Açık Liste223"/>
    <w:basedOn w:val="TableNormal"/>
    <w:uiPriority w:val="61"/>
    <w:rsid w:val="004A204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3">
    <w:name w:val="Orta Gölgeleme 133"/>
    <w:basedOn w:val="TableNormal"/>
    <w:next w:val="OrtaGlgeleme14"/>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3">
    <w:name w:val="Orta Gölgeleme 143"/>
    <w:basedOn w:val="TableNormal"/>
    <w:uiPriority w:val="63"/>
    <w:rsid w:val="004A204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customStyle="1" w:styleId="apple-tab-span">
    <w:name w:val="apple-tab-span"/>
    <w:basedOn w:val="DefaultParagraphFont"/>
    <w:rsid w:val="004A2045"/>
  </w:style>
  <w:style w:type="numbering" w:customStyle="1" w:styleId="ListeYok43">
    <w:name w:val="Liste Yok43"/>
    <w:next w:val="NoList"/>
    <w:uiPriority w:val="99"/>
    <w:semiHidden/>
    <w:unhideWhenUsed/>
    <w:rsid w:val="004A2045"/>
  </w:style>
  <w:style w:type="table" w:customStyle="1" w:styleId="TabloKlavuzu23">
    <w:name w:val="Tablo Kılavuzu23"/>
    <w:basedOn w:val="TableNormal"/>
    <w:next w:val="TableGrid"/>
    <w:uiPriority w:val="59"/>
    <w:rsid w:val="004A2045"/>
    <w:pPr>
      <w:spacing w:after="0" w:line="240" w:lineRule="auto"/>
    </w:pPr>
    <w:rPr>
      <w:rFonts w:ascii="Calibri" w:eastAsia="Calibri" w:hAnsi="Calibri" w:cs="Times New Roman"/>
      <w:sz w:val="20"/>
      <w:szCs w:val="20"/>
      <w:lang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kGlgeleme-Vurgu1141">
    <w:name w:val="Açık Gölgeleme - Vurgu 1141"/>
    <w:basedOn w:val="TableNormal"/>
    <w:uiPriority w:val="60"/>
    <w:rsid w:val="004A2045"/>
    <w:pPr>
      <w:spacing w:after="0" w:line="240" w:lineRule="auto"/>
    </w:pPr>
    <w:rPr>
      <w:rFonts w:ascii="Calibri" w:eastAsia="Calibri" w:hAnsi="Calibri" w:cs="Times New Roman"/>
      <w:color w:val="365F91"/>
      <w:sz w:val="20"/>
      <w:szCs w:val="20"/>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4A2045"/>
    <w:pPr>
      <w:spacing w:after="0" w:line="240" w:lineRule="auto"/>
    </w:pPr>
    <w:rPr>
      <w:rFonts w:ascii="Calibri" w:eastAsia="Calibri" w:hAnsi="Calibri" w:cs="Times New Roman"/>
      <w:color w:val="943634"/>
      <w:sz w:val="20"/>
      <w:szCs w:val="20"/>
      <w:lang w:eastAsia="tr-T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AkGlgeleme141">
    <w:name w:val="Açık Gölgeleme141"/>
    <w:basedOn w:val="TableNormal"/>
    <w:uiPriority w:val="60"/>
    <w:rsid w:val="004A2045"/>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3">
    <w:name w:val="Light Shading Accent 3"/>
    <w:basedOn w:val="TableNormal"/>
    <w:uiPriority w:val="60"/>
    <w:rsid w:val="004A2045"/>
    <w:pPr>
      <w:spacing w:after="0" w:line="240" w:lineRule="auto"/>
    </w:pPr>
    <w:rPr>
      <w:rFonts w:ascii="Calibri" w:eastAsia="Calibri" w:hAnsi="Calibri" w:cs="Times New Roman"/>
      <w:color w:val="76923C"/>
      <w:sz w:val="20"/>
      <w:szCs w:val="20"/>
      <w:lang w:eastAsia="tr-TR"/>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5">
    <w:name w:val="Light Shading Accent 5"/>
    <w:basedOn w:val="TableNormal"/>
    <w:uiPriority w:val="60"/>
    <w:rsid w:val="004A2045"/>
    <w:pPr>
      <w:spacing w:after="0" w:line="240" w:lineRule="auto"/>
    </w:pPr>
    <w:rPr>
      <w:rFonts w:ascii="Calibri" w:eastAsia="Calibri" w:hAnsi="Calibri" w:cs="Times New Roman"/>
      <w:color w:val="31849B"/>
      <w:sz w:val="20"/>
      <w:szCs w:val="20"/>
      <w:lang w:eastAsia="tr-TR"/>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AkGlgeleme231">
    <w:name w:val="Açık Gölgeleme231"/>
    <w:basedOn w:val="TableNormal"/>
    <w:uiPriority w:val="60"/>
    <w:rsid w:val="004A2045"/>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Reference">
    <w:name w:val="Reference"/>
    <w:basedOn w:val="Normal"/>
    <w:rsid w:val="004A2045"/>
    <w:pPr>
      <w:numPr>
        <w:numId w:val="26"/>
      </w:numPr>
      <w:jc w:val="both"/>
    </w:pPr>
    <w:rPr>
      <w:rFonts w:ascii="Times New Roman" w:eastAsia="Calibri" w:hAnsi="Times New Roman" w:cs="Times New Roman"/>
      <w:sz w:val="24"/>
    </w:rPr>
  </w:style>
  <w:style w:type="character" w:customStyle="1" w:styleId="mw-cite-backlink">
    <w:name w:val="mw-cite-backlink"/>
    <w:basedOn w:val="DefaultParagraphFont"/>
    <w:rsid w:val="004A2045"/>
  </w:style>
  <w:style w:type="table" w:customStyle="1" w:styleId="TableGrid1">
    <w:name w:val="Table Grid1"/>
    <w:basedOn w:val="TableNormal"/>
    <w:next w:val="TableGrid"/>
    <w:uiPriority w:val="59"/>
    <w:rsid w:val="004A20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 caption"/>
    <w:rsid w:val="004A2045"/>
    <w:pPr>
      <w:numPr>
        <w:numId w:val="27"/>
      </w:numPr>
      <w:tabs>
        <w:tab w:val="left" w:pos="533"/>
      </w:tabs>
      <w:spacing w:before="80" w:after="200" w:line="240" w:lineRule="auto"/>
      <w:jc w:val="both"/>
    </w:pPr>
    <w:rPr>
      <w:rFonts w:ascii="Times New Roman" w:eastAsia="Times New Roman" w:hAnsi="Times New Roman" w:cs="Times New Roman"/>
      <w:noProof/>
      <w:sz w:val="16"/>
      <w:szCs w:val="16"/>
      <w:lang w:val="en-US"/>
    </w:rPr>
  </w:style>
  <w:style w:type="paragraph" w:customStyle="1" w:styleId="tablefootnote">
    <w:name w:val="table footnote"/>
    <w:rsid w:val="004A2045"/>
    <w:pPr>
      <w:numPr>
        <w:numId w:val="28"/>
      </w:numPr>
      <w:tabs>
        <w:tab w:val="left" w:pos="29"/>
      </w:tabs>
      <w:spacing w:before="60" w:after="30" w:line="240" w:lineRule="auto"/>
      <w:jc w:val="right"/>
    </w:pPr>
    <w:rPr>
      <w:rFonts w:ascii="Times New Roman" w:eastAsia="MS Mincho" w:hAnsi="Times New Roman" w:cs="Times New Roman"/>
      <w:sz w:val="12"/>
      <w:szCs w:val="12"/>
      <w:lang w:val="en-US"/>
    </w:rPr>
  </w:style>
  <w:style w:type="paragraph" w:customStyle="1" w:styleId="tablecolhead">
    <w:name w:val="table col head"/>
    <w:basedOn w:val="Normal"/>
    <w:rsid w:val="004A2045"/>
    <w:pPr>
      <w:spacing w:after="0" w:line="240" w:lineRule="auto"/>
      <w:jc w:val="center"/>
    </w:pPr>
    <w:rPr>
      <w:rFonts w:ascii="Times New Roman" w:eastAsia="Times New Roman" w:hAnsi="Times New Roman" w:cs="Times New Roman"/>
      <w:b/>
      <w:bCs/>
      <w:sz w:val="16"/>
      <w:szCs w:val="16"/>
    </w:rPr>
  </w:style>
  <w:style w:type="numbering" w:customStyle="1" w:styleId="NoList1">
    <w:name w:val="No List1"/>
    <w:next w:val="NoList"/>
    <w:uiPriority w:val="99"/>
    <w:semiHidden/>
    <w:unhideWhenUsed/>
    <w:rsid w:val="004A2045"/>
  </w:style>
  <w:style w:type="paragraph" w:customStyle="1" w:styleId="TAMainText">
    <w:name w:val="TA_Main_Text"/>
    <w:basedOn w:val="Normal"/>
    <w:rsid w:val="004A2045"/>
    <w:pPr>
      <w:spacing w:after="0" w:line="480" w:lineRule="auto"/>
      <w:ind w:firstLine="202"/>
      <w:jc w:val="both"/>
    </w:pPr>
    <w:rPr>
      <w:rFonts w:ascii="Times" w:eastAsia="Times New Roman" w:hAnsi="Times" w:cs="Times New Roman"/>
      <w:sz w:val="24"/>
      <w:szCs w:val="20"/>
    </w:rPr>
  </w:style>
  <w:style w:type="character" w:styleId="HTMLCode">
    <w:name w:val="HTML Code"/>
    <w:basedOn w:val="DefaultParagraphFont"/>
    <w:uiPriority w:val="99"/>
    <w:semiHidden/>
    <w:unhideWhenUsed/>
    <w:rsid w:val="004A2045"/>
    <w:rPr>
      <w:rFonts w:ascii="Courier New" w:eastAsia="Times New Roman" w:hAnsi="Courier New" w:cs="Courier New"/>
      <w:sz w:val="20"/>
      <w:szCs w:val="20"/>
    </w:rPr>
  </w:style>
  <w:style w:type="character" w:customStyle="1" w:styleId="sf546e8ed0">
    <w:name w:val="sf546e8ed0"/>
    <w:basedOn w:val="DefaultParagraphFont"/>
    <w:rsid w:val="004A2045"/>
  </w:style>
  <w:style w:type="numbering" w:customStyle="1" w:styleId="ListeYok44">
    <w:name w:val="Liste Yok44"/>
    <w:next w:val="NoList"/>
    <w:uiPriority w:val="99"/>
    <w:semiHidden/>
    <w:unhideWhenUsed/>
    <w:rsid w:val="009F343A"/>
  </w:style>
  <w:style w:type="table" w:customStyle="1" w:styleId="TableNormal3">
    <w:name w:val="Table Normal3"/>
    <w:uiPriority w:val="2"/>
    <w:semiHidden/>
    <w:unhideWhenUsed/>
    <w:qFormat/>
    <w:rsid w:val="009F34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title-text">
    <w:name w:val="title-text"/>
    <w:basedOn w:val="DefaultParagraphFont"/>
    <w:rsid w:val="009F343A"/>
  </w:style>
  <w:style w:type="paragraph" w:customStyle="1" w:styleId="Noindent">
    <w:name w:val="No indent"/>
    <w:basedOn w:val="Normal"/>
    <w:next w:val="Normal"/>
    <w:link w:val="NoindentChar"/>
    <w:rsid w:val="009F343A"/>
    <w:pPr>
      <w:spacing w:line="480" w:lineRule="auto"/>
      <w:jc w:val="both"/>
    </w:pPr>
    <w:rPr>
      <w:rFonts w:ascii="Times New Roman" w:eastAsia="Times New Roman" w:hAnsi="Times New Roman" w:cs="Times New Roman"/>
      <w:sz w:val="24"/>
      <w:szCs w:val="24"/>
    </w:rPr>
  </w:style>
  <w:style w:type="character" w:customStyle="1" w:styleId="NoindentChar">
    <w:name w:val="No indent Char"/>
    <w:basedOn w:val="DefaultParagraphFont"/>
    <w:link w:val="Noindent"/>
    <w:rsid w:val="009F343A"/>
    <w:rPr>
      <w:rFonts w:ascii="Times New Roman" w:eastAsia="Times New Roman" w:hAnsi="Times New Roman" w:cs="Times New Roman"/>
      <w:sz w:val="24"/>
      <w:szCs w:val="24"/>
      <w:lang w:val="en-US"/>
    </w:rPr>
  </w:style>
  <w:style w:type="paragraph" w:customStyle="1" w:styleId="ekilKural">
    <w:name w:val="Şekil Kuralı"/>
    <w:basedOn w:val="Normal"/>
    <w:uiPriority w:val="1"/>
    <w:qFormat/>
    <w:rsid w:val="009F343A"/>
    <w:pPr>
      <w:widowControl w:val="0"/>
      <w:autoSpaceDE w:val="0"/>
      <w:autoSpaceDN w:val="0"/>
      <w:spacing w:after="0" w:line="360" w:lineRule="auto"/>
      <w:jc w:val="center"/>
    </w:pPr>
    <w:rPr>
      <w:rFonts w:ascii="Times New Roman" w:eastAsia="Times New Roman" w:hAnsi="Times New Roman" w:cs="Times New Roman"/>
      <w:sz w:val="24"/>
      <w:lang w:val="tr-TR"/>
    </w:rPr>
  </w:style>
  <w:style w:type="paragraph" w:customStyle="1" w:styleId="KaynakaYazm">
    <w:name w:val="Kaynakça Yazım"/>
    <w:basedOn w:val="Bibliography"/>
    <w:uiPriority w:val="1"/>
    <w:qFormat/>
    <w:rsid w:val="009F343A"/>
    <w:pPr>
      <w:widowControl w:val="0"/>
      <w:autoSpaceDE w:val="0"/>
      <w:autoSpaceDN w:val="0"/>
      <w:spacing w:after="240" w:line="240" w:lineRule="auto"/>
      <w:ind w:left="567" w:hanging="567"/>
      <w:jc w:val="both"/>
    </w:pPr>
    <w:rPr>
      <w:rFonts w:ascii="Times New Roman" w:eastAsia="Times New Roman" w:hAnsi="Times New Roman" w:cs="Times New Roman"/>
      <w:noProof/>
      <w:sz w:val="24"/>
      <w:lang w:eastAsia="en-US"/>
    </w:rPr>
  </w:style>
  <w:style w:type="character" w:customStyle="1" w:styleId="GovdeChar">
    <w:name w:val="Govde Char"/>
    <w:link w:val="Govde"/>
    <w:locked/>
    <w:rsid w:val="009F343A"/>
    <w:rPr>
      <w:rFonts w:ascii="Arial" w:hAnsi="Arial" w:cs="Arial"/>
      <w:color w:val="000000"/>
      <w:sz w:val="20"/>
      <w:szCs w:val="20"/>
      <w:lang w:eastAsia="zh-CN"/>
    </w:rPr>
  </w:style>
  <w:style w:type="paragraph" w:customStyle="1" w:styleId="Govde">
    <w:name w:val="Govde"/>
    <w:basedOn w:val="Heading1"/>
    <w:link w:val="GovdeChar"/>
    <w:qFormat/>
    <w:rsid w:val="009F343A"/>
    <w:pPr>
      <w:keepNext w:val="0"/>
      <w:spacing w:before="0" w:after="0" w:line="240" w:lineRule="auto"/>
      <w:jc w:val="both"/>
    </w:pPr>
    <w:rPr>
      <w:rFonts w:ascii="Arial" w:eastAsiaTheme="minorHAnsi" w:hAnsi="Arial" w:cs="Arial"/>
      <w:smallCaps w:val="0"/>
      <w:color w:val="000000"/>
      <w:kern w:val="0"/>
      <w:lang w:val="tr-TR" w:eastAsia="zh-CN"/>
    </w:rPr>
  </w:style>
  <w:style w:type="character" w:customStyle="1" w:styleId="AuthorsNameChar">
    <w:name w:val="Authors Name Char"/>
    <w:basedOn w:val="DefaultParagraphFont"/>
    <w:link w:val="AuthorsName"/>
    <w:locked/>
    <w:rsid w:val="009F343A"/>
    <w:rPr>
      <w:b/>
      <w:bCs/>
      <w:i/>
      <w:iCs/>
    </w:rPr>
  </w:style>
  <w:style w:type="paragraph" w:customStyle="1" w:styleId="AuthorsName">
    <w:name w:val="Authors Name"/>
    <w:basedOn w:val="Normal"/>
    <w:link w:val="AuthorsNameChar"/>
    <w:autoRedefine/>
    <w:qFormat/>
    <w:rsid w:val="009F343A"/>
    <w:pPr>
      <w:spacing w:after="160" w:line="256" w:lineRule="auto"/>
      <w:jc w:val="center"/>
    </w:pPr>
    <w:rPr>
      <w:rFonts w:asciiTheme="minorHAnsi" w:eastAsiaTheme="minorHAnsi" w:hAnsiTheme="minorHAnsi" w:cstheme="minorBidi"/>
      <w:b/>
      <w:bCs/>
      <w:i/>
      <w:iCs/>
      <w:lang w:val="tr-TR"/>
    </w:rPr>
  </w:style>
  <w:style w:type="character" w:customStyle="1" w:styleId="AuthorsDetailsChar">
    <w:name w:val="Authors Details Char"/>
    <w:basedOn w:val="DefaultParagraphFont"/>
    <w:link w:val="AuthorsDetails"/>
    <w:locked/>
    <w:rsid w:val="009F343A"/>
    <w:rPr>
      <w:rFonts w:ascii="Times New Roman" w:eastAsia="Calibri" w:hAnsi="Times New Roman" w:cs="Times New Roman"/>
      <w:lang w:val="en-CA"/>
    </w:rPr>
  </w:style>
  <w:style w:type="paragraph" w:customStyle="1" w:styleId="AuthorsDetails">
    <w:name w:val="Authors Details"/>
    <w:basedOn w:val="Normal"/>
    <w:link w:val="AuthorsDetailsChar"/>
    <w:autoRedefine/>
    <w:qFormat/>
    <w:rsid w:val="009F343A"/>
    <w:pPr>
      <w:spacing w:after="0" w:line="240" w:lineRule="auto"/>
      <w:jc w:val="right"/>
    </w:pPr>
    <w:rPr>
      <w:rFonts w:ascii="Times New Roman" w:eastAsia="Calibri" w:hAnsi="Times New Roman" w:cs="Times New Roman"/>
      <w:lang w:val="en-CA"/>
    </w:rPr>
  </w:style>
  <w:style w:type="character" w:customStyle="1" w:styleId="fulltext-it">
    <w:name w:val="fulltext-it"/>
    <w:basedOn w:val="DefaultParagraphFont"/>
    <w:rsid w:val="009F343A"/>
  </w:style>
  <w:style w:type="character" w:customStyle="1" w:styleId="slug-ahead-of-print-date">
    <w:name w:val="slug-ahead-of-print-date"/>
    <w:basedOn w:val="DefaultParagraphFont"/>
    <w:rsid w:val="009F343A"/>
  </w:style>
  <w:style w:type="character" w:customStyle="1" w:styleId="cf01">
    <w:name w:val="cf01"/>
    <w:basedOn w:val="DefaultParagraphFont"/>
    <w:rsid w:val="009F343A"/>
    <w:rPr>
      <w:rFonts w:ascii="Segoe UI" w:hAnsi="Segoe UI" w:cs="Segoe UI" w:hint="default"/>
      <w:b/>
      <w:bCs/>
      <w:sz w:val="18"/>
      <w:szCs w:val="18"/>
    </w:rPr>
  </w:style>
  <w:style w:type="character" w:customStyle="1" w:styleId="cf11">
    <w:name w:val="cf11"/>
    <w:basedOn w:val="DefaultParagraphFont"/>
    <w:rsid w:val="009F343A"/>
    <w:rPr>
      <w:rFonts w:ascii="Segoe UI" w:hAnsi="Segoe UI" w:cs="Segoe UI" w:hint="default"/>
      <w:sz w:val="18"/>
      <w:szCs w:val="18"/>
    </w:rPr>
  </w:style>
  <w:style w:type="character" w:customStyle="1" w:styleId="cf21">
    <w:name w:val="cf21"/>
    <w:basedOn w:val="DefaultParagraphFont"/>
    <w:rsid w:val="009F343A"/>
    <w:rPr>
      <w:rFonts w:ascii="Segoe UI" w:hAnsi="Segoe UI" w:cs="Segoe UI" w:hint="default"/>
      <w:i/>
      <w:iCs/>
      <w:sz w:val="18"/>
      <w:szCs w:val="18"/>
    </w:rPr>
  </w:style>
  <w:style w:type="paragraph" w:customStyle="1" w:styleId="TezMetni10Satr">
    <w:name w:val="Tez Metni_1.0 Satır"/>
    <w:rsid w:val="009F343A"/>
    <w:pPr>
      <w:spacing w:after="0" w:line="240" w:lineRule="auto"/>
      <w:ind w:firstLine="709"/>
      <w:jc w:val="both"/>
    </w:pPr>
    <w:rPr>
      <w:rFonts w:ascii="Times New Roman" w:eastAsia="Times New Roman" w:hAnsi="Times New Roman" w:cs="Times New Roman"/>
      <w:sz w:val="24"/>
      <w:szCs w:val="24"/>
      <w:lang w:eastAsia="tr-TR"/>
    </w:rPr>
  </w:style>
  <w:style w:type="table" w:customStyle="1" w:styleId="GridTableLight8">
    <w:name w:val="Grid Table Light8"/>
    <w:basedOn w:val="TableNormal"/>
    <w:uiPriority w:val="40"/>
    <w:rsid w:val="009F343A"/>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GeerliListe22">
    <w:name w:val="Geçerli Liste22"/>
    <w:rsid w:val="009F343A"/>
  </w:style>
  <w:style w:type="numbering" w:customStyle="1" w:styleId="1111112">
    <w:name w:val="1 / 1.1 / 1.1.12"/>
    <w:basedOn w:val="NoList"/>
    <w:next w:val="111111"/>
    <w:rsid w:val="009F343A"/>
    <w:pPr>
      <w:numPr>
        <w:numId w:val="4"/>
      </w:numPr>
    </w:pPr>
  </w:style>
  <w:style w:type="table" w:customStyle="1" w:styleId="OrtaKlavuz3-Vurgu22">
    <w:name w:val="Orta Kılavuz 3 - Vurgu 22"/>
    <w:basedOn w:val="TableNormal"/>
    <w:next w:val="MediumGrid3-Accent2"/>
    <w:uiPriority w:val="69"/>
    <w:rsid w:val="009F343A"/>
    <w:pPr>
      <w:spacing w:after="0" w:line="240" w:lineRule="auto"/>
    </w:pPr>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OrtaKlavuz1-Vurgu21">
    <w:name w:val="Orta Kılavuz 1 - Vurgu 21"/>
    <w:basedOn w:val="TableNormal"/>
    <w:next w:val="MediumGrid1-Accent2"/>
    <w:uiPriority w:val="67"/>
    <w:rsid w:val="009F343A"/>
    <w:pPr>
      <w:spacing w:after="0" w:line="240" w:lineRule="auto"/>
    </w:pPr>
    <w:rPr>
      <w:rFonts w:ascii="Calibri" w:eastAsia="Times New Roman" w:hAnsi="Calibri" w:cs="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paragraph" w:customStyle="1" w:styleId="numara">
    <w:name w:val="numara"/>
    <w:basedOn w:val="Normal"/>
    <w:rsid w:val="009F343A"/>
    <w:pPr>
      <w:tabs>
        <w:tab w:val="num" w:pos="720"/>
      </w:tabs>
      <w:spacing w:after="0" w:line="288" w:lineRule="auto"/>
      <w:ind w:left="720" w:hanging="360"/>
      <w:jc w:val="both"/>
    </w:pPr>
    <w:rPr>
      <w:rFonts w:ascii="Arial" w:eastAsia="Times New Roman" w:hAnsi="Arial" w:cs="Arial"/>
      <w:sz w:val="24"/>
      <w:szCs w:val="24"/>
      <w:lang w:val="tr-TR"/>
    </w:rPr>
  </w:style>
  <w:style w:type="character" w:customStyle="1" w:styleId="AltKonuBalChar1">
    <w:name w:val="Alt Konu Başlığı Char1"/>
    <w:basedOn w:val="DefaultParagraphFont"/>
    <w:uiPriority w:val="11"/>
    <w:rsid w:val="009F343A"/>
    <w:rPr>
      <w:rFonts w:eastAsia="Times New Roman"/>
      <w:color w:val="5A5A5A"/>
      <w:spacing w:val="15"/>
    </w:rPr>
  </w:style>
  <w:style w:type="character" w:customStyle="1" w:styleId="GlAlntChar">
    <w:name w:val="Güçlü Alıntı Char"/>
    <w:basedOn w:val="DefaultParagraphFont"/>
    <w:uiPriority w:val="30"/>
    <w:rsid w:val="009F343A"/>
    <w:rPr>
      <w:i/>
      <w:iCs/>
      <w:color w:val="5B9BD5"/>
    </w:rPr>
  </w:style>
  <w:style w:type="paragraph" w:customStyle="1" w:styleId="Titleofthepaper">
    <w:name w:val="Title of the paper"/>
    <w:rsid w:val="009F343A"/>
    <w:pPr>
      <w:spacing w:after="0" w:line="240" w:lineRule="auto"/>
      <w:jc w:val="center"/>
    </w:pPr>
    <w:rPr>
      <w:rFonts w:ascii="Arial" w:eastAsia="Times New Roman" w:hAnsi="Arial" w:cs="Times New Roman"/>
      <w:b/>
      <w:noProof/>
      <w:sz w:val="28"/>
      <w:szCs w:val="20"/>
      <w:lang w:val="en-US"/>
    </w:rPr>
  </w:style>
  <w:style w:type="paragraph" w:customStyle="1" w:styleId="AuthorAffilliation">
    <w:name w:val="Author Affilliation"/>
    <w:rsid w:val="009F343A"/>
    <w:pPr>
      <w:spacing w:after="0" w:line="240" w:lineRule="auto"/>
      <w:jc w:val="center"/>
    </w:pPr>
    <w:rPr>
      <w:rFonts w:ascii="Times New Roman" w:eastAsia="Times New Roman" w:hAnsi="Times New Roman" w:cs="Times New Roman"/>
      <w:noProof/>
      <w:sz w:val="24"/>
      <w:szCs w:val="20"/>
      <w:lang w:val="en-US"/>
    </w:rPr>
  </w:style>
  <w:style w:type="paragraph" w:customStyle="1" w:styleId="font7">
    <w:name w:val="font_7"/>
    <w:basedOn w:val="Normal"/>
    <w:rsid w:val="009F343A"/>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TabloBilgileri">
    <w:name w:val="Tablo Bilgileri"/>
    <w:basedOn w:val="Caption"/>
    <w:link w:val="TabloBilgileriChar"/>
    <w:qFormat/>
    <w:rsid w:val="009F343A"/>
    <w:pPr>
      <w:spacing w:after="0"/>
      <w:jc w:val="center"/>
    </w:pPr>
    <w:rPr>
      <w:rFonts w:eastAsia="Times New Roman"/>
      <w:b w:val="0"/>
      <w:bCs/>
      <w:iCs w:val="0"/>
      <w:sz w:val="22"/>
      <w:szCs w:val="20"/>
      <w:lang w:val="en-US" w:eastAsia="tr-TR"/>
    </w:rPr>
  </w:style>
  <w:style w:type="character" w:customStyle="1" w:styleId="TabloBilgileriChar">
    <w:name w:val="Tablo Bilgileri Char"/>
    <w:basedOn w:val="DefaultParagraphFont"/>
    <w:link w:val="TabloBilgileri"/>
    <w:rsid w:val="009F343A"/>
    <w:rPr>
      <w:rFonts w:ascii="Times New Roman" w:eastAsia="Times New Roman" w:hAnsi="Times New Roman" w:cs="Times New Roman"/>
      <w:bCs/>
      <w:szCs w:val="20"/>
      <w:lang w:val="en-US" w:eastAsia="tr-TR"/>
    </w:rPr>
  </w:style>
  <w:style w:type="paragraph" w:customStyle="1" w:styleId="GOVDE0">
    <w:name w:val="GOVDE"/>
    <w:basedOn w:val="Normal"/>
    <w:link w:val="GOVDEChar0"/>
    <w:rsid w:val="009F343A"/>
    <w:pPr>
      <w:spacing w:before="120" w:after="120" w:line="360" w:lineRule="auto"/>
      <w:jc w:val="both"/>
    </w:pPr>
    <w:rPr>
      <w:rFonts w:ascii="Times New Roman" w:eastAsia="Batang" w:hAnsi="Times New Roman" w:cs="Times New Roman"/>
      <w:sz w:val="24"/>
      <w:szCs w:val="24"/>
      <w:lang w:val="tr-TR" w:eastAsia="tr-TR"/>
    </w:rPr>
  </w:style>
  <w:style w:type="character" w:customStyle="1" w:styleId="GOVDEChar0">
    <w:name w:val="GOVDE Char"/>
    <w:link w:val="GOVDE0"/>
    <w:rsid w:val="009F343A"/>
    <w:rPr>
      <w:rFonts w:ascii="Times New Roman" w:eastAsia="Batang" w:hAnsi="Times New Roman" w:cs="Times New Roman"/>
      <w:sz w:val="24"/>
      <w:szCs w:val="24"/>
      <w:lang w:eastAsia="tr-TR"/>
    </w:rPr>
  </w:style>
  <w:style w:type="paragraph" w:customStyle="1" w:styleId="Abstract">
    <w:name w:val="Abstract"/>
    <w:basedOn w:val="Normal"/>
    <w:next w:val="Normal"/>
    <w:rsid w:val="009F343A"/>
    <w:pPr>
      <w:spacing w:before="20" w:after="0" w:line="240" w:lineRule="auto"/>
      <w:ind w:firstLine="202"/>
      <w:jc w:val="both"/>
    </w:pPr>
    <w:rPr>
      <w:rFonts w:ascii="Times New Roman" w:eastAsia="Times New Roman" w:hAnsi="Times New Roman" w:cs="Times New Roman"/>
      <w:b/>
      <w:bCs/>
      <w:sz w:val="18"/>
      <w:szCs w:val="18"/>
      <w:lang w:val="tr-TR" w:eastAsia="tr-TR"/>
    </w:rPr>
  </w:style>
  <w:style w:type="paragraph" w:customStyle="1" w:styleId="IndexTerms">
    <w:name w:val="IndexTerms"/>
    <w:basedOn w:val="Normal"/>
    <w:next w:val="Normal"/>
    <w:rsid w:val="009F343A"/>
    <w:pPr>
      <w:spacing w:after="0" w:line="240" w:lineRule="auto"/>
      <w:ind w:firstLine="202"/>
      <w:jc w:val="both"/>
    </w:pPr>
    <w:rPr>
      <w:rFonts w:ascii="Times New Roman" w:eastAsia="Times New Roman" w:hAnsi="Times New Roman" w:cs="Times New Roman"/>
      <w:b/>
      <w:bCs/>
      <w:sz w:val="18"/>
      <w:szCs w:val="18"/>
      <w:lang w:val="tr-TR" w:eastAsia="tr-TR"/>
    </w:rPr>
  </w:style>
  <w:style w:type="paragraph" w:customStyle="1" w:styleId="Pa44">
    <w:name w:val="Pa44"/>
    <w:basedOn w:val="Default"/>
    <w:next w:val="Default"/>
    <w:uiPriority w:val="99"/>
    <w:rsid w:val="009F343A"/>
    <w:pPr>
      <w:spacing w:line="241" w:lineRule="atLeast"/>
    </w:pPr>
    <w:rPr>
      <w:rFonts w:ascii="Futura" w:eastAsia="Calibri" w:hAnsi="Futura"/>
      <w:color w:val="auto"/>
      <w:lang w:val="en-GB"/>
    </w:rPr>
  </w:style>
  <w:style w:type="paragraph" w:customStyle="1" w:styleId="msobodytextindent0">
    <w:name w:val="msobodytextindent"/>
    <w:basedOn w:val="Normal"/>
    <w:rsid w:val="009F343A"/>
    <w:pPr>
      <w:spacing w:after="0" w:line="240" w:lineRule="auto"/>
      <w:ind w:left="1080"/>
    </w:pPr>
    <w:rPr>
      <w:rFonts w:ascii="Times New Roman" w:eastAsia="Times New Roman" w:hAnsi="Times New Roman" w:cs="Times New Roman"/>
      <w:sz w:val="24"/>
      <w:szCs w:val="24"/>
      <w:lang w:val="tr-TR"/>
    </w:rPr>
  </w:style>
  <w:style w:type="character" w:customStyle="1" w:styleId="fbemetinnormalChar">
    <w:name w:val="fbe_metin_normal Char"/>
    <w:basedOn w:val="DefaultParagraphFont"/>
    <w:link w:val="fbemetinnormal"/>
    <w:locked/>
    <w:rsid w:val="009F343A"/>
    <w:rPr>
      <w:rFonts w:ascii="Times New Roman" w:eastAsia="Times New Roman" w:hAnsi="Times New Roman" w:cs="Times New Roman"/>
      <w:sz w:val="24"/>
      <w:lang w:val="en-US" w:bidi="en-US"/>
    </w:rPr>
  </w:style>
  <w:style w:type="paragraph" w:customStyle="1" w:styleId="fbemetinnormal">
    <w:name w:val="fbe_metin_normal"/>
    <w:basedOn w:val="Normal"/>
    <w:link w:val="fbemetinnormalChar"/>
    <w:rsid w:val="009F343A"/>
    <w:pPr>
      <w:spacing w:before="100" w:beforeAutospacing="1" w:after="100" w:afterAutospacing="1" w:line="360" w:lineRule="auto"/>
      <w:ind w:firstLine="709"/>
      <w:jc w:val="both"/>
    </w:pPr>
    <w:rPr>
      <w:rFonts w:ascii="Times New Roman" w:eastAsia="Times New Roman" w:hAnsi="Times New Roman" w:cs="Times New Roman"/>
      <w:sz w:val="24"/>
      <w:lang w:bidi="en-US"/>
    </w:rPr>
  </w:style>
  <w:style w:type="paragraph" w:customStyle="1" w:styleId="Standard">
    <w:name w:val="Standard"/>
    <w:qFormat/>
    <w:rsid w:val="009F343A"/>
    <w:pPr>
      <w:suppressAutoHyphens/>
      <w:autoSpaceDN w:val="0"/>
      <w:spacing w:after="0" w:line="240" w:lineRule="auto"/>
    </w:pPr>
    <w:rPr>
      <w:rFonts w:ascii="Liberation Serif" w:eastAsia="NSimSun" w:hAnsi="Liberation Serif" w:cs="Lucida Sans"/>
      <w:kern w:val="3"/>
      <w:sz w:val="24"/>
      <w:szCs w:val="24"/>
      <w:lang w:val="en-ID" w:eastAsia="zh-CN" w:bidi="hi-IN"/>
    </w:rPr>
  </w:style>
  <w:style w:type="paragraph" w:customStyle="1" w:styleId="AuthorAffiliation">
    <w:name w:val="Author Affiliation"/>
    <w:basedOn w:val="Normal"/>
    <w:qFormat/>
    <w:rsid w:val="009F343A"/>
    <w:pPr>
      <w:spacing w:after="160" w:line="256" w:lineRule="auto"/>
      <w:jc w:val="center"/>
    </w:pPr>
    <w:rPr>
      <w:rFonts w:eastAsia="Calibri" w:cs="Times New Roman"/>
      <w:i/>
      <w:sz w:val="20"/>
    </w:rPr>
  </w:style>
  <w:style w:type="paragraph" w:customStyle="1" w:styleId="AuthorName">
    <w:name w:val="Author Name"/>
    <w:basedOn w:val="Normal"/>
    <w:next w:val="AuthorAffiliation"/>
    <w:link w:val="AuthorNameChar"/>
    <w:qFormat/>
    <w:rsid w:val="009F343A"/>
    <w:pPr>
      <w:spacing w:before="360" w:after="360" w:line="256" w:lineRule="auto"/>
      <w:jc w:val="center"/>
    </w:pPr>
    <w:rPr>
      <w:rFonts w:eastAsia="Calibri" w:cs="Times New Roman"/>
      <w:sz w:val="28"/>
    </w:rPr>
  </w:style>
  <w:style w:type="character" w:customStyle="1" w:styleId="Formula">
    <w:name w:val="Formula Знак"/>
    <w:link w:val="Formula0"/>
    <w:locked/>
    <w:rsid w:val="009F343A"/>
    <w:rPr>
      <w:rFonts w:ascii="Times New Roman" w:eastAsia="Arial Unicode MS" w:hAnsi="Times New Roman" w:cs="Arial"/>
      <w:bCs/>
      <w:kern w:val="32"/>
      <w:sz w:val="20"/>
      <w:szCs w:val="20"/>
      <w:lang w:val="en-GB" w:eastAsia="ja-JP"/>
    </w:rPr>
  </w:style>
  <w:style w:type="paragraph" w:customStyle="1" w:styleId="Formula0">
    <w:name w:val="Formula"/>
    <w:basedOn w:val="Normal"/>
    <w:link w:val="Formula"/>
    <w:qFormat/>
    <w:rsid w:val="009F343A"/>
    <w:pPr>
      <w:tabs>
        <w:tab w:val="right" w:pos="4763"/>
      </w:tabs>
      <w:spacing w:before="120" w:after="120" w:line="360" w:lineRule="auto"/>
      <w:ind w:firstLine="312"/>
    </w:pPr>
    <w:rPr>
      <w:rFonts w:ascii="Times New Roman" w:eastAsia="Arial Unicode MS" w:hAnsi="Times New Roman" w:cs="Arial"/>
      <w:bCs/>
      <w:kern w:val="32"/>
      <w:sz w:val="20"/>
      <w:szCs w:val="20"/>
      <w:lang w:val="en-GB" w:eastAsia="ja-JP"/>
    </w:rPr>
  </w:style>
  <w:style w:type="paragraph" w:customStyle="1" w:styleId="AuthorEmail">
    <w:name w:val="Author Email"/>
    <w:basedOn w:val="Normal"/>
    <w:qFormat/>
    <w:rsid w:val="009F343A"/>
    <w:pPr>
      <w:widowControl w:val="0"/>
      <w:suppressAutoHyphens/>
      <w:overflowPunct w:val="0"/>
      <w:autoSpaceDE w:val="0"/>
      <w:autoSpaceDN w:val="0"/>
      <w:adjustRightInd w:val="0"/>
      <w:spacing w:after="240" w:line="240" w:lineRule="auto"/>
      <w:jc w:val="center"/>
    </w:pPr>
    <w:rPr>
      <w:rFonts w:ascii="Times New Roman" w:hAnsi="Times New Roman" w:cs="Times New Roman"/>
      <w:i/>
      <w:kern w:val="28"/>
      <w:sz w:val="20"/>
      <w:szCs w:val="20"/>
    </w:rPr>
  </w:style>
  <w:style w:type="character" w:customStyle="1" w:styleId="Gvdemetni6">
    <w:name w:val="Gövde metni (6)_"/>
    <w:link w:val="Gvdemetni60"/>
    <w:locked/>
    <w:rsid w:val="009F343A"/>
    <w:rPr>
      <w:sz w:val="19"/>
      <w:szCs w:val="19"/>
      <w:shd w:val="clear" w:color="auto" w:fill="FFFFFF"/>
    </w:rPr>
  </w:style>
  <w:style w:type="paragraph" w:customStyle="1" w:styleId="Gvdemetni60">
    <w:name w:val="Gövde metni (6)"/>
    <w:basedOn w:val="Normal"/>
    <w:link w:val="Gvdemetni6"/>
    <w:rsid w:val="009F343A"/>
    <w:pPr>
      <w:shd w:val="clear" w:color="auto" w:fill="FFFFFF"/>
      <w:spacing w:after="0" w:line="0" w:lineRule="atLeast"/>
    </w:pPr>
    <w:rPr>
      <w:rFonts w:asciiTheme="minorHAnsi" w:eastAsiaTheme="minorHAnsi" w:hAnsiTheme="minorHAnsi" w:cstheme="minorBidi"/>
      <w:sz w:val="19"/>
      <w:szCs w:val="19"/>
      <w:lang w:val="tr-TR"/>
    </w:rPr>
  </w:style>
  <w:style w:type="paragraph" w:customStyle="1" w:styleId="Stil2">
    <w:name w:val="Stil2"/>
    <w:basedOn w:val="Normal"/>
    <w:uiPriority w:val="99"/>
    <w:qFormat/>
    <w:rsid w:val="009F343A"/>
    <w:pPr>
      <w:spacing w:before="120" w:after="120" w:line="360" w:lineRule="auto"/>
      <w:jc w:val="both"/>
    </w:pPr>
    <w:rPr>
      <w:rFonts w:ascii="Times New Roman" w:eastAsia="Calibri" w:hAnsi="Times New Roman" w:cs="Times New Roman"/>
      <w:b/>
      <w:sz w:val="24"/>
      <w:szCs w:val="24"/>
      <w:lang w:val="tr-TR"/>
    </w:rPr>
  </w:style>
  <w:style w:type="character" w:customStyle="1" w:styleId="IEEEParagraphChar">
    <w:name w:val="IEEE Paragraph Char"/>
    <w:basedOn w:val="DefaultParagraphFont"/>
    <w:link w:val="IEEEParagraph"/>
    <w:uiPriority w:val="99"/>
    <w:locked/>
    <w:rsid w:val="009F343A"/>
    <w:rPr>
      <w:rFonts w:ascii="Times New Roman" w:eastAsia="SimSun" w:hAnsi="Times New Roman" w:cs="Times New Roman"/>
      <w:sz w:val="20"/>
      <w:szCs w:val="24"/>
      <w:lang w:val="en-AU" w:eastAsia="zh-CN"/>
    </w:rPr>
  </w:style>
  <w:style w:type="paragraph" w:customStyle="1" w:styleId="IEEEParagraph">
    <w:name w:val="IEEE Paragraph"/>
    <w:basedOn w:val="Normal"/>
    <w:link w:val="IEEEParagraphChar"/>
    <w:uiPriority w:val="99"/>
    <w:rsid w:val="009F343A"/>
    <w:pPr>
      <w:adjustRightInd w:val="0"/>
      <w:snapToGrid w:val="0"/>
      <w:spacing w:after="0" w:line="240" w:lineRule="auto"/>
      <w:ind w:firstLine="216"/>
      <w:jc w:val="both"/>
    </w:pPr>
    <w:rPr>
      <w:rFonts w:ascii="Times New Roman" w:hAnsi="Times New Roman" w:cs="Times New Roman"/>
      <w:sz w:val="20"/>
      <w:szCs w:val="24"/>
      <w:lang w:val="en-AU" w:eastAsia="zh-CN"/>
    </w:rPr>
  </w:style>
  <w:style w:type="paragraph" w:customStyle="1" w:styleId="IEEEHeading1">
    <w:name w:val="IEEE Heading 1"/>
    <w:basedOn w:val="Normal"/>
    <w:next w:val="IEEEParagraph"/>
    <w:uiPriority w:val="99"/>
    <w:rsid w:val="009F343A"/>
    <w:pPr>
      <w:numPr>
        <w:numId w:val="29"/>
      </w:numPr>
      <w:tabs>
        <w:tab w:val="num" w:pos="288"/>
      </w:tabs>
      <w:adjustRightInd w:val="0"/>
      <w:snapToGrid w:val="0"/>
      <w:spacing w:before="180" w:after="60" w:line="240" w:lineRule="auto"/>
      <w:ind w:left="289" w:hanging="289"/>
      <w:jc w:val="center"/>
    </w:pPr>
    <w:rPr>
      <w:rFonts w:ascii="Times New Roman" w:hAnsi="Times New Roman" w:cs="Times New Roman"/>
      <w:smallCaps/>
      <w:sz w:val="20"/>
      <w:szCs w:val="24"/>
      <w:lang w:val="en-AU" w:eastAsia="zh-CN"/>
    </w:rPr>
  </w:style>
  <w:style w:type="paragraph" w:customStyle="1" w:styleId="IEEEHeading2">
    <w:name w:val="IEEE Heading 2"/>
    <w:basedOn w:val="Normal"/>
    <w:next w:val="IEEEParagraph"/>
    <w:uiPriority w:val="99"/>
    <w:rsid w:val="009F343A"/>
    <w:pPr>
      <w:numPr>
        <w:numId w:val="30"/>
      </w:numPr>
      <w:adjustRightInd w:val="0"/>
      <w:snapToGrid w:val="0"/>
      <w:spacing w:before="150" w:after="60" w:line="240" w:lineRule="auto"/>
    </w:pPr>
    <w:rPr>
      <w:rFonts w:ascii="Times New Roman" w:hAnsi="Times New Roman" w:cs="Times New Roman"/>
      <w:i/>
      <w:sz w:val="20"/>
      <w:szCs w:val="24"/>
      <w:lang w:val="en-AU" w:eastAsia="zh-CN"/>
    </w:rPr>
  </w:style>
  <w:style w:type="paragraph" w:customStyle="1" w:styleId="IEEETableCaption">
    <w:name w:val="IEEE Table Caption"/>
    <w:basedOn w:val="Normal"/>
    <w:next w:val="IEEEParagraph"/>
    <w:uiPriority w:val="99"/>
    <w:rsid w:val="009F343A"/>
    <w:pPr>
      <w:spacing w:before="120" w:after="120" w:line="240" w:lineRule="auto"/>
      <w:jc w:val="center"/>
    </w:pPr>
    <w:rPr>
      <w:rFonts w:ascii="Times New Roman" w:hAnsi="Times New Roman" w:cs="Times New Roman"/>
      <w:smallCaps/>
      <w:sz w:val="16"/>
      <w:szCs w:val="24"/>
      <w:lang w:val="en-AU" w:eastAsia="zh-CN"/>
    </w:rPr>
  </w:style>
  <w:style w:type="character" w:customStyle="1" w:styleId="IEEEHeading3Char">
    <w:name w:val="IEEE Heading 3 Char"/>
    <w:basedOn w:val="DefaultParagraphFont"/>
    <w:link w:val="IEEEHeading3"/>
    <w:locked/>
    <w:rsid w:val="009F343A"/>
    <w:rPr>
      <w:rFonts w:ascii="Times New Roman" w:eastAsia="SimSun" w:hAnsi="Times New Roman" w:cs="Times New Roman"/>
      <w:i/>
      <w:sz w:val="20"/>
      <w:szCs w:val="24"/>
      <w:lang w:val="en-AU" w:eastAsia="zh-CN"/>
    </w:rPr>
  </w:style>
  <w:style w:type="paragraph" w:customStyle="1" w:styleId="IEEEHeading3">
    <w:name w:val="IEEE Heading 3"/>
    <w:basedOn w:val="Normal"/>
    <w:next w:val="IEEEParagraph"/>
    <w:link w:val="IEEEHeading3Char"/>
    <w:rsid w:val="009F343A"/>
    <w:pPr>
      <w:numPr>
        <w:numId w:val="31"/>
      </w:numPr>
      <w:adjustRightInd w:val="0"/>
      <w:snapToGrid w:val="0"/>
      <w:spacing w:before="120" w:after="60" w:line="240" w:lineRule="auto"/>
      <w:ind w:firstLine="216"/>
      <w:jc w:val="both"/>
    </w:pPr>
    <w:rPr>
      <w:rFonts w:ascii="Times New Roman" w:hAnsi="Times New Roman" w:cs="Times New Roman"/>
      <w:i/>
      <w:sz w:val="20"/>
      <w:szCs w:val="24"/>
      <w:lang w:val="en-AU" w:eastAsia="zh-CN"/>
    </w:rPr>
  </w:style>
  <w:style w:type="paragraph" w:customStyle="1" w:styleId="IEEEFigureCaptionSingle-Line">
    <w:name w:val="IEEE Figure Caption Single-Line"/>
    <w:basedOn w:val="IEEETableCaption"/>
    <w:next w:val="IEEEParagraph"/>
    <w:uiPriority w:val="99"/>
    <w:rsid w:val="009F343A"/>
    <w:rPr>
      <w:smallCaps w:val="0"/>
    </w:rPr>
  </w:style>
  <w:style w:type="paragraph" w:customStyle="1" w:styleId="IEEEFigure">
    <w:name w:val="IEEE Figure"/>
    <w:basedOn w:val="Normal"/>
    <w:next w:val="IEEEFigureCaptionSingle-Line"/>
    <w:uiPriority w:val="99"/>
    <w:rsid w:val="009F343A"/>
    <w:pPr>
      <w:spacing w:after="0" w:line="240" w:lineRule="auto"/>
      <w:jc w:val="center"/>
    </w:pPr>
    <w:rPr>
      <w:rFonts w:ascii="Times New Roman" w:hAnsi="Times New Roman" w:cs="Times New Roman"/>
      <w:sz w:val="24"/>
      <w:szCs w:val="24"/>
      <w:lang w:val="en-AU" w:eastAsia="zh-CN"/>
    </w:rPr>
  </w:style>
  <w:style w:type="paragraph" w:customStyle="1" w:styleId="IEEEReferenceItem">
    <w:name w:val="IEEE Reference Item"/>
    <w:basedOn w:val="Normal"/>
    <w:uiPriority w:val="99"/>
    <w:rsid w:val="009F343A"/>
    <w:pPr>
      <w:tabs>
        <w:tab w:val="num" w:pos="432"/>
      </w:tabs>
      <w:adjustRightInd w:val="0"/>
      <w:snapToGrid w:val="0"/>
      <w:spacing w:after="0" w:line="240" w:lineRule="auto"/>
      <w:ind w:left="432" w:hanging="432"/>
      <w:jc w:val="both"/>
    </w:pPr>
    <w:rPr>
      <w:rFonts w:ascii="Times New Roman" w:hAnsi="Times New Roman" w:cs="Times New Roman"/>
      <w:sz w:val="16"/>
      <w:szCs w:val="24"/>
      <w:lang w:eastAsia="zh-CN"/>
    </w:rPr>
  </w:style>
  <w:style w:type="paragraph" w:customStyle="1" w:styleId="IEEEFigureCaptionMulti-Lines">
    <w:name w:val="IEEE Figure Caption Multi-Lines"/>
    <w:basedOn w:val="IEEEFigureCaptionSingle-Line"/>
    <w:next w:val="IEEEParagraph"/>
    <w:uiPriority w:val="99"/>
    <w:rsid w:val="009F343A"/>
    <w:pPr>
      <w:jc w:val="both"/>
    </w:pPr>
  </w:style>
  <w:style w:type="character" w:customStyle="1" w:styleId="info">
    <w:name w:val="info"/>
    <w:basedOn w:val="DefaultParagraphFont"/>
    <w:rsid w:val="009F343A"/>
  </w:style>
  <w:style w:type="character" w:customStyle="1" w:styleId="rynqvb">
    <w:name w:val="rynqvb"/>
    <w:basedOn w:val="DefaultParagraphFont"/>
    <w:rsid w:val="009F343A"/>
  </w:style>
  <w:style w:type="character" w:customStyle="1" w:styleId="first-tittle">
    <w:name w:val="first-tittle"/>
    <w:basedOn w:val="DefaultParagraphFont"/>
    <w:rsid w:val="009F343A"/>
  </w:style>
  <w:style w:type="character" w:customStyle="1" w:styleId="html-italic">
    <w:name w:val="html-italic"/>
    <w:basedOn w:val="DefaultParagraphFont"/>
    <w:rsid w:val="009F343A"/>
  </w:style>
  <w:style w:type="character" w:customStyle="1" w:styleId="inlineblock">
    <w:name w:val="inlineblock"/>
    <w:basedOn w:val="DefaultParagraphFont"/>
    <w:rsid w:val="009F343A"/>
  </w:style>
  <w:style w:type="character" w:customStyle="1" w:styleId="u-visually-hidden">
    <w:name w:val="u-visually-hidden"/>
    <w:basedOn w:val="DefaultParagraphFont"/>
    <w:rsid w:val="009F343A"/>
  </w:style>
  <w:style w:type="character" w:customStyle="1" w:styleId="prefix-text-collaborationgroup">
    <w:name w:val="prefix-text-collaborationgroup"/>
    <w:basedOn w:val="DefaultParagraphFont"/>
    <w:rsid w:val="009F343A"/>
  </w:style>
  <w:style w:type="character" w:customStyle="1" w:styleId="label">
    <w:name w:val="label"/>
    <w:basedOn w:val="DefaultParagraphFont"/>
    <w:qFormat/>
    <w:rsid w:val="009F343A"/>
  </w:style>
  <w:style w:type="character" w:customStyle="1" w:styleId="translation1">
    <w:name w:val="translation1"/>
    <w:rsid w:val="009F343A"/>
    <w:rPr>
      <w:rFonts w:ascii="Trebuchet MS" w:hAnsi="Trebuchet MS" w:hint="default"/>
      <w:sz w:val="20"/>
      <w:szCs w:val="20"/>
    </w:rPr>
  </w:style>
  <w:style w:type="character" w:customStyle="1" w:styleId="current-selection">
    <w:name w:val="current-selection"/>
    <w:basedOn w:val="DefaultParagraphFont"/>
    <w:rsid w:val="009F343A"/>
  </w:style>
  <w:style w:type="character" w:customStyle="1" w:styleId="a">
    <w:name w:val="_"/>
    <w:basedOn w:val="DefaultParagraphFont"/>
    <w:rsid w:val="009F343A"/>
  </w:style>
  <w:style w:type="character" w:customStyle="1" w:styleId="enhanced-author">
    <w:name w:val="enhanced-author"/>
    <w:basedOn w:val="DefaultParagraphFont"/>
    <w:rsid w:val="009F343A"/>
  </w:style>
  <w:style w:type="character" w:customStyle="1" w:styleId="italic">
    <w:name w:val="italic"/>
    <w:basedOn w:val="DefaultParagraphFont"/>
    <w:uiPriority w:val="99"/>
    <w:rsid w:val="009F343A"/>
    <w:rPr>
      <w:rFonts w:ascii="Times New Roman" w:hAnsi="Times New Roman" w:cs="Times New Roman" w:hint="default"/>
    </w:rPr>
  </w:style>
  <w:style w:type="character" w:customStyle="1" w:styleId="markedcontent">
    <w:name w:val="markedcontent"/>
    <w:basedOn w:val="DefaultParagraphFont"/>
    <w:rsid w:val="009F343A"/>
  </w:style>
  <w:style w:type="table" w:customStyle="1" w:styleId="PlainTable26">
    <w:name w:val="Plain Table 26"/>
    <w:basedOn w:val="TableNormal"/>
    <w:uiPriority w:val="42"/>
    <w:rsid w:val="009F343A"/>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1">
    <w:name w:val="Plain Table 41"/>
    <w:basedOn w:val="TableNormal"/>
    <w:uiPriority w:val="44"/>
    <w:rsid w:val="009F343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5">
    <w:name w:val="Plain Table 55"/>
    <w:basedOn w:val="TableNormal"/>
    <w:uiPriority w:val="45"/>
    <w:rsid w:val="009F343A"/>
    <w:pPr>
      <w:spacing w:after="0" w:line="240" w:lineRule="auto"/>
    </w:p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lo7Renkli-Vurgu31">
    <w:name w:val="Liste Tablo 7 Renkli - Vurgu 31"/>
    <w:basedOn w:val="TableNormal"/>
    <w:uiPriority w:val="52"/>
    <w:rsid w:val="009F343A"/>
    <w:pPr>
      <w:spacing w:after="0" w:line="240" w:lineRule="auto"/>
    </w:pPr>
    <w:rPr>
      <w:color w:val="7B7B7B"/>
    </w:r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A5A5A5"/>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A5A5A5"/>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klasik1">
    <w:name w:val="klasik1"/>
    <w:basedOn w:val="TableClassic1"/>
    <w:uiPriority w:val="99"/>
    <w:rsid w:val="009F343A"/>
    <w:rPr>
      <w:rFonts w:ascii="Calibri" w:eastAsia="Calibri" w:hAnsi="Calibri"/>
      <w:sz w:val="20"/>
      <w:lang w:eastAsia="en-US"/>
    </w:rPr>
    <w:tblP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cPr>
      <w:shd w:val="clear" w:color="auto" w:fill="auto"/>
    </w:tcPr>
    <w:tblStylePr w:type="firstRow">
      <w:rPr>
        <w:b/>
        <w:i/>
        <w:iCs/>
      </w:rPr>
      <w:tblPr/>
      <w:tcPr>
        <w:tcBorders>
          <w:top w:val="single" w:sz="4" w:space="0" w:color="auto"/>
          <w:left w:val="single" w:sz="4" w:space="0" w:color="auto"/>
          <w:bottom w:val="single" w:sz="6" w:space="0" w:color="000000"/>
          <w:right w:val="single" w:sz="4" w:space="0" w:color="auto"/>
          <w:insideH w:val="single" w:sz="4" w:space="0" w:color="auto"/>
          <w:insideV w:val="single" w:sz="4" w:space="0" w:color="auto"/>
          <w:tl2br w:val="none" w:sz="0" w:space="0" w:color="auto"/>
          <w:tr2bl w:val="none" w:sz="0" w:space="0" w:color="auto"/>
        </w:tcBorders>
      </w:tcPr>
    </w:tblStylePr>
    <w:tblStylePr w:type="lastRow">
      <w:rPr>
        <w:b w:val="0"/>
        <w:color w:val="auto"/>
      </w:rPr>
      <w:tblPr/>
      <w:tcPr>
        <w:tcBorders>
          <w:top w:val="single" w:sz="6" w:space="0" w:color="000000"/>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cBorders>
        <w:shd w:val="clear" w:color="auto" w:fill="auto"/>
      </w:tcPr>
    </w:tblStylePr>
    <w:tblStylePr w:type="firstCol">
      <w:rPr>
        <w:b/>
      </w:rPr>
      <w:tblPr/>
      <w:tcPr>
        <w:tcBorders>
          <w:top w:val="single" w:sz="4" w:space="0" w:color="auto"/>
          <w:left w:val="single" w:sz="4" w:space="0" w:color="auto"/>
          <w:bottom w:val="single" w:sz="4" w:space="0" w:color="auto"/>
          <w:right w:val="single" w:sz="6" w:space="0" w:color="000000"/>
          <w:insideH w:val="single" w:sz="4" w:space="0" w:color="auto"/>
          <w:insideV w:val="single" w:sz="4" w:space="0" w:color="auto"/>
          <w:tl2br w:val="none" w:sz="0" w:space="0" w:color="auto"/>
          <w:tr2bl w:val="none" w:sz="0" w:space="0" w:color="auto"/>
        </w:tcBorders>
        <w:shd w:val="clear" w:color="auto" w:fill="auto"/>
      </w:tcPr>
    </w:tblStylePr>
    <w:tblStylePr w:type="la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oKlavuzuAk11">
    <w:name w:val="Tablo Kılavuzu Açık11"/>
    <w:basedOn w:val="TableNormal"/>
    <w:uiPriority w:val="40"/>
    <w:rsid w:val="009F343A"/>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IEEEBullet1">
    <w:name w:val="IEEE Bullet 1"/>
    <w:rsid w:val="009F343A"/>
    <w:pPr>
      <w:numPr>
        <w:numId w:val="32"/>
      </w:numPr>
    </w:pPr>
  </w:style>
  <w:style w:type="character" w:customStyle="1" w:styleId="A10">
    <w:name w:val="A1"/>
    <w:uiPriority w:val="99"/>
    <w:rsid w:val="009F343A"/>
    <w:rPr>
      <w:rFonts w:cs="Cambria"/>
      <w:color w:val="000000"/>
      <w:sz w:val="16"/>
      <w:szCs w:val="16"/>
    </w:rPr>
  </w:style>
  <w:style w:type="character" w:customStyle="1" w:styleId="ui-provider">
    <w:name w:val="ui-provider"/>
    <w:basedOn w:val="DefaultParagraphFont"/>
    <w:rsid w:val="009F343A"/>
  </w:style>
  <w:style w:type="paragraph" w:customStyle="1" w:styleId="TableContents">
    <w:name w:val="Table Contents"/>
    <w:basedOn w:val="Normal"/>
    <w:rsid w:val="009F343A"/>
    <w:pPr>
      <w:widowControl w:val="0"/>
      <w:suppressLineNumbers/>
      <w:suppressAutoHyphens/>
      <w:spacing w:after="0" w:line="240" w:lineRule="auto"/>
    </w:pPr>
    <w:rPr>
      <w:rFonts w:ascii="Liberation Serif" w:eastAsia="Noto Serif CJK SC" w:hAnsi="Liberation Serif" w:cs="Lohit Devanagari"/>
      <w:kern w:val="2"/>
      <w:sz w:val="24"/>
      <w:szCs w:val="24"/>
      <w:lang w:val="tr-TR" w:eastAsia="zh-CN" w:bidi="hi-IN"/>
    </w:rPr>
  </w:style>
  <w:style w:type="paragraph" w:customStyle="1" w:styleId="Normalim">
    <w:name w:val="Normalim"/>
    <w:basedOn w:val="Normal"/>
    <w:link w:val="NormalimChar"/>
    <w:qFormat/>
    <w:rsid w:val="009F343A"/>
    <w:pPr>
      <w:spacing w:before="160" w:after="160" w:line="360" w:lineRule="auto"/>
      <w:jc w:val="both"/>
    </w:pPr>
    <w:rPr>
      <w:rFonts w:ascii="Times New Roman" w:eastAsia="Calibri" w:hAnsi="Times New Roman" w:cs="Times New Roman"/>
      <w:sz w:val="24"/>
      <w:szCs w:val="24"/>
      <w:lang w:val="tr-TR"/>
    </w:rPr>
  </w:style>
  <w:style w:type="character" w:customStyle="1" w:styleId="NormalimChar">
    <w:name w:val="Normalim Char"/>
    <w:basedOn w:val="DefaultParagraphFont"/>
    <w:link w:val="Normalim"/>
    <w:rsid w:val="009F343A"/>
    <w:rPr>
      <w:rFonts w:ascii="Times New Roman" w:eastAsia="Calibri" w:hAnsi="Times New Roman" w:cs="Times New Roman"/>
      <w:sz w:val="24"/>
      <w:szCs w:val="24"/>
    </w:rPr>
  </w:style>
  <w:style w:type="paragraph" w:customStyle="1" w:styleId="root-block-node">
    <w:name w:val="root-block-node"/>
    <w:basedOn w:val="Normal"/>
    <w:rsid w:val="009F343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table" w:customStyle="1" w:styleId="DzTablo12">
    <w:name w:val="Düz Tablo 12"/>
    <w:basedOn w:val="TableNormal"/>
    <w:uiPriority w:val="41"/>
    <w:rsid w:val="009F343A"/>
    <w:pPr>
      <w:spacing w:after="0" w:line="240" w:lineRule="auto"/>
    </w:pPr>
    <w:rPr>
      <w:lang w:val="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ListeYok45">
    <w:name w:val="Liste Yok45"/>
    <w:next w:val="NoList"/>
    <w:uiPriority w:val="99"/>
    <w:semiHidden/>
    <w:unhideWhenUsed/>
    <w:rsid w:val="009F343A"/>
  </w:style>
  <w:style w:type="character" w:customStyle="1" w:styleId="articlecontentpublicationfield-sc-2yl9jy-6">
    <w:name w:val="articlecontent__publicationfield-sc-2yl9jy-6"/>
    <w:basedOn w:val="DefaultParagraphFont"/>
    <w:rsid w:val="009F343A"/>
  </w:style>
  <w:style w:type="character" w:customStyle="1" w:styleId="articlecontentpublicationvalue-sc-2yl9jy-7">
    <w:name w:val="articlecontent__publicationvalue-sc-2yl9jy-7"/>
    <w:basedOn w:val="DefaultParagraphFont"/>
    <w:rsid w:val="009F343A"/>
  </w:style>
  <w:style w:type="paragraph" w:customStyle="1" w:styleId="TSAuthors">
    <w:name w:val="TS Authors"/>
    <w:basedOn w:val="Normal"/>
    <w:link w:val="TSAuthorsChar"/>
    <w:qFormat/>
    <w:rsid w:val="009F343A"/>
    <w:pPr>
      <w:spacing w:after="220" w:line="320" w:lineRule="exact"/>
      <w:jc w:val="center"/>
    </w:pPr>
    <w:rPr>
      <w:rFonts w:ascii="Times New Roman" w:eastAsia="Times New Roman" w:hAnsi="Times New Roman" w:cs="Times New Roman"/>
      <w:b/>
      <w:i/>
      <w:color w:val="000000"/>
    </w:rPr>
  </w:style>
  <w:style w:type="paragraph" w:customStyle="1" w:styleId="TSAffiliations">
    <w:name w:val="TS Affiliations"/>
    <w:basedOn w:val="Normal"/>
    <w:link w:val="TSAffiliationsChar"/>
    <w:qFormat/>
    <w:rsid w:val="009F343A"/>
    <w:pPr>
      <w:spacing w:after="220" w:line="320" w:lineRule="exact"/>
      <w:jc w:val="center"/>
    </w:pPr>
    <w:rPr>
      <w:rFonts w:ascii="Times New Roman" w:eastAsia="Times New Roman" w:hAnsi="Times New Roman" w:cs="Times New Roman"/>
      <w:color w:val="000000"/>
      <w:lang w:val="en-GB"/>
    </w:rPr>
  </w:style>
  <w:style w:type="character" w:customStyle="1" w:styleId="TSAuthorsChar">
    <w:name w:val="TS Authors Char"/>
    <w:link w:val="TSAuthors"/>
    <w:rsid w:val="009F343A"/>
    <w:rPr>
      <w:rFonts w:ascii="Times New Roman" w:eastAsia="Times New Roman" w:hAnsi="Times New Roman" w:cs="Times New Roman"/>
      <w:b/>
      <w:i/>
      <w:color w:val="000000"/>
      <w:lang w:val="en-US"/>
    </w:rPr>
  </w:style>
  <w:style w:type="character" w:customStyle="1" w:styleId="TSAffiliationsChar">
    <w:name w:val="TS Affiliations Char"/>
    <w:link w:val="TSAffiliations"/>
    <w:rsid w:val="009F343A"/>
    <w:rPr>
      <w:rFonts w:ascii="Times New Roman" w:eastAsia="Times New Roman" w:hAnsi="Times New Roman" w:cs="Times New Roman"/>
      <w:color w:val="000000"/>
      <w:lang w:val="en-GB"/>
    </w:rPr>
  </w:style>
  <w:style w:type="table" w:customStyle="1" w:styleId="GridTableLight9">
    <w:name w:val="Grid Table Light9"/>
    <w:basedOn w:val="TableNormal"/>
    <w:uiPriority w:val="40"/>
    <w:rsid w:val="009F343A"/>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Displayedequation">
    <w:name w:val="Displayed equation"/>
    <w:basedOn w:val="Normal"/>
    <w:next w:val="Paragraph0"/>
    <w:qFormat/>
    <w:rsid w:val="009F343A"/>
    <w:pPr>
      <w:tabs>
        <w:tab w:val="center" w:pos="4253"/>
        <w:tab w:val="right" w:pos="8222"/>
      </w:tabs>
      <w:spacing w:before="240" w:after="240" w:line="480" w:lineRule="auto"/>
      <w:jc w:val="center"/>
    </w:pPr>
    <w:rPr>
      <w:rFonts w:ascii="Times New Roman" w:eastAsia="Times New Roman" w:hAnsi="Times New Roman" w:cs="Times New Roman"/>
      <w:sz w:val="24"/>
      <w:szCs w:val="24"/>
      <w:lang w:val="en-GB" w:eastAsia="en-GB"/>
    </w:rPr>
  </w:style>
  <w:style w:type="paragraph" w:customStyle="1" w:styleId="Paragraph0">
    <w:name w:val="Paragraph"/>
    <w:basedOn w:val="Normal"/>
    <w:next w:val="Normal"/>
    <w:link w:val="ParagraphChar"/>
    <w:qFormat/>
    <w:rsid w:val="009F343A"/>
    <w:pPr>
      <w:widowControl w:val="0"/>
      <w:spacing w:before="240" w:after="0" w:line="480" w:lineRule="auto"/>
    </w:pPr>
    <w:rPr>
      <w:rFonts w:ascii="Times New Roman" w:eastAsia="Times New Roman" w:hAnsi="Times New Roman" w:cs="Times New Roman"/>
      <w:sz w:val="24"/>
      <w:szCs w:val="24"/>
      <w:lang w:val="en-GB" w:eastAsia="en-GB"/>
    </w:rPr>
  </w:style>
  <w:style w:type="paragraph" w:customStyle="1" w:styleId="References0">
    <w:name w:val="References"/>
    <w:basedOn w:val="Normal"/>
    <w:link w:val="ReferencesChar"/>
    <w:qFormat/>
    <w:rsid w:val="009F343A"/>
    <w:pPr>
      <w:spacing w:before="120" w:after="0" w:line="360" w:lineRule="auto"/>
      <w:ind w:left="720" w:hanging="720"/>
      <w:contextualSpacing/>
    </w:pPr>
    <w:rPr>
      <w:rFonts w:ascii="Times New Roman" w:eastAsia="Times New Roman" w:hAnsi="Times New Roman" w:cs="Times New Roman"/>
      <w:sz w:val="24"/>
      <w:szCs w:val="24"/>
      <w:lang w:val="en-GB" w:eastAsia="en-GB"/>
    </w:rPr>
  </w:style>
  <w:style w:type="table" w:customStyle="1" w:styleId="DzTablo214">
    <w:name w:val="Düz Tablo 214"/>
    <w:basedOn w:val="TableNormal"/>
    <w:uiPriority w:val="42"/>
    <w:rsid w:val="009F343A"/>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uthorafil">
    <w:name w:val="Author (afil.)"/>
    <w:basedOn w:val="Normal"/>
    <w:rsid w:val="009F343A"/>
    <w:pPr>
      <w:widowControl w:val="0"/>
      <w:autoSpaceDE w:val="0"/>
      <w:autoSpaceDN w:val="0"/>
      <w:spacing w:after="0" w:line="240" w:lineRule="auto"/>
      <w:jc w:val="center"/>
    </w:pPr>
    <w:rPr>
      <w:rFonts w:ascii="Times" w:eastAsia="Times New Roman" w:hAnsi="Times" w:cs="Times New Roman"/>
      <w:sz w:val="20"/>
      <w:szCs w:val="20"/>
      <w:lang w:val="en-GB"/>
    </w:rPr>
  </w:style>
  <w:style w:type="character" w:customStyle="1" w:styleId="hwtze">
    <w:name w:val="hwtze"/>
    <w:basedOn w:val="DefaultParagraphFont"/>
    <w:rsid w:val="009F343A"/>
  </w:style>
  <w:style w:type="table" w:customStyle="1" w:styleId="PlainTable11">
    <w:name w:val="Plain Table 11"/>
    <w:basedOn w:val="TableNormal"/>
    <w:uiPriority w:val="41"/>
    <w:rsid w:val="009F343A"/>
    <w:pPr>
      <w:spacing w:after="0" w:line="240" w:lineRule="auto"/>
    </w:pPr>
    <w:rPr>
      <w:lang w:val="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7">
    <w:name w:val="Plain Table 27"/>
    <w:basedOn w:val="TableNormal"/>
    <w:uiPriority w:val="42"/>
    <w:rsid w:val="009F343A"/>
    <w:pPr>
      <w:spacing w:after="0" w:line="240" w:lineRule="auto"/>
    </w:pPr>
    <w:rPr>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ListeYok46">
    <w:name w:val="Liste Yok46"/>
    <w:next w:val="NoList"/>
    <w:uiPriority w:val="99"/>
    <w:semiHidden/>
    <w:unhideWhenUsed/>
    <w:rsid w:val="009F343A"/>
  </w:style>
  <w:style w:type="table" w:customStyle="1" w:styleId="TableNormal4">
    <w:name w:val="Table Normal4"/>
    <w:uiPriority w:val="2"/>
    <w:semiHidden/>
    <w:unhideWhenUsed/>
    <w:qFormat/>
    <w:rsid w:val="009F34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numbering" w:customStyle="1" w:styleId="ListeYok47">
    <w:name w:val="Liste Yok47"/>
    <w:next w:val="NoList"/>
    <w:uiPriority w:val="99"/>
    <w:semiHidden/>
    <w:unhideWhenUsed/>
    <w:rsid w:val="00695A02"/>
  </w:style>
  <w:style w:type="table" w:customStyle="1" w:styleId="TableNormal5">
    <w:name w:val="Table Normal5"/>
    <w:uiPriority w:val="2"/>
    <w:semiHidden/>
    <w:unhideWhenUsed/>
    <w:qFormat/>
    <w:rsid w:val="00695A0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oKlavuzu24">
    <w:name w:val="Tablo Kılavuzu24"/>
    <w:basedOn w:val="TableNormal"/>
    <w:next w:val="TableGrid"/>
    <w:uiPriority w:val="59"/>
    <w:rsid w:val="00726758"/>
    <w:pPr>
      <w:spacing w:after="0" w:line="240" w:lineRule="auto"/>
    </w:pPr>
    <w:rPr>
      <w:rFonts w:eastAsia="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NoList"/>
    <w:uiPriority w:val="99"/>
    <w:semiHidden/>
    <w:unhideWhenUsed/>
    <w:rsid w:val="00FC349F"/>
  </w:style>
  <w:style w:type="table" w:customStyle="1" w:styleId="TableNormal6">
    <w:name w:val="Table Normal6"/>
    <w:uiPriority w:val="2"/>
    <w:semiHidden/>
    <w:unhideWhenUsed/>
    <w:qFormat/>
    <w:rsid w:val="00FC349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12">
    <w:name w:val="İÇT 12"/>
    <w:basedOn w:val="Normal"/>
    <w:uiPriority w:val="1"/>
    <w:qFormat/>
    <w:rsid w:val="00FC349F"/>
    <w:pPr>
      <w:widowControl w:val="0"/>
      <w:autoSpaceDE w:val="0"/>
      <w:autoSpaceDN w:val="0"/>
      <w:spacing w:before="1" w:after="0" w:line="240" w:lineRule="auto"/>
      <w:ind w:left="1509" w:right="3864"/>
      <w:jc w:val="center"/>
    </w:pPr>
    <w:rPr>
      <w:rFonts w:ascii="Times New Roman" w:eastAsia="Times New Roman" w:hAnsi="Times New Roman" w:cs="Times New Roman"/>
      <w:sz w:val="26"/>
      <w:szCs w:val="26"/>
    </w:rPr>
  </w:style>
  <w:style w:type="paragraph" w:customStyle="1" w:styleId="T22">
    <w:name w:val="İÇT 22"/>
    <w:basedOn w:val="Normal"/>
    <w:uiPriority w:val="1"/>
    <w:qFormat/>
    <w:rsid w:val="00FC349F"/>
    <w:pPr>
      <w:widowControl w:val="0"/>
      <w:autoSpaceDE w:val="0"/>
      <w:autoSpaceDN w:val="0"/>
      <w:spacing w:before="212" w:after="0" w:line="240" w:lineRule="auto"/>
      <w:ind w:left="2971" w:hanging="583"/>
    </w:pPr>
    <w:rPr>
      <w:rFonts w:ascii="Times New Roman" w:eastAsia="Times New Roman" w:hAnsi="Times New Roman" w:cs="Times New Roman"/>
      <w:sz w:val="26"/>
      <w:szCs w:val="26"/>
    </w:rPr>
  </w:style>
  <w:style w:type="paragraph" w:customStyle="1" w:styleId="T32">
    <w:name w:val="İÇT 32"/>
    <w:basedOn w:val="Normal"/>
    <w:uiPriority w:val="1"/>
    <w:qFormat/>
    <w:rsid w:val="00FC349F"/>
    <w:pPr>
      <w:widowControl w:val="0"/>
      <w:autoSpaceDE w:val="0"/>
      <w:autoSpaceDN w:val="0"/>
      <w:spacing w:before="125" w:after="0" w:line="240" w:lineRule="auto"/>
      <w:ind w:left="3362" w:hanging="780"/>
    </w:pPr>
    <w:rPr>
      <w:rFonts w:ascii="Times New Roman" w:eastAsia="Times New Roman" w:hAnsi="Times New Roman" w:cs="Times New Roman"/>
      <w:sz w:val="26"/>
      <w:szCs w:val="26"/>
    </w:rPr>
  </w:style>
  <w:style w:type="paragraph" w:customStyle="1" w:styleId="T41">
    <w:name w:val="İÇT 41"/>
    <w:basedOn w:val="Normal"/>
    <w:uiPriority w:val="1"/>
    <w:qFormat/>
    <w:rsid w:val="00FC349F"/>
    <w:pPr>
      <w:widowControl w:val="0"/>
      <w:autoSpaceDE w:val="0"/>
      <w:autoSpaceDN w:val="0"/>
      <w:spacing w:before="171" w:after="0" w:line="240" w:lineRule="auto"/>
      <w:ind w:left="3492" w:hanging="586"/>
    </w:pPr>
    <w:rPr>
      <w:rFonts w:ascii="Times New Roman" w:eastAsia="Times New Roman" w:hAnsi="Times New Roman" w:cs="Times New Roman"/>
      <w:sz w:val="26"/>
      <w:szCs w:val="26"/>
    </w:rPr>
  </w:style>
  <w:style w:type="paragraph" w:customStyle="1" w:styleId="T51">
    <w:name w:val="İÇT 51"/>
    <w:basedOn w:val="Normal"/>
    <w:uiPriority w:val="1"/>
    <w:qFormat/>
    <w:rsid w:val="00FC349F"/>
    <w:pPr>
      <w:widowControl w:val="0"/>
      <w:autoSpaceDE w:val="0"/>
      <w:autoSpaceDN w:val="0"/>
      <w:spacing w:before="199" w:after="0" w:line="240" w:lineRule="auto"/>
      <w:ind w:left="3492" w:hanging="586"/>
    </w:pPr>
    <w:rPr>
      <w:rFonts w:ascii="Times New Roman" w:eastAsia="Times New Roman" w:hAnsi="Times New Roman" w:cs="Times New Roman"/>
      <w:b/>
      <w:bCs/>
      <w:i/>
      <w:iCs/>
    </w:rPr>
  </w:style>
  <w:style w:type="paragraph" w:customStyle="1" w:styleId="T61">
    <w:name w:val="İÇT 61"/>
    <w:basedOn w:val="Normal"/>
    <w:uiPriority w:val="1"/>
    <w:qFormat/>
    <w:rsid w:val="00FC349F"/>
    <w:pPr>
      <w:widowControl w:val="0"/>
      <w:autoSpaceDE w:val="0"/>
      <w:autoSpaceDN w:val="0"/>
      <w:spacing w:before="111" w:after="20" w:line="240" w:lineRule="auto"/>
      <w:ind w:left="3750" w:hanging="779"/>
    </w:pPr>
    <w:rPr>
      <w:rFonts w:ascii="Times New Roman" w:eastAsia="Times New Roman" w:hAnsi="Times New Roman" w:cs="Times New Roman"/>
      <w:sz w:val="26"/>
      <w:szCs w:val="26"/>
    </w:rPr>
  </w:style>
  <w:style w:type="paragraph" w:customStyle="1" w:styleId="T71">
    <w:name w:val="İÇT 71"/>
    <w:basedOn w:val="Normal"/>
    <w:uiPriority w:val="1"/>
    <w:qFormat/>
    <w:rsid w:val="00FC349F"/>
    <w:pPr>
      <w:widowControl w:val="0"/>
      <w:autoSpaceDE w:val="0"/>
      <w:autoSpaceDN w:val="0"/>
      <w:spacing w:before="264" w:after="0" w:line="240" w:lineRule="auto"/>
      <w:ind w:left="3875" w:hanging="780"/>
    </w:pPr>
    <w:rPr>
      <w:rFonts w:ascii="Times New Roman" w:eastAsia="Times New Roman" w:hAnsi="Times New Roman" w:cs="Times New Roman"/>
      <w:sz w:val="26"/>
      <w:szCs w:val="26"/>
    </w:rPr>
  </w:style>
  <w:style w:type="paragraph" w:customStyle="1" w:styleId="Balk13">
    <w:name w:val="Başlık 13"/>
    <w:basedOn w:val="Normal"/>
    <w:uiPriority w:val="1"/>
    <w:qFormat/>
    <w:rsid w:val="00FC349F"/>
    <w:pPr>
      <w:widowControl w:val="0"/>
      <w:autoSpaceDE w:val="0"/>
      <w:autoSpaceDN w:val="0"/>
      <w:spacing w:before="81" w:after="0" w:line="240" w:lineRule="auto"/>
      <w:ind w:left="601" w:hanging="482"/>
      <w:outlineLvl w:val="1"/>
    </w:pPr>
    <w:rPr>
      <w:rFonts w:ascii="Times New Roman" w:eastAsia="Times New Roman" w:hAnsi="Times New Roman" w:cs="Times New Roman"/>
      <w:b/>
      <w:bCs/>
      <w:sz w:val="32"/>
      <w:szCs w:val="32"/>
    </w:rPr>
  </w:style>
  <w:style w:type="paragraph" w:customStyle="1" w:styleId="Balk22">
    <w:name w:val="Başlık 22"/>
    <w:basedOn w:val="Normal"/>
    <w:uiPriority w:val="1"/>
    <w:qFormat/>
    <w:rsid w:val="00FC349F"/>
    <w:pPr>
      <w:widowControl w:val="0"/>
      <w:autoSpaceDE w:val="0"/>
      <w:autoSpaceDN w:val="0"/>
      <w:spacing w:after="0" w:line="240" w:lineRule="auto"/>
      <w:ind w:left="840" w:hanging="959"/>
      <w:outlineLvl w:val="2"/>
    </w:pPr>
    <w:rPr>
      <w:rFonts w:ascii="Times New Roman" w:eastAsia="Times New Roman" w:hAnsi="Times New Roman" w:cs="Times New Roman"/>
      <w:b/>
      <w:bCs/>
      <w:sz w:val="32"/>
      <w:szCs w:val="32"/>
    </w:rPr>
  </w:style>
  <w:style w:type="paragraph" w:customStyle="1" w:styleId="Balk32">
    <w:name w:val="Başlık 32"/>
    <w:basedOn w:val="Normal"/>
    <w:uiPriority w:val="1"/>
    <w:qFormat/>
    <w:rsid w:val="00FC349F"/>
    <w:pPr>
      <w:widowControl w:val="0"/>
      <w:autoSpaceDE w:val="0"/>
      <w:autoSpaceDN w:val="0"/>
      <w:spacing w:after="0" w:line="240" w:lineRule="auto"/>
      <w:ind w:left="1509" w:right="1846"/>
      <w:jc w:val="center"/>
      <w:outlineLvl w:val="3"/>
    </w:pPr>
    <w:rPr>
      <w:rFonts w:ascii="Times New Roman" w:eastAsia="Times New Roman" w:hAnsi="Times New Roman" w:cs="Times New Roman"/>
      <w:b/>
      <w:bCs/>
      <w:sz w:val="28"/>
      <w:szCs w:val="28"/>
    </w:rPr>
  </w:style>
  <w:style w:type="table" w:customStyle="1" w:styleId="TabloKlavuzu25">
    <w:name w:val="Tablo Kılavuzu25"/>
    <w:basedOn w:val="TableNormal"/>
    <w:next w:val="TableGrid"/>
    <w:uiPriority w:val="39"/>
    <w:rsid w:val="00DC2DF5"/>
    <w:pPr>
      <w:spacing w:after="0" w:line="240" w:lineRule="auto"/>
    </w:pPr>
    <w:rPr>
      <w:rFonts w:ascii="Calibri" w:eastAsia="Calibri" w:hAnsi="Calibri" w:cs="Calibri"/>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6">
    <w:name w:val="Tablo Kılavuzu26"/>
    <w:basedOn w:val="TableNormal"/>
    <w:next w:val="TableGrid"/>
    <w:uiPriority w:val="39"/>
    <w:rsid w:val="00DC2DF5"/>
    <w:pPr>
      <w:spacing w:after="0" w:line="240" w:lineRule="auto"/>
    </w:pPr>
    <w:rPr>
      <w:rFonts w:ascii="Calibri" w:eastAsia="Calibri" w:hAnsi="Calibri" w:cs="Calibri"/>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NoList"/>
    <w:uiPriority w:val="99"/>
    <w:semiHidden/>
    <w:unhideWhenUsed/>
    <w:rsid w:val="00674728"/>
  </w:style>
  <w:style w:type="table" w:customStyle="1" w:styleId="GridTableLight10">
    <w:name w:val="Grid Table Light10"/>
    <w:basedOn w:val="TableNormal"/>
    <w:uiPriority w:val="40"/>
    <w:rsid w:val="00674728"/>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50">
    <w:name w:val="Liste Yok50"/>
    <w:next w:val="NoList"/>
    <w:uiPriority w:val="99"/>
    <w:semiHidden/>
    <w:unhideWhenUsed/>
    <w:rsid w:val="00674728"/>
  </w:style>
  <w:style w:type="table" w:customStyle="1" w:styleId="GridTableLight11">
    <w:name w:val="Grid Table Light11"/>
    <w:basedOn w:val="TableNormal"/>
    <w:uiPriority w:val="40"/>
    <w:rsid w:val="00674728"/>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51">
    <w:name w:val="Liste Yok51"/>
    <w:next w:val="NoList"/>
    <w:uiPriority w:val="99"/>
    <w:semiHidden/>
    <w:unhideWhenUsed/>
    <w:rsid w:val="00002690"/>
  </w:style>
  <w:style w:type="table" w:customStyle="1" w:styleId="GridTableLight12">
    <w:name w:val="Grid Table Light12"/>
    <w:basedOn w:val="TableNormal"/>
    <w:uiPriority w:val="40"/>
    <w:rsid w:val="0000269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2">
    <w:name w:val="Plain Table 12"/>
    <w:basedOn w:val="TableNormal"/>
    <w:uiPriority w:val="41"/>
    <w:rsid w:val="0000269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oKlavuzu113">
    <w:name w:val="Tablo Kılavuzu113"/>
    <w:basedOn w:val="TableNormal"/>
    <w:next w:val="TableGrid"/>
    <w:uiPriority w:val="39"/>
    <w:rsid w:val="00002690"/>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NoList"/>
    <w:uiPriority w:val="99"/>
    <w:semiHidden/>
    <w:unhideWhenUsed/>
    <w:rsid w:val="0042518C"/>
  </w:style>
  <w:style w:type="table" w:customStyle="1" w:styleId="AkGlgeleme5">
    <w:name w:val="Açık Gölgeleme5"/>
    <w:basedOn w:val="TableNormal"/>
    <w:next w:val="AkGlgeleme6"/>
    <w:uiPriority w:val="60"/>
    <w:rsid w:val="005D75B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6">
    <w:name w:val="Açık Gölgeleme6"/>
    <w:basedOn w:val="TableNormal"/>
    <w:uiPriority w:val="60"/>
    <w:rsid w:val="005D75B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GridTableLight13">
    <w:name w:val="Grid Table Light13"/>
    <w:basedOn w:val="TableNormal"/>
    <w:uiPriority w:val="40"/>
    <w:rsid w:val="00BB48E3"/>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53">
    <w:name w:val="Liste Yok53"/>
    <w:next w:val="NoList"/>
    <w:uiPriority w:val="99"/>
    <w:semiHidden/>
    <w:unhideWhenUsed/>
    <w:rsid w:val="00BB48E3"/>
  </w:style>
  <w:style w:type="table" w:customStyle="1" w:styleId="GridTableLight14">
    <w:name w:val="Grid Table Light14"/>
    <w:basedOn w:val="TableNormal"/>
    <w:uiPriority w:val="40"/>
    <w:rsid w:val="00BB48E3"/>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oKlavuzu27">
    <w:name w:val="Tablo Kılavuzu27"/>
    <w:basedOn w:val="TableNormal"/>
    <w:uiPriority w:val="59"/>
    <w:rsid w:val="00BB48E3"/>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NoList"/>
    <w:uiPriority w:val="99"/>
    <w:semiHidden/>
    <w:unhideWhenUsed/>
    <w:rsid w:val="009D68A3"/>
  </w:style>
  <w:style w:type="numbering" w:customStyle="1" w:styleId="ListeYok55">
    <w:name w:val="Liste Yok55"/>
    <w:next w:val="NoList"/>
    <w:uiPriority w:val="99"/>
    <w:semiHidden/>
    <w:unhideWhenUsed/>
    <w:rsid w:val="009D68A3"/>
  </w:style>
  <w:style w:type="table" w:customStyle="1" w:styleId="GridTableLight15">
    <w:name w:val="Grid Table Light15"/>
    <w:basedOn w:val="TableNormal"/>
    <w:uiPriority w:val="40"/>
    <w:rsid w:val="009D68A3"/>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AkGlgeleme-Vurgu41">
    <w:name w:val="Açık Gölgeleme - Vurgu 41"/>
    <w:basedOn w:val="TableNormal"/>
    <w:next w:val="LightShading-Accent4"/>
    <w:uiPriority w:val="60"/>
    <w:rsid w:val="00845E4E"/>
    <w:pPr>
      <w:spacing w:after="0" w:line="240" w:lineRule="auto"/>
    </w:pPr>
    <w:rPr>
      <w:rFonts w:ascii="Calibri" w:eastAsia="SimSun" w:hAnsi="Calibri" w:cs="Times New Roman"/>
      <w:color w:val="5F497A"/>
      <w:sz w:val="20"/>
      <w:szCs w:val="20"/>
      <w:lang w:val="en-US"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AkGlgeleme-Vurgu31">
    <w:name w:val="Açık Gölgeleme - Vurgu 31"/>
    <w:basedOn w:val="TableNormal"/>
    <w:next w:val="LightShading-Accent3"/>
    <w:uiPriority w:val="60"/>
    <w:rsid w:val="00845E4E"/>
    <w:pPr>
      <w:spacing w:after="0" w:line="240" w:lineRule="auto"/>
    </w:pPr>
    <w:rPr>
      <w:rFonts w:ascii="Calibri" w:eastAsia="SimSun" w:hAnsi="Calibri" w:cs="Times New Roman"/>
      <w:color w:val="76923C"/>
      <w:sz w:val="20"/>
      <w:szCs w:val="20"/>
      <w:lang w:val="en-US"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45E4E"/>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TabloKlavuzu28">
    <w:name w:val="Tablo Kılavuzu28"/>
    <w:basedOn w:val="TableNormal"/>
    <w:next w:val="TableGrid"/>
    <w:uiPriority w:val="59"/>
    <w:rsid w:val="00483376"/>
    <w:pPr>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ListeYok56">
    <w:name w:val="Liste Yok56"/>
    <w:next w:val="NoList"/>
    <w:uiPriority w:val="99"/>
    <w:semiHidden/>
    <w:unhideWhenUsed/>
    <w:rsid w:val="00F21FCD"/>
  </w:style>
  <w:style w:type="character" w:customStyle="1" w:styleId="KapakBalk2Char">
    <w:name w:val="Kapak_Başlık 2 Char"/>
    <w:basedOn w:val="BodyTextChar"/>
    <w:qFormat/>
    <w:rsid w:val="00F21FCD"/>
    <w:rPr>
      <w:rFonts w:ascii="Times New Roman" w:eastAsia="Times New Roman" w:hAnsi="Times New Roman" w:cs="Times New Roman"/>
      <w:b/>
      <w:caps/>
      <w:sz w:val="24"/>
      <w:szCs w:val="24"/>
      <w:lang w:val="en-US" w:eastAsia="tr-TR" w:bidi="tr-TR"/>
    </w:rPr>
  </w:style>
  <w:style w:type="character" w:customStyle="1" w:styleId="TezBalkChar">
    <w:name w:val="Tez Başlık Char"/>
    <w:basedOn w:val="BodyTextChar"/>
    <w:qFormat/>
    <w:rsid w:val="00F21FCD"/>
    <w:rPr>
      <w:rFonts w:ascii="Times New Roman" w:eastAsia="Times New Roman" w:hAnsi="Times New Roman" w:cs="Times New Roman"/>
      <w:b/>
      <w:sz w:val="24"/>
      <w:szCs w:val="24"/>
      <w:lang w:val="en-US" w:eastAsia="tr-TR" w:bidi="tr-TR"/>
    </w:rPr>
  </w:style>
  <w:style w:type="character" w:customStyle="1" w:styleId="jlqj4b">
    <w:name w:val="jlqj4b"/>
    <w:basedOn w:val="DefaultParagraphFont"/>
    <w:qFormat/>
    <w:rsid w:val="00F21FCD"/>
  </w:style>
  <w:style w:type="character" w:customStyle="1" w:styleId="nternetBalants">
    <w:name w:val="İnternet Bağlantısı"/>
    <w:basedOn w:val="DefaultParagraphFont"/>
    <w:rsid w:val="00F21FCD"/>
    <w:rPr>
      <w:color w:val="0000FF"/>
      <w:u w:val="single"/>
    </w:rPr>
  </w:style>
  <w:style w:type="character" w:customStyle="1" w:styleId="hithilite">
    <w:name w:val="hithilite"/>
    <w:basedOn w:val="DefaultParagraphFont"/>
    <w:qFormat/>
    <w:rsid w:val="00F21FCD"/>
  </w:style>
  <w:style w:type="character" w:customStyle="1" w:styleId="databold">
    <w:name w:val="data_bold"/>
    <w:basedOn w:val="DefaultParagraphFont"/>
    <w:qFormat/>
    <w:rsid w:val="00F21FCD"/>
  </w:style>
  <w:style w:type="character" w:customStyle="1" w:styleId="DizinBalants">
    <w:name w:val="Dizin Bağlantısı"/>
    <w:qFormat/>
    <w:rsid w:val="00F21FCD"/>
  </w:style>
  <w:style w:type="character" w:customStyle="1" w:styleId="NumaralamaSimgeleri">
    <w:name w:val="Numaralama Simgeleri"/>
    <w:qFormat/>
    <w:rsid w:val="00F21FCD"/>
  </w:style>
  <w:style w:type="character" w:customStyle="1" w:styleId="Maddeimleri">
    <w:name w:val="Madde imleri"/>
    <w:qFormat/>
    <w:rsid w:val="00F21FCD"/>
    <w:rPr>
      <w:rFonts w:ascii="OpenSymbol" w:eastAsia="OpenSymbol" w:hAnsi="OpenSymbol" w:cs="OpenSymbol"/>
    </w:rPr>
  </w:style>
  <w:style w:type="paragraph" w:customStyle="1" w:styleId="Dizin">
    <w:name w:val="Dizin"/>
    <w:basedOn w:val="Normal"/>
    <w:qFormat/>
    <w:rsid w:val="00F21FCD"/>
    <w:pPr>
      <w:widowControl w:val="0"/>
      <w:suppressLineNumbers/>
      <w:suppressAutoHyphens/>
      <w:spacing w:after="0" w:line="240" w:lineRule="auto"/>
    </w:pPr>
    <w:rPr>
      <w:rFonts w:ascii="Times New Roman" w:eastAsia="Times New Roman" w:hAnsi="Times New Roman" w:cs="Lucida Sans"/>
      <w:lang w:val="tr-TR" w:eastAsia="tr-TR" w:bidi="tr-TR"/>
    </w:rPr>
  </w:style>
  <w:style w:type="paragraph" w:customStyle="1" w:styleId="KapakBalk2">
    <w:name w:val="Kapak_Başlık 2"/>
    <w:basedOn w:val="TezBalk"/>
    <w:autoRedefine/>
    <w:qFormat/>
    <w:rsid w:val="00F21FCD"/>
    <w:rPr>
      <w:caps/>
    </w:rPr>
  </w:style>
  <w:style w:type="paragraph" w:customStyle="1" w:styleId="TezBalk">
    <w:name w:val="Tez Başlık"/>
    <w:autoRedefine/>
    <w:qFormat/>
    <w:rsid w:val="00F21FCD"/>
    <w:pPr>
      <w:suppressAutoHyphens/>
      <w:spacing w:after="0" w:line="240" w:lineRule="auto"/>
      <w:jc w:val="center"/>
    </w:pPr>
    <w:rPr>
      <w:rFonts w:ascii="Times New Roman" w:eastAsia="Times New Roman" w:hAnsi="Times New Roman" w:cs="Times New Roman"/>
      <w:b/>
      <w:sz w:val="24"/>
      <w:szCs w:val="24"/>
      <w:lang w:eastAsia="tr-TR" w:bidi="tr-TR"/>
    </w:rPr>
  </w:style>
  <w:style w:type="paragraph" w:customStyle="1" w:styleId="stvealtbilgi">
    <w:name w:val="Üst ve alt bilgi"/>
    <w:basedOn w:val="Normal"/>
    <w:qFormat/>
    <w:rsid w:val="00F21FCD"/>
    <w:pPr>
      <w:widowControl w:val="0"/>
      <w:suppressAutoHyphens/>
      <w:spacing w:after="0" w:line="240" w:lineRule="auto"/>
    </w:pPr>
    <w:rPr>
      <w:rFonts w:ascii="Times New Roman" w:eastAsia="Times New Roman" w:hAnsi="Times New Roman" w:cs="Times New Roman"/>
      <w:lang w:val="tr-TR" w:eastAsia="tr-TR" w:bidi="tr-TR"/>
    </w:rPr>
  </w:style>
  <w:style w:type="paragraph" w:customStyle="1" w:styleId="ereveerii">
    <w:name w:val="Çerçeve İçeriği"/>
    <w:basedOn w:val="Normal"/>
    <w:qFormat/>
    <w:rsid w:val="00F21FCD"/>
    <w:pPr>
      <w:widowControl w:val="0"/>
      <w:suppressAutoHyphens/>
      <w:spacing w:after="0" w:line="240" w:lineRule="auto"/>
    </w:pPr>
    <w:rPr>
      <w:rFonts w:ascii="Times New Roman" w:eastAsia="Times New Roman" w:hAnsi="Times New Roman" w:cs="Times New Roman"/>
      <w:lang w:val="tr-TR" w:eastAsia="tr-TR" w:bidi="tr-TR"/>
    </w:rPr>
  </w:style>
  <w:style w:type="paragraph" w:customStyle="1" w:styleId="Tabloerii">
    <w:name w:val="Tablo İçeriği"/>
    <w:basedOn w:val="Normal"/>
    <w:qFormat/>
    <w:rsid w:val="00F21FCD"/>
    <w:pPr>
      <w:widowControl w:val="0"/>
      <w:suppressLineNumbers/>
      <w:suppressAutoHyphens/>
      <w:spacing w:after="0" w:line="240" w:lineRule="auto"/>
    </w:pPr>
    <w:rPr>
      <w:rFonts w:ascii="Times New Roman" w:eastAsia="Times New Roman" w:hAnsi="Times New Roman" w:cs="Times New Roman"/>
      <w:color w:val="000000"/>
      <w:sz w:val="24"/>
      <w:szCs w:val="24"/>
      <w:lang w:val="tr-TR" w:eastAsia="tr-TR" w:bidi="tr-TR"/>
    </w:rPr>
  </w:style>
  <w:style w:type="paragraph" w:customStyle="1" w:styleId="TabloBal">
    <w:name w:val="Tablo Başlığı"/>
    <w:basedOn w:val="Tabloerii"/>
    <w:qFormat/>
    <w:rsid w:val="00F21FCD"/>
    <w:pPr>
      <w:jc w:val="center"/>
    </w:pPr>
    <w:rPr>
      <w:b/>
      <w:bCs/>
    </w:rPr>
  </w:style>
  <w:style w:type="paragraph" w:styleId="TOAHeading">
    <w:name w:val="toa heading"/>
    <w:basedOn w:val="IndexHeading"/>
    <w:rsid w:val="00F21FCD"/>
    <w:pPr>
      <w:keepNext/>
      <w:widowControl w:val="0"/>
      <w:suppressLineNumbers/>
      <w:pBdr>
        <w:top w:val="none" w:sz="0" w:space="0" w:color="auto"/>
      </w:pBdr>
      <w:suppressAutoHyphens/>
      <w:spacing w:before="240" w:after="120"/>
    </w:pPr>
    <w:rPr>
      <w:rFonts w:ascii="Liberation Sans" w:eastAsia="Microsoft YaHei" w:hAnsi="Liberation Sans" w:cs="Lucida Sans"/>
      <w:i w:val="0"/>
      <w:iCs w:val="0"/>
      <w:sz w:val="32"/>
      <w:szCs w:val="32"/>
      <w:lang w:bidi="tr-TR"/>
    </w:rPr>
  </w:style>
  <w:style w:type="paragraph" w:customStyle="1" w:styleId="ekilDizini1">
    <w:name w:val="Şekil Dizini 1"/>
    <w:basedOn w:val="Dizin"/>
    <w:qFormat/>
    <w:rsid w:val="00F21FCD"/>
    <w:pPr>
      <w:tabs>
        <w:tab w:val="right" w:leader="dot" w:pos="8221"/>
      </w:tabs>
    </w:pPr>
  </w:style>
  <w:style w:type="paragraph" w:customStyle="1" w:styleId="TabloDizini1">
    <w:name w:val="Tablo Dizini 1"/>
    <w:basedOn w:val="Dizin"/>
    <w:qFormat/>
    <w:rsid w:val="00F21FCD"/>
    <w:pPr>
      <w:tabs>
        <w:tab w:val="right" w:leader="dot" w:pos="8221"/>
      </w:tabs>
    </w:pPr>
  </w:style>
  <w:style w:type="paragraph" w:customStyle="1" w:styleId="TabloDiziniBal">
    <w:name w:val="Tablo Dizini Başlığı"/>
    <w:basedOn w:val="IndexHeading"/>
    <w:qFormat/>
    <w:rsid w:val="00F21FCD"/>
    <w:pPr>
      <w:keepNext/>
      <w:widowControl w:val="0"/>
      <w:pBdr>
        <w:top w:val="none" w:sz="0" w:space="0" w:color="auto"/>
      </w:pBdr>
      <w:suppressAutoHyphens/>
      <w:spacing w:before="240" w:after="120"/>
    </w:pPr>
    <w:rPr>
      <w:rFonts w:ascii="Liberation Sans" w:eastAsia="Microsoft YaHei" w:hAnsi="Liberation Sans" w:cs="Lucida Sans"/>
      <w:b w:val="0"/>
      <w:bCs w:val="0"/>
      <w:i w:val="0"/>
      <w:iCs w:val="0"/>
      <w:sz w:val="28"/>
      <w:szCs w:val="28"/>
      <w:lang w:bidi="tr-TR"/>
    </w:rPr>
  </w:style>
  <w:style w:type="numbering" w:customStyle="1" w:styleId="NumaralandrmaABC">
    <w:name w:val="Numaralandırma ABC"/>
    <w:qFormat/>
    <w:rsid w:val="00F21FCD"/>
  </w:style>
  <w:style w:type="table" w:customStyle="1" w:styleId="TableNormal7">
    <w:name w:val="Table Normal7"/>
    <w:uiPriority w:val="2"/>
    <w:semiHidden/>
    <w:unhideWhenUsed/>
    <w:qFormat/>
    <w:rsid w:val="00F21FCD"/>
    <w:pPr>
      <w:suppressAutoHyphens/>
      <w:spacing w:after="0" w:line="240" w:lineRule="auto"/>
    </w:pPr>
    <w:rPr>
      <w:rFonts w:ascii="Calibri" w:eastAsia="Calibri" w:hAnsi="Calibri" w:cs="Tahoma"/>
    </w:rPr>
    <w:tblPr>
      <w:tblCellMar>
        <w:top w:w="0" w:type="dxa"/>
        <w:left w:w="0" w:type="dxa"/>
        <w:bottom w:w="0" w:type="dxa"/>
        <w:right w:w="0" w:type="dxa"/>
      </w:tblCellMar>
    </w:tblPr>
  </w:style>
  <w:style w:type="numbering" w:customStyle="1" w:styleId="ListeYok57">
    <w:name w:val="Liste Yok57"/>
    <w:next w:val="NoList"/>
    <w:uiPriority w:val="99"/>
    <w:semiHidden/>
    <w:unhideWhenUsed/>
    <w:rsid w:val="00F21FCD"/>
  </w:style>
  <w:style w:type="table" w:customStyle="1" w:styleId="TabloKlavuzu29">
    <w:name w:val="Tablo Kılavuzu29"/>
    <w:basedOn w:val="TableNormal"/>
    <w:next w:val="TableGrid"/>
    <w:uiPriority w:val="59"/>
    <w:rsid w:val="00F21FCD"/>
    <w:pPr>
      <w:spacing w:after="0" w:line="240" w:lineRule="auto"/>
    </w:pPr>
    <w:rPr>
      <w:rFonts w:eastAsia="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default">
    <w:name w:val="x_default"/>
    <w:basedOn w:val="Normal"/>
    <w:rsid w:val="00F21FCD"/>
    <w:pPr>
      <w:spacing w:before="100" w:beforeAutospacing="1" w:after="100" w:afterAutospacing="1" w:line="240" w:lineRule="auto"/>
      <w:ind w:firstLine="567"/>
    </w:pPr>
    <w:rPr>
      <w:rFonts w:ascii="Times New Roman" w:eastAsia="Times New Roman" w:hAnsi="Times New Roman" w:cs="Times New Roman"/>
      <w:sz w:val="24"/>
      <w:szCs w:val="24"/>
      <w:lang w:val="tr-TR" w:eastAsia="tr-TR"/>
    </w:rPr>
  </w:style>
  <w:style w:type="table" w:customStyle="1" w:styleId="TableNormal8">
    <w:name w:val="Table Normal8"/>
    <w:uiPriority w:val="2"/>
    <w:semiHidden/>
    <w:unhideWhenUsed/>
    <w:qFormat/>
    <w:rsid w:val="00F21FC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oKlavuzu30">
    <w:name w:val="Tablo Kılavuzu30"/>
    <w:basedOn w:val="TableNormal"/>
    <w:next w:val="TableGrid"/>
    <w:uiPriority w:val="59"/>
    <w:unhideWhenUsed/>
    <w:rsid w:val="002C489F"/>
    <w:pPr>
      <w:spacing w:after="0" w:line="240" w:lineRule="auto"/>
      <w:ind w:firstLine="64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0">
    <w:name w:val="Tablo Kılavuzu210"/>
    <w:basedOn w:val="TableNormal"/>
    <w:next w:val="TableGrid"/>
    <w:uiPriority w:val="59"/>
    <w:rsid w:val="002C4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8">
    <w:name w:val="Liste Yok58"/>
    <w:next w:val="NoList"/>
    <w:uiPriority w:val="99"/>
    <w:semiHidden/>
    <w:unhideWhenUsed/>
    <w:rsid w:val="00B81CDC"/>
  </w:style>
  <w:style w:type="character" w:customStyle="1" w:styleId="gi">
    <w:name w:val="gi"/>
    <w:basedOn w:val="DefaultParagraphFont"/>
    <w:rsid w:val="00EB67CF"/>
  </w:style>
  <w:style w:type="table" w:customStyle="1" w:styleId="TabloKlavuzu33">
    <w:name w:val="Tablo Kılavuzu33"/>
    <w:basedOn w:val="TableNormal"/>
    <w:next w:val="TableGrid"/>
    <w:uiPriority w:val="59"/>
    <w:rsid w:val="005B4A65"/>
    <w:pPr>
      <w:spacing w:after="0" w:line="240" w:lineRule="auto"/>
    </w:pPr>
    <w:rPr>
      <w:rFonts w:eastAsia="Times New Roman"/>
      <w:kern w:val="2"/>
      <w:sz w:val="21"/>
      <w:szCs w:val="21"/>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9">
    <w:name w:val="Liste Yok59"/>
    <w:next w:val="NoList"/>
    <w:uiPriority w:val="99"/>
    <w:semiHidden/>
    <w:unhideWhenUsed/>
    <w:rsid w:val="008F4780"/>
  </w:style>
  <w:style w:type="character" w:customStyle="1" w:styleId="atn">
    <w:name w:val="atn"/>
    <w:basedOn w:val="DefaultParagraphFont"/>
    <w:rsid w:val="008F4780"/>
  </w:style>
  <w:style w:type="numbering" w:customStyle="1" w:styleId="ListeYok60">
    <w:name w:val="Liste Yok60"/>
    <w:next w:val="NoList"/>
    <w:uiPriority w:val="99"/>
    <w:semiHidden/>
    <w:unhideWhenUsed/>
    <w:rsid w:val="000E5844"/>
  </w:style>
  <w:style w:type="table" w:customStyle="1" w:styleId="GridTableLight16">
    <w:name w:val="Grid Table Light16"/>
    <w:basedOn w:val="TableNormal"/>
    <w:uiPriority w:val="40"/>
    <w:rsid w:val="000E5844"/>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KlavuzTablo6Renkli-Vurgu61">
    <w:name w:val="Kılavuz Tablo 6 Renkli - Vurgu 61"/>
    <w:basedOn w:val="TableNormal"/>
    <w:uiPriority w:val="51"/>
    <w:rsid w:val="000E5844"/>
    <w:pPr>
      <w:spacing w:after="0" w:line="240" w:lineRule="auto"/>
    </w:pPr>
    <w:rPr>
      <w:color w:val="538135"/>
      <w:lang w:val="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oKlavuzu34">
    <w:name w:val="Tablo Kılavuzu34"/>
    <w:basedOn w:val="TableNormal"/>
    <w:next w:val="TableGrid"/>
    <w:uiPriority w:val="39"/>
    <w:rsid w:val="000D4E2C"/>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NoList"/>
    <w:uiPriority w:val="99"/>
    <w:semiHidden/>
    <w:unhideWhenUsed/>
    <w:rsid w:val="00E003BF"/>
  </w:style>
  <w:style w:type="paragraph" w:customStyle="1" w:styleId="m4671705829429787999gmail-m8910790676177828587gmail-m-3091962555429630129gmail-msonormal">
    <w:name w:val="m_4671705829429787999gmail-m_8910790676177828587gmail-m_-3091962555429630129gmail-msonormal"/>
    <w:basedOn w:val="Normal"/>
    <w:uiPriority w:val="99"/>
    <w:semiHidden/>
    <w:rsid w:val="00E003BF"/>
    <w:pPr>
      <w:spacing w:before="100" w:beforeAutospacing="1" w:after="100" w:afterAutospacing="1" w:line="240" w:lineRule="auto"/>
    </w:pPr>
    <w:rPr>
      <w:rFonts w:ascii="Times New Roman" w:eastAsia="Calibri" w:hAnsi="Times New Roman" w:cs="Times New Roman"/>
      <w:sz w:val="24"/>
      <w:szCs w:val="24"/>
      <w:lang w:val="tr-TR" w:eastAsia="tr-TR"/>
    </w:rPr>
  </w:style>
  <w:style w:type="character" w:customStyle="1" w:styleId="m4671705829429787999gmail-il">
    <w:name w:val="m_4671705829429787999gmail-il"/>
    <w:basedOn w:val="DefaultParagraphFont"/>
    <w:rsid w:val="00E003BF"/>
  </w:style>
  <w:style w:type="table" w:customStyle="1" w:styleId="TabloKlavuzu114">
    <w:name w:val="Tablo Kılavuzu114"/>
    <w:basedOn w:val="TableNormal"/>
    <w:next w:val="TableGrid"/>
    <w:uiPriority w:val="59"/>
    <w:rsid w:val="00E00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2">
    <w:name w:val="Tablo Kılavuzu212"/>
    <w:basedOn w:val="TableNormal"/>
    <w:next w:val="TableGrid"/>
    <w:uiPriority w:val="59"/>
    <w:rsid w:val="00E00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5">
    <w:name w:val="Tablo Kılavuzu35"/>
    <w:basedOn w:val="TableNormal"/>
    <w:next w:val="TableGrid"/>
    <w:uiPriority w:val="59"/>
    <w:rsid w:val="00E00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TableNormal"/>
    <w:next w:val="TableGrid"/>
    <w:uiPriority w:val="59"/>
    <w:rsid w:val="00E00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53">
    <w:name w:val="Tablo Kılavuzu53"/>
    <w:basedOn w:val="TableNormal"/>
    <w:next w:val="TableGrid"/>
    <w:uiPriority w:val="59"/>
    <w:rsid w:val="00E00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sik11">
    <w:name w:val="Tablo Klasik 11"/>
    <w:basedOn w:val="TableNormal"/>
    <w:next w:val="TableClassic1"/>
    <w:rsid w:val="002C0487"/>
    <w:pPr>
      <w:spacing w:after="0" w:line="240" w:lineRule="auto"/>
    </w:pPr>
    <w:rPr>
      <w:rFonts w:ascii="Times New Roman" w:eastAsia="Times New Roman" w:hAnsi="Times New Roman" w:cs="Times New Roman"/>
      <w:sz w:val="20"/>
      <w:szCs w:val="20"/>
      <w:lang w:eastAsia="tr-T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
    <w:name w:val="12"/>
    <w:basedOn w:val="TableNormal"/>
    <w:rsid w:val="002C0487"/>
    <w:pPr>
      <w:spacing w:after="0" w:line="240" w:lineRule="auto"/>
    </w:pPr>
    <w:rPr>
      <w:rFonts w:ascii="Calibri" w:eastAsia="Calibri" w:hAnsi="Calibri" w:cs="Calibri"/>
      <w:sz w:val="20"/>
      <w:szCs w:val="20"/>
      <w:lang w:eastAsia="tr-TR"/>
    </w:rPr>
    <w:tblPr>
      <w:tblStyleRowBandSize w:val="1"/>
      <w:tblStyleColBandSize w:val="1"/>
    </w:tblPr>
  </w:style>
  <w:style w:type="numbering" w:customStyle="1" w:styleId="ListeYok62">
    <w:name w:val="Liste Yok62"/>
    <w:next w:val="NoList"/>
    <w:uiPriority w:val="99"/>
    <w:semiHidden/>
    <w:unhideWhenUsed/>
    <w:rsid w:val="002C0487"/>
  </w:style>
  <w:style w:type="table" w:customStyle="1" w:styleId="GridTableLight17">
    <w:name w:val="Grid Table Light17"/>
    <w:basedOn w:val="TableNormal"/>
    <w:uiPriority w:val="40"/>
    <w:rsid w:val="002C0487"/>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63">
    <w:name w:val="Liste Yok63"/>
    <w:next w:val="NoList"/>
    <w:uiPriority w:val="99"/>
    <w:semiHidden/>
    <w:unhideWhenUsed/>
    <w:rsid w:val="002C0487"/>
  </w:style>
  <w:style w:type="table" w:customStyle="1" w:styleId="GridTableLight18">
    <w:name w:val="Grid Table Light18"/>
    <w:basedOn w:val="TableNormal"/>
    <w:uiPriority w:val="40"/>
    <w:rsid w:val="002C0487"/>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64">
    <w:name w:val="Liste Yok64"/>
    <w:next w:val="NoList"/>
    <w:uiPriority w:val="99"/>
    <w:semiHidden/>
    <w:unhideWhenUsed/>
    <w:rsid w:val="002C0487"/>
  </w:style>
  <w:style w:type="character" w:customStyle="1" w:styleId="anchor-text">
    <w:name w:val="anchor-text"/>
    <w:basedOn w:val="DefaultParagraphFont"/>
    <w:rsid w:val="002C0487"/>
  </w:style>
  <w:style w:type="table" w:customStyle="1" w:styleId="TableNormal9">
    <w:name w:val="Table Normal9"/>
    <w:uiPriority w:val="2"/>
    <w:semiHidden/>
    <w:unhideWhenUsed/>
    <w:qFormat/>
    <w:rsid w:val="002C0487"/>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KlavuzTablo21">
    <w:name w:val="Kılavuz Tablo 21"/>
    <w:basedOn w:val="TableNormal"/>
    <w:uiPriority w:val="47"/>
    <w:rsid w:val="002C0487"/>
    <w:pPr>
      <w:spacing w:after="0" w:line="240" w:lineRule="auto"/>
    </w:pPr>
    <w:rPr>
      <w:kern w:val="2"/>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ListeYok65">
    <w:name w:val="Liste Yok65"/>
    <w:next w:val="NoList"/>
    <w:uiPriority w:val="99"/>
    <w:semiHidden/>
    <w:unhideWhenUsed/>
    <w:rsid w:val="0031169C"/>
  </w:style>
  <w:style w:type="table" w:customStyle="1" w:styleId="GridTableLight19">
    <w:name w:val="Grid Table Light19"/>
    <w:basedOn w:val="TableNormal"/>
    <w:uiPriority w:val="40"/>
    <w:rsid w:val="0031169C"/>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s1ppyq">
    <w:name w:val="s1ppyq"/>
    <w:basedOn w:val="DefaultParagraphFont"/>
    <w:rsid w:val="0031169C"/>
  </w:style>
  <w:style w:type="table" w:customStyle="1" w:styleId="TabloKlavuzu36">
    <w:name w:val="Tablo Kılavuzu36"/>
    <w:basedOn w:val="TableNormal"/>
    <w:next w:val="TableGrid"/>
    <w:uiPriority w:val="39"/>
    <w:rsid w:val="0031169C"/>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NoList"/>
    <w:uiPriority w:val="99"/>
    <w:semiHidden/>
    <w:unhideWhenUsed/>
    <w:rsid w:val="004D57B1"/>
  </w:style>
  <w:style w:type="table" w:customStyle="1" w:styleId="TabloKlavuzu37">
    <w:name w:val="Tablo Kılavuzu37"/>
    <w:basedOn w:val="TableNormal"/>
    <w:next w:val="TableGrid"/>
    <w:uiPriority w:val="39"/>
    <w:rsid w:val="00C55130"/>
    <w:pPr>
      <w:spacing w:after="0" w:line="240" w:lineRule="auto"/>
    </w:pPr>
    <w:rPr>
      <w:rFonts w:ascii="Calibri" w:eastAsia="Times New Roman" w:hAnsi="Calibri"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8">
    <w:name w:val="Tablo Kılavuzu38"/>
    <w:basedOn w:val="TableNormal"/>
    <w:next w:val="TableGrid"/>
    <w:uiPriority w:val="59"/>
    <w:rsid w:val="00C55130"/>
    <w:pPr>
      <w:spacing w:after="0" w:line="240" w:lineRule="auto"/>
    </w:pPr>
    <w:rPr>
      <w:rFonts w:eastAsia="Times New Roman" w:cs="Times New Roman"/>
      <w:color w:val="0000FF"/>
      <w:sz w:val="20"/>
      <w:szCs w:val="20"/>
      <w:u w:val="singl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cid-id-https">
    <w:name w:val="orcid-id-https"/>
    <w:basedOn w:val="DefaultParagraphFont"/>
    <w:rsid w:val="00C55130"/>
  </w:style>
  <w:style w:type="table" w:customStyle="1" w:styleId="TabloKlavuzu39">
    <w:name w:val="Tablo Kılavuzu39"/>
    <w:basedOn w:val="TableNormal"/>
    <w:next w:val="TableGrid"/>
    <w:uiPriority w:val="59"/>
    <w:rsid w:val="00FD269E"/>
    <w:pPr>
      <w:spacing w:after="0" w:line="240" w:lineRule="auto"/>
    </w:pPr>
    <w:rPr>
      <w:rFonts w:eastAsia="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11">
    <w:name w:val="Tablo Kılavuzu1111"/>
    <w:basedOn w:val="TableNormal"/>
    <w:uiPriority w:val="39"/>
    <w:rsid w:val="00466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NoList"/>
    <w:uiPriority w:val="99"/>
    <w:semiHidden/>
    <w:unhideWhenUsed/>
    <w:rsid w:val="004666E6"/>
  </w:style>
  <w:style w:type="table" w:customStyle="1" w:styleId="GridTableLight20">
    <w:name w:val="Grid Table Light20"/>
    <w:basedOn w:val="TableNormal"/>
    <w:uiPriority w:val="40"/>
    <w:rsid w:val="004666E6"/>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Normal100">
    <w:name w:val="Table Normal10"/>
    <w:uiPriority w:val="2"/>
    <w:semiHidden/>
    <w:qFormat/>
    <w:rsid w:val="004666E6"/>
    <w:pPr>
      <w:widowControl w:val="0"/>
      <w:autoSpaceDE w:val="0"/>
      <w:autoSpaceDN w:val="0"/>
      <w:spacing w:after="0" w:line="240" w:lineRule="auto"/>
    </w:pPr>
    <w:rPr>
      <w:lang w:val="en-US"/>
    </w:rPr>
    <w:tblPr>
      <w:tblCellMar>
        <w:top w:w="0" w:type="dxa"/>
        <w:left w:w="0" w:type="dxa"/>
        <w:bottom w:w="0" w:type="dxa"/>
        <w:right w:w="0" w:type="dxa"/>
      </w:tblCellMar>
    </w:tblPr>
  </w:style>
  <w:style w:type="table" w:customStyle="1" w:styleId="KlavuzuTablo4-Vurgu41">
    <w:name w:val="Kılavuzu Tablo 4 - Vurgu 41"/>
    <w:basedOn w:val="TableNormal"/>
    <w:uiPriority w:val="49"/>
    <w:rsid w:val="004666E6"/>
    <w:pPr>
      <w:spacing w:after="0" w:line="240" w:lineRule="auto"/>
    </w:p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TabloKlavuzu115">
    <w:name w:val="Tablo Kılavuzu115"/>
    <w:basedOn w:val="TableNormal"/>
    <w:next w:val="TableGrid"/>
    <w:uiPriority w:val="39"/>
    <w:rsid w:val="00466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41">
    <w:name w:val="Grid Table 4 Accent 41"/>
    <w:basedOn w:val="TableNormal"/>
    <w:uiPriority w:val="49"/>
    <w:rsid w:val="004666E6"/>
    <w:pPr>
      <w:spacing w:after="0" w:line="240" w:lineRule="auto"/>
    </w:p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4Accent42">
    <w:name w:val="Grid Table 4 Accent 42"/>
    <w:basedOn w:val="TableNormal"/>
    <w:uiPriority w:val="49"/>
    <w:rsid w:val="004666E6"/>
    <w:pPr>
      <w:spacing w:after="0" w:line="240" w:lineRule="auto"/>
    </w:p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numbering" w:customStyle="1" w:styleId="ListeYok68">
    <w:name w:val="Liste Yok68"/>
    <w:next w:val="NoList"/>
    <w:uiPriority w:val="99"/>
    <w:semiHidden/>
    <w:unhideWhenUsed/>
    <w:rsid w:val="004666E6"/>
  </w:style>
  <w:style w:type="table" w:customStyle="1" w:styleId="KlavuzTablo2-Vurgu41">
    <w:name w:val="Kılavuz Tablo 2 - Vurgu 41"/>
    <w:basedOn w:val="TableNormal"/>
    <w:uiPriority w:val="47"/>
    <w:rsid w:val="004666E6"/>
    <w:pPr>
      <w:spacing w:after="0" w:line="240" w:lineRule="auto"/>
    </w:pPr>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KlavuzTablo2-Vurgu21">
    <w:name w:val="Kılavuz Tablo 2 - Vurgu 21"/>
    <w:basedOn w:val="TableNormal"/>
    <w:uiPriority w:val="47"/>
    <w:rsid w:val="004666E6"/>
    <w:pPr>
      <w:spacing w:after="0" w:line="240" w:lineRule="auto"/>
    </w:pPr>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KlavuzTablo2-Vurgu51">
    <w:name w:val="Kılavuz Tablo 2 - Vurgu 51"/>
    <w:basedOn w:val="TableNormal"/>
    <w:uiPriority w:val="47"/>
    <w:rsid w:val="004666E6"/>
    <w:pPr>
      <w:spacing w:after="0" w:line="240" w:lineRule="auto"/>
    </w:pPr>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KlavuzTablo2-Vurgu61">
    <w:name w:val="Kılavuz Tablo 2 - Vurgu 61"/>
    <w:basedOn w:val="TableNormal"/>
    <w:uiPriority w:val="47"/>
    <w:rsid w:val="004666E6"/>
    <w:pPr>
      <w:spacing w:after="0" w:line="240" w:lineRule="auto"/>
    </w:p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numbering" w:customStyle="1" w:styleId="ListeYok69">
    <w:name w:val="Liste Yok69"/>
    <w:next w:val="NoList"/>
    <w:uiPriority w:val="99"/>
    <w:semiHidden/>
    <w:unhideWhenUsed/>
    <w:rsid w:val="004666E6"/>
  </w:style>
  <w:style w:type="table" w:customStyle="1" w:styleId="AkGlgeleme-Vurgu51">
    <w:name w:val="Açık Gölgeleme - Vurgu 51"/>
    <w:basedOn w:val="TableNormal"/>
    <w:next w:val="LightShading-Accent5"/>
    <w:uiPriority w:val="60"/>
    <w:rsid w:val="004666E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AkGlgeleme-Vurgu15">
    <w:name w:val="Açık Gölgeleme - Vurgu 15"/>
    <w:basedOn w:val="TableNormal"/>
    <w:next w:val="AkGlgeleme-Vurgu16"/>
    <w:uiPriority w:val="60"/>
    <w:rsid w:val="004666E6"/>
    <w:pPr>
      <w:spacing w:after="0" w:line="240" w:lineRule="auto"/>
    </w:pPr>
    <w:rPr>
      <w:rFonts w:eastAsia="Times New Roman"/>
      <w:color w:val="2F5496"/>
      <w:lang w:eastAsia="tr-TR"/>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OrtaList2-Vurgu11">
    <w:name w:val="Orta List 2 - Vurgu 11"/>
    <w:basedOn w:val="TableNormal"/>
    <w:next w:val="MediumList2-Accent1"/>
    <w:uiPriority w:val="66"/>
    <w:rsid w:val="004666E6"/>
    <w:pPr>
      <w:spacing w:after="0" w:line="240" w:lineRule="auto"/>
    </w:pPr>
    <w:rPr>
      <w:rFonts w:ascii="Calibri Light" w:eastAsia="Times New Roman" w:hAnsi="Calibri Light" w:cs="Times New Roman"/>
      <w:color w:val="000000"/>
      <w:lang w:eastAsia="tr-TR"/>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AkGlgeleme-Vurgu16">
    <w:name w:val="Açık Gölgeleme - Vurgu 16"/>
    <w:basedOn w:val="TableNormal"/>
    <w:uiPriority w:val="60"/>
    <w:rsid w:val="004666E6"/>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MediumList2-Accent1">
    <w:name w:val="Medium List 2 Accent 1"/>
    <w:basedOn w:val="TableNormal"/>
    <w:uiPriority w:val="66"/>
    <w:rsid w:val="004666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ref-title">
    <w:name w:val="ref-title"/>
    <w:basedOn w:val="DefaultParagraphFont"/>
    <w:rsid w:val="004666E6"/>
  </w:style>
  <w:style w:type="table" w:customStyle="1" w:styleId="OrtaList2-Vurgu12">
    <w:name w:val="Orta List 2 - Vurgu 12"/>
    <w:basedOn w:val="TableNormal"/>
    <w:next w:val="MediumList2-Accent1"/>
    <w:uiPriority w:val="66"/>
    <w:rsid w:val="004666E6"/>
    <w:pPr>
      <w:spacing w:after="0" w:line="240" w:lineRule="auto"/>
    </w:pPr>
    <w:rPr>
      <w:rFonts w:ascii="Cambria" w:eastAsia="Times New Roman" w:hAnsi="Cambria"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DzTablo111">
    <w:name w:val="Düz Tablo 111"/>
    <w:basedOn w:val="TableNormal"/>
    <w:uiPriority w:val="41"/>
    <w:rsid w:val="004666E6"/>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ListeYok70">
    <w:name w:val="Liste Yok70"/>
    <w:next w:val="NoList"/>
    <w:uiPriority w:val="99"/>
    <w:semiHidden/>
    <w:unhideWhenUsed/>
    <w:rsid w:val="004666E6"/>
  </w:style>
  <w:style w:type="table" w:customStyle="1" w:styleId="TabloKlavuzu40">
    <w:name w:val="Tablo Kılavuzu40"/>
    <w:basedOn w:val="TableNormal"/>
    <w:next w:val="TableGrid"/>
    <w:uiPriority w:val="39"/>
    <w:rsid w:val="004666E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ListeYok71">
    <w:name w:val="Liste Yok71"/>
    <w:next w:val="NoList"/>
    <w:uiPriority w:val="99"/>
    <w:semiHidden/>
    <w:unhideWhenUsed/>
    <w:rsid w:val="004666E6"/>
  </w:style>
  <w:style w:type="table" w:customStyle="1" w:styleId="GridTableLight21">
    <w:name w:val="Grid Table Light21"/>
    <w:basedOn w:val="TableNormal"/>
    <w:uiPriority w:val="40"/>
    <w:rsid w:val="004666E6"/>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persection">
    <w:name w:val="Paper section"/>
    <w:next w:val="Papermain"/>
    <w:qFormat/>
    <w:rsid w:val="004666E6"/>
    <w:pPr>
      <w:numPr>
        <w:numId w:val="33"/>
      </w:numPr>
      <w:spacing w:after="0" w:line="480" w:lineRule="auto"/>
      <w:ind w:left="0" w:hanging="360"/>
    </w:pPr>
    <w:rPr>
      <w:rFonts w:ascii="Times New Roman" w:hAnsi="Times New Roman"/>
      <w:b/>
      <w:color w:val="000000"/>
      <w:sz w:val="24"/>
      <w:lang w:val="en-US"/>
    </w:rPr>
  </w:style>
  <w:style w:type="paragraph" w:customStyle="1" w:styleId="Papersubsection">
    <w:name w:val="Paper subsection"/>
    <w:next w:val="Papermain"/>
    <w:qFormat/>
    <w:rsid w:val="004666E6"/>
    <w:pPr>
      <w:numPr>
        <w:ilvl w:val="1"/>
        <w:numId w:val="33"/>
      </w:numPr>
      <w:spacing w:after="0" w:line="480" w:lineRule="auto"/>
      <w:ind w:left="1440" w:hanging="360"/>
    </w:pPr>
    <w:rPr>
      <w:rFonts w:ascii="Times New Roman" w:hAnsi="Times New Roman"/>
      <w:b/>
      <w:color w:val="000000"/>
      <w:sz w:val="24"/>
      <w:lang w:val="en-US"/>
    </w:rPr>
  </w:style>
  <w:style w:type="paragraph" w:customStyle="1" w:styleId="Papermain">
    <w:name w:val="Paper main"/>
    <w:qFormat/>
    <w:rsid w:val="004666E6"/>
    <w:pPr>
      <w:spacing w:after="0" w:line="480" w:lineRule="auto"/>
      <w:jc w:val="both"/>
    </w:pPr>
    <w:rPr>
      <w:rFonts w:ascii="Times New Roman" w:hAnsi="Times New Roman"/>
      <w:color w:val="000000"/>
      <w:sz w:val="24"/>
      <w:lang w:val="en-US"/>
    </w:rPr>
  </w:style>
  <w:style w:type="table" w:customStyle="1" w:styleId="TabloKlavuzu43">
    <w:name w:val="Tablo Kılavuzu43"/>
    <w:basedOn w:val="TableNormal"/>
    <w:next w:val="TableGrid"/>
    <w:uiPriority w:val="39"/>
    <w:rsid w:val="004666E6"/>
    <w:pPr>
      <w:widowControl w:val="0"/>
      <w:spacing w:after="0" w:line="240" w:lineRule="auto"/>
      <w:ind w:firstLine="227"/>
      <w:jc w:val="both"/>
    </w:pPr>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61">
    <w:name w:val="Kılavuzu Tablo 4 - Vurgu 61"/>
    <w:basedOn w:val="TableNormal"/>
    <w:uiPriority w:val="49"/>
    <w:rsid w:val="004666E6"/>
    <w:pPr>
      <w:spacing w:after="0" w:line="240" w:lineRule="auto"/>
    </w:pPr>
    <w:rPr>
      <w:kern w:val="2"/>
      <w:lang w:val="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oKlavuzu44">
    <w:name w:val="Tablo Kılavuzu44"/>
    <w:basedOn w:val="TableNormal"/>
    <w:next w:val="TableGrid"/>
    <w:uiPriority w:val="59"/>
    <w:rsid w:val="004666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
    <w:name w:val="Table Normal12"/>
    <w:rsid w:val="004666E6"/>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tr-TR"/>
    </w:rPr>
    <w:tblPr>
      <w:tblInd w:w="0" w:type="dxa"/>
      <w:tblCellMar>
        <w:top w:w="0" w:type="dxa"/>
        <w:left w:w="0" w:type="dxa"/>
        <w:bottom w:w="0" w:type="dxa"/>
        <w:right w:w="0" w:type="dxa"/>
      </w:tblCellMar>
    </w:tblPr>
  </w:style>
  <w:style w:type="numbering" w:customStyle="1" w:styleId="ListeYok72">
    <w:name w:val="Liste Yok72"/>
    <w:next w:val="NoList"/>
    <w:uiPriority w:val="99"/>
    <w:semiHidden/>
    <w:unhideWhenUsed/>
    <w:rsid w:val="004666E6"/>
  </w:style>
  <w:style w:type="table" w:customStyle="1" w:styleId="TabloKlavuzu45">
    <w:name w:val="Tablo Kılavuzu45"/>
    <w:basedOn w:val="TableNormal"/>
    <w:next w:val="TableGrid"/>
    <w:uiPriority w:val="39"/>
    <w:rsid w:val="004666E6"/>
    <w:pPr>
      <w:widowControl w:val="0"/>
      <w:spacing w:after="0" w:line="240" w:lineRule="auto"/>
      <w:ind w:firstLine="227"/>
      <w:jc w:val="both"/>
    </w:pPr>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NoList"/>
    <w:uiPriority w:val="99"/>
    <w:semiHidden/>
    <w:unhideWhenUsed/>
    <w:rsid w:val="004666E6"/>
  </w:style>
  <w:style w:type="paragraph" w:customStyle="1" w:styleId="NormalIndent1">
    <w:name w:val="Normal Indent1"/>
    <w:basedOn w:val="Normal"/>
    <w:rsid w:val="004666E6"/>
    <w:pPr>
      <w:spacing w:after="0" w:line="240" w:lineRule="auto"/>
      <w:ind w:left="720"/>
      <w:jc w:val="both"/>
    </w:pPr>
    <w:rPr>
      <w:rFonts w:ascii="Times New Roman" w:eastAsia="Times New Roman" w:hAnsi="Times New Roman" w:cs="Times New Roman"/>
      <w:sz w:val="24"/>
      <w:szCs w:val="20"/>
      <w:lang w:val="en-GB" w:eastAsia="tr-TR"/>
    </w:rPr>
  </w:style>
  <w:style w:type="table" w:customStyle="1" w:styleId="TabloKlavuzu46">
    <w:name w:val="Tablo Kılavuzu46"/>
    <w:basedOn w:val="TableNormal"/>
    <w:next w:val="TableGrid"/>
    <w:rsid w:val="004666E6"/>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WW8Num6z1">
    <w:name w:val="WW-WW8Num6z1"/>
    <w:rsid w:val="004666E6"/>
    <w:rPr>
      <w:rFonts w:ascii="Wingdings" w:hAnsi="Wingdings"/>
    </w:rPr>
  </w:style>
  <w:style w:type="character" w:customStyle="1" w:styleId="CharChar7">
    <w:name w:val="Char Char7"/>
    <w:rsid w:val="004666E6"/>
    <w:rPr>
      <w:sz w:val="24"/>
      <w:szCs w:val="24"/>
      <w:lang w:val="en-US" w:eastAsia="en-US" w:bidi="ar-SA"/>
    </w:rPr>
  </w:style>
  <w:style w:type="character" w:customStyle="1" w:styleId="Gvdemetni85ptKaln">
    <w:name w:val="Gövde metni + 8;5 pt;Kalın"/>
    <w:rsid w:val="004666E6"/>
    <w:rPr>
      <w:rFonts w:ascii="Times New Roman" w:eastAsia="Times New Roman" w:hAnsi="Times New Roman" w:cs="Times New Roman"/>
      <w:b/>
      <w:bCs/>
      <w:i w:val="0"/>
      <w:iCs w:val="0"/>
      <w:smallCaps w:val="0"/>
      <w:strike w:val="0"/>
      <w:color w:val="000000"/>
      <w:spacing w:val="0"/>
      <w:w w:val="100"/>
      <w:position w:val="0"/>
      <w:sz w:val="17"/>
      <w:szCs w:val="17"/>
      <w:u w:val="none"/>
      <w:lang w:val="tr-TR"/>
    </w:rPr>
  </w:style>
  <w:style w:type="character" w:customStyle="1" w:styleId="stbilgiveyaaltbilgi">
    <w:name w:val="Üst bilgi veya alt bilgi_"/>
    <w:rsid w:val="004666E6"/>
    <w:rPr>
      <w:rFonts w:ascii="Arial Narrow" w:eastAsia="Arial Narrow" w:hAnsi="Arial Narrow" w:cs="Arial Narrow"/>
      <w:b/>
      <w:bCs/>
      <w:i w:val="0"/>
      <w:iCs w:val="0"/>
      <w:smallCaps w:val="0"/>
      <w:strike w:val="0"/>
      <w:sz w:val="15"/>
      <w:szCs w:val="15"/>
      <w:u w:val="none"/>
    </w:rPr>
  </w:style>
  <w:style w:type="character" w:customStyle="1" w:styleId="stbilgiveyaaltbilgi0">
    <w:name w:val="Üst bilgi veya alt bilgi"/>
    <w:rsid w:val="004666E6"/>
    <w:rPr>
      <w:rFonts w:ascii="Arial Narrow" w:eastAsia="Arial Narrow" w:hAnsi="Arial Narrow" w:cs="Arial Narrow"/>
      <w:b/>
      <w:bCs/>
      <w:i w:val="0"/>
      <w:iCs w:val="0"/>
      <w:smallCaps w:val="0"/>
      <w:strike w:val="0"/>
      <w:color w:val="000000"/>
      <w:spacing w:val="0"/>
      <w:w w:val="100"/>
      <w:position w:val="0"/>
      <w:sz w:val="15"/>
      <w:szCs w:val="15"/>
      <w:u w:val="none"/>
      <w:lang w:val="tr-TR"/>
    </w:rPr>
  </w:style>
  <w:style w:type="character" w:customStyle="1" w:styleId="stbilgiveyaaltbilgiTimesNewRoman10ptKalnDeiltalik">
    <w:name w:val="Üst bilgi veya alt bilgi + Times New Roman;10 pt;Kalın Değil;İtalik"/>
    <w:rsid w:val="004666E6"/>
    <w:rPr>
      <w:rFonts w:ascii="Times New Roman" w:eastAsia="Times New Roman" w:hAnsi="Times New Roman" w:cs="Times New Roman"/>
      <w:b/>
      <w:bCs/>
      <w:i/>
      <w:iCs/>
      <w:smallCaps w:val="0"/>
      <w:strike w:val="0"/>
      <w:color w:val="000000"/>
      <w:spacing w:val="0"/>
      <w:w w:val="100"/>
      <w:position w:val="0"/>
      <w:sz w:val="20"/>
      <w:szCs w:val="20"/>
      <w:u w:val="none"/>
      <w:lang w:val="tr-TR"/>
    </w:rPr>
  </w:style>
  <w:style w:type="character" w:customStyle="1" w:styleId="Gvdemetni0">
    <w:name w:val="Gövde metni"/>
    <w:rsid w:val="004666E6"/>
    <w:rPr>
      <w:rFonts w:ascii="Book Antiqua" w:eastAsia="Book Antiqua" w:hAnsi="Book Antiqua" w:cs="Book Antiqua"/>
      <w:b w:val="0"/>
      <w:bCs w:val="0"/>
      <w:i w:val="0"/>
      <w:iCs w:val="0"/>
      <w:smallCaps w:val="0"/>
      <w:strike w:val="0"/>
      <w:color w:val="000000"/>
      <w:spacing w:val="0"/>
      <w:w w:val="100"/>
      <w:position w:val="0"/>
      <w:sz w:val="20"/>
      <w:szCs w:val="20"/>
      <w:u w:val="none"/>
      <w:lang w:val="tr-TR"/>
    </w:rPr>
  </w:style>
  <w:style w:type="character" w:customStyle="1" w:styleId="Gvdemetnitalik">
    <w:name w:val="Gövde metni + İtalik"/>
    <w:rsid w:val="004666E6"/>
    <w:rPr>
      <w:rFonts w:ascii="Book Antiqua" w:eastAsia="Book Antiqua" w:hAnsi="Book Antiqua" w:cs="Book Antiqua"/>
      <w:b w:val="0"/>
      <w:bCs w:val="0"/>
      <w:i/>
      <w:iCs/>
      <w:smallCaps w:val="0"/>
      <w:strike w:val="0"/>
      <w:color w:val="000000"/>
      <w:spacing w:val="0"/>
      <w:w w:val="100"/>
      <w:position w:val="0"/>
      <w:sz w:val="20"/>
      <w:szCs w:val="20"/>
      <w:u w:val="none"/>
      <w:lang w:val="tr-TR"/>
    </w:rPr>
  </w:style>
  <w:style w:type="character" w:customStyle="1" w:styleId="bcgytf">
    <w:name w:val="bcgytf"/>
    <w:rsid w:val="004666E6"/>
  </w:style>
  <w:style w:type="character" w:customStyle="1" w:styleId="Gvdemetni8">
    <w:name w:val="Gövde metni (8)_"/>
    <w:link w:val="Gvdemetni80"/>
    <w:rsid w:val="004666E6"/>
    <w:rPr>
      <w:rFonts w:ascii="Book Antiqua" w:eastAsia="Book Antiqua" w:hAnsi="Book Antiqua" w:cs="Book Antiqua"/>
      <w:sz w:val="18"/>
      <w:szCs w:val="18"/>
      <w:shd w:val="clear" w:color="auto" w:fill="FFFFFF"/>
      <w:lang w:val="en-US"/>
    </w:rPr>
  </w:style>
  <w:style w:type="paragraph" w:customStyle="1" w:styleId="Gvdemetni80">
    <w:name w:val="Gövde metni (8)"/>
    <w:basedOn w:val="Normal"/>
    <w:link w:val="Gvdemetni8"/>
    <w:rsid w:val="004666E6"/>
    <w:pPr>
      <w:widowControl w:val="0"/>
      <w:shd w:val="clear" w:color="auto" w:fill="FFFFFF"/>
      <w:spacing w:after="0" w:line="259" w:lineRule="exact"/>
      <w:ind w:hanging="580"/>
      <w:jc w:val="both"/>
    </w:pPr>
    <w:rPr>
      <w:rFonts w:ascii="Book Antiqua" w:eastAsia="Book Antiqua" w:hAnsi="Book Antiqua" w:cs="Book Antiqua"/>
      <w:sz w:val="18"/>
      <w:szCs w:val="18"/>
    </w:rPr>
  </w:style>
  <w:style w:type="paragraph" w:customStyle="1" w:styleId="-">
    <w:name w:val="摘要集-标题"/>
    <w:basedOn w:val="Heading1"/>
    <w:next w:val="Normal"/>
    <w:rsid w:val="004666E6"/>
    <w:pPr>
      <w:keepNext w:val="0"/>
      <w:spacing w:before="0" w:afterLines="50" w:line="240" w:lineRule="auto"/>
      <w:jc w:val="both"/>
    </w:pPr>
    <w:rPr>
      <w:rFonts w:eastAsia="SimSun"/>
      <w:b w:val="0"/>
      <w:smallCaps w:val="0"/>
      <w:color w:val="000000"/>
      <w:kern w:val="0"/>
      <w:lang w:val="en-GB"/>
    </w:rPr>
  </w:style>
  <w:style w:type="paragraph" w:customStyle="1" w:styleId="a6">
    <w:name w:val="摘要集 作者邮箱"/>
    <w:basedOn w:val="Normal"/>
    <w:next w:val="a7"/>
    <w:rsid w:val="004666E6"/>
    <w:pPr>
      <w:spacing w:before="120" w:after="240" w:line="240" w:lineRule="auto"/>
    </w:pPr>
    <w:rPr>
      <w:rFonts w:ascii="Times New Roman" w:eastAsia="Times New Roman" w:hAnsi="Times New Roman" w:cs="Times New Roman"/>
      <w:i/>
      <w:color w:val="000000"/>
      <w:szCs w:val="24"/>
      <w:lang w:val="en-GB" w:eastAsia="en-GB"/>
    </w:rPr>
  </w:style>
  <w:style w:type="paragraph" w:customStyle="1" w:styleId="a8">
    <w:name w:val="摘要集 作者名字"/>
    <w:basedOn w:val="Normal"/>
    <w:rsid w:val="004666E6"/>
    <w:pPr>
      <w:spacing w:afterLines="50" w:line="240" w:lineRule="auto"/>
      <w:jc w:val="center"/>
    </w:pPr>
    <w:rPr>
      <w:rFonts w:ascii="Times New Roman" w:eastAsia="Times New Roman" w:hAnsi="Times New Roman"/>
      <w:color w:val="000000"/>
      <w:sz w:val="24"/>
      <w:szCs w:val="20"/>
      <w:lang w:val="en-AU" w:eastAsia="zh-CN"/>
    </w:rPr>
  </w:style>
  <w:style w:type="paragraph" w:customStyle="1" w:styleId="a9">
    <w:name w:val="摘要集 关键词"/>
    <w:next w:val="aa"/>
    <w:uiPriority w:val="99"/>
    <w:rsid w:val="004666E6"/>
    <w:pPr>
      <w:spacing w:beforeLines="50" w:afterLines="50" w:line="240" w:lineRule="auto"/>
      <w:jc w:val="both"/>
    </w:pPr>
    <w:rPr>
      <w:rFonts w:ascii="Times New Roman" w:eastAsia="SimSun" w:hAnsi="Times New Roman" w:cs="Times New Roman"/>
      <w:bCs/>
      <w:iCs/>
      <w:noProof/>
      <w:color w:val="000000"/>
      <w:szCs w:val="18"/>
      <w:lang w:val="en-US"/>
    </w:rPr>
  </w:style>
  <w:style w:type="paragraph" w:customStyle="1" w:styleId="aa">
    <w:name w:val="摘要集 致谢"/>
    <w:basedOn w:val="Normal"/>
    <w:rsid w:val="004666E6"/>
    <w:pPr>
      <w:spacing w:afterLines="50" w:line="240" w:lineRule="auto"/>
      <w:jc w:val="both"/>
    </w:pPr>
    <w:rPr>
      <w:rFonts w:ascii="Times New Roman" w:eastAsia="Times New Roman" w:hAnsi="Times New Roman" w:cs="Times New Roman"/>
      <w:color w:val="000000"/>
      <w:szCs w:val="20"/>
      <w:lang w:val="en-GB"/>
    </w:rPr>
  </w:style>
  <w:style w:type="paragraph" w:customStyle="1" w:styleId="a7">
    <w:name w:val="摘要集 摘要"/>
    <w:basedOn w:val="Normal"/>
    <w:next w:val="a9"/>
    <w:rsid w:val="004666E6"/>
    <w:pPr>
      <w:spacing w:after="0" w:line="240" w:lineRule="auto"/>
      <w:jc w:val="both"/>
    </w:pPr>
    <w:rPr>
      <w:rFonts w:ascii="Times New Roman" w:hAnsi="Times New Roman" w:cs="Times New Roman"/>
      <w:color w:val="000000"/>
      <w:sz w:val="24"/>
      <w:szCs w:val="24"/>
      <w:lang w:val="en-AU" w:eastAsia="zh-CN"/>
    </w:rPr>
  </w:style>
  <w:style w:type="character" w:customStyle="1" w:styleId="LienInternet">
    <w:name w:val="Lien Internet"/>
    <w:rsid w:val="004666E6"/>
    <w:rPr>
      <w:color w:val="000080"/>
      <w:u w:val="single"/>
    </w:rPr>
  </w:style>
  <w:style w:type="paragraph" w:customStyle="1" w:styleId="MDPI16affiliation">
    <w:name w:val="MDPI_1.6_affiliation"/>
    <w:qFormat/>
    <w:rsid w:val="004666E6"/>
    <w:pPr>
      <w:adjustRightInd w:val="0"/>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character" w:customStyle="1" w:styleId="ztplmc">
    <w:name w:val="ztplmc"/>
    <w:basedOn w:val="DefaultParagraphFont"/>
    <w:rsid w:val="004666E6"/>
  </w:style>
  <w:style w:type="character" w:customStyle="1" w:styleId="material-icons-extended">
    <w:name w:val="material-icons-extended"/>
    <w:basedOn w:val="DefaultParagraphFont"/>
    <w:rsid w:val="004666E6"/>
  </w:style>
  <w:style w:type="paragraph" w:customStyle="1" w:styleId="font8">
    <w:name w:val="font_8"/>
    <w:basedOn w:val="Normal"/>
    <w:qFormat/>
    <w:rsid w:val="004666E6"/>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wixui-rich-texttext">
    <w:name w:val="wixui-rich-text__text"/>
    <w:basedOn w:val="DefaultParagraphFont"/>
    <w:rsid w:val="004666E6"/>
  </w:style>
  <w:style w:type="character" w:customStyle="1" w:styleId="color25">
    <w:name w:val="color_25"/>
    <w:basedOn w:val="DefaultParagraphFont"/>
    <w:rsid w:val="004666E6"/>
  </w:style>
  <w:style w:type="character" w:customStyle="1" w:styleId="tnihongokanji">
    <w:name w:val="t_nihongo_kanji"/>
    <w:basedOn w:val="DefaultParagraphFont"/>
    <w:rsid w:val="004666E6"/>
  </w:style>
  <w:style w:type="character" w:customStyle="1" w:styleId="highlight">
    <w:name w:val="highlight"/>
    <w:basedOn w:val="DefaultParagraphFont"/>
    <w:uiPriority w:val="99"/>
    <w:rsid w:val="004666E6"/>
    <w:rPr>
      <w:rFonts w:cs="Times New Roman"/>
    </w:rPr>
  </w:style>
  <w:style w:type="character" w:customStyle="1" w:styleId="q4iawc">
    <w:name w:val="q4iawc"/>
    <w:basedOn w:val="DefaultParagraphFont"/>
    <w:rsid w:val="004666E6"/>
  </w:style>
  <w:style w:type="character" w:customStyle="1" w:styleId="viiyi">
    <w:name w:val="viiyi"/>
    <w:basedOn w:val="DefaultParagraphFont"/>
    <w:rsid w:val="004666E6"/>
  </w:style>
  <w:style w:type="character" w:customStyle="1" w:styleId="ej-keyword">
    <w:name w:val="ej-keyword"/>
    <w:basedOn w:val="DefaultParagraphFont"/>
    <w:rsid w:val="004666E6"/>
  </w:style>
  <w:style w:type="table" w:customStyle="1" w:styleId="ListeTablo21">
    <w:name w:val="Liste Tablo 21"/>
    <w:basedOn w:val="TableNormal"/>
    <w:uiPriority w:val="47"/>
    <w:rsid w:val="004666E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EU-FBE-AnaBalk">
    <w:name w:val="BEU-FBE- Ana Başlık"/>
    <w:basedOn w:val="Heading1"/>
    <w:qFormat/>
    <w:rsid w:val="004666E6"/>
    <w:pPr>
      <w:spacing w:before="0" w:after="240" w:line="240" w:lineRule="auto"/>
      <w:jc w:val="both"/>
    </w:pPr>
    <w:rPr>
      <w:rFonts w:eastAsiaTheme="minorHAnsi"/>
      <w:b w:val="0"/>
      <w:smallCaps w:val="0"/>
      <w:kern w:val="0"/>
      <w:szCs w:val="24"/>
      <w:lang w:val="tr-TR"/>
    </w:rPr>
  </w:style>
  <w:style w:type="paragraph" w:customStyle="1" w:styleId="BEU-FBE-GenelMetin">
    <w:name w:val="BEU-FBE-Genel Metin"/>
    <w:basedOn w:val="Normal"/>
    <w:qFormat/>
    <w:rsid w:val="004666E6"/>
    <w:pPr>
      <w:spacing w:before="120" w:after="120" w:line="240" w:lineRule="auto"/>
      <w:jc w:val="both"/>
    </w:pPr>
    <w:rPr>
      <w:rFonts w:ascii="Times New Roman" w:eastAsiaTheme="minorHAnsi" w:hAnsi="Times New Roman" w:cs="Times New Roman"/>
      <w:sz w:val="24"/>
      <w:szCs w:val="24"/>
      <w:lang w:val="tr-TR"/>
    </w:rPr>
  </w:style>
  <w:style w:type="paragraph" w:customStyle="1" w:styleId="BEU-FBE-Altbalk">
    <w:name w:val="BEU-FBE-Alt başlık"/>
    <w:basedOn w:val="Normal"/>
    <w:qFormat/>
    <w:rsid w:val="004666E6"/>
    <w:pPr>
      <w:spacing w:before="240" w:after="240" w:line="240" w:lineRule="auto"/>
      <w:jc w:val="both"/>
    </w:pPr>
    <w:rPr>
      <w:rFonts w:ascii="Times New Roman" w:eastAsiaTheme="minorHAnsi" w:hAnsi="Times New Roman" w:cs="Times New Roman"/>
      <w:b/>
      <w:sz w:val="24"/>
      <w:szCs w:val="24"/>
      <w:lang w:val="tr-TR"/>
    </w:rPr>
  </w:style>
  <w:style w:type="paragraph" w:customStyle="1" w:styleId="PageNumber1">
    <w:name w:val="Page Number1"/>
    <w:basedOn w:val="Normal"/>
    <w:rsid w:val="004666E6"/>
    <w:pPr>
      <w:suppressAutoHyphens/>
      <w:spacing w:after="0" w:line="240" w:lineRule="auto"/>
      <w:jc w:val="center"/>
    </w:pPr>
    <w:rPr>
      <w:rFonts w:ascii="Times" w:eastAsia="Times New Roman" w:hAnsi="Times" w:cs="Times New Roman"/>
      <w:sz w:val="24"/>
      <w:szCs w:val="20"/>
      <w:lang w:eastAsia="ar-SA"/>
    </w:rPr>
  </w:style>
  <w:style w:type="table" w:customStyle="1" w:styleId="Grilledutableau2">
    <w:name w:val="Grille du tableau2"/>
    <w:basedOn w:val="TableNormal"/>
    <w:next w:val="TableGrid"/>
    <w:uiPriority w:val="39"/>
    <w:rsid w:val="004666E6"/>
    <w:pPr>
      <w:spacing w:after="0" w:line="240" w:lineRule="auto"/>
    </w:pPr>
    <w:rPr>
      <w:rFonts w:ascii="Calibri" w:eastAsia="Calibri" w:hAnsi="Calibri" w:cs="Arial"/>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1-jmes">
    <w:name w:val="Titre1-jmes"/>
    <w:basedOn w:val="Normal"/>
    <w:next w:val="Normal"/>
    <w:link w:val="Titre1-jmesCar"/>
    <w:qFormat/>
    <w:rsid w:val="004666E6"/>
    <w:pPr>
      <w:keepNext/>
      <w:suppressAutoHyphens/>
      <w:spacing w:before="230" w:after="230"/>
      <w:ind w:left="340" w:hanging="340"/>
      <w:jc w:val="both"/>
    </w:pPr>
    <w:rPr>
      <w:rFonts w:ascii="Times New Roman" w:hAnsi="Times New Roman" w:cs="Times New Roman"/>
      <w:b/>
      <w:sz w:val="24"/>
      <w:szCs w:val="24"/>
    </w:rPr>
  </w:style>
  <w:style w:type="paragraph" w:customStyle="1" w:styleId="titre2-jmes">
    <w:name w:val="titre2-jmes"/>
    <w:basedOn w:val="Normal"/>
    <w:next w:val="Normal"/>
    <w:link w:val="titre2-jmesCar"/>
    <w:qFormat/>
    <w:rsid w:val="004666E6"/>
    <w:pPr>
      <w:keepNext/>
      <w:suppressAutoHyphens/>
      <w:spacing w:before="230" w:after="230"/>
      <w:ind w:left="4309" w:hanging="340"/>
      <w:jc w:val="both"/>
    </w:pPr>
    <w:rPr>
      <w:rFonts w:ascii="Times New Roman" w:hAnsi="Times New Roman" w:cs="Times New Roman"/>
      <w:b/>
      <w:sz w:val="24"/>
      <w:szCs w:val="20"/>
    </w:rPr>
  </w:style>
  <w:style w:type="character" w:customStyle="1" w:styleId="Titre1-jmesCar">
    <w:name w:val="Titre1-jmes Car"/>
    <w:basedOn w:val="DefaultParagraphFont"/>
    <w:link w:val="Titre1-jmes"/>
    <w:rsid w:val="004666E6"/>
    <w:rPr>
      <w:rFonts w:ascii="Times New Roman" w:eastAsia="SimSun" w:hAnsi="Times New Roman" w:cs="Times New Roman"/>
      <w:b/>
      <w:sz w:val="24"/>
      <w:szCs w:val="24"/>
      <w:lang w:val="en-US"/>
    </w:rPr>
  </w:style>
  <w:style w:type="character" w:customStyle="1" w:styleId="titre2-jmesCar">
    <w:name w:val="titre2-jmes Car"/>
    <w:basedOn w:val="DefaultParagraphFont"/>
    <w:link w:val="titre2-jmes"/>
    <w:rsid w:val="004666E6"/>
    <w:rPr>
      <w:rFonts w:ascii="Times New Roman" w:eastAsia="SimSun" w:hAnsi="Times New Roman" w:cs="Times New Roman"/>
      <w:b/>
      <w:sz w:val="24"/>
      <w:szCs w:val="20"/>
      <w:lang w:val="en-US"/>
    </w:rPr>
  </w:style>
  <w:style w:type="paragraph" w:customStyle="1" w:styleId="Normal-jmes">
    <w:name w:val="Normal-jmes"/>
    <w:link w:val="Normal-jmesCar"/>
    <w:qFormat/>
    <w:rsid w:val="004666E6"/>
    <w:pPr>
      <w:spacing w:after="120" w:line="276" w:lineRule="auto"/>
      <w:ind w:firstLine="340"/>
      <w:jc w:val="both"/>
    </w:pPr>
    <w:rPr>
      <w:rFonts w:ascii="Times New Roman" w:eastAsia="SimSun" w:hAnsi="Times New Roman" w:cs="Times New Roman"/>
      <w:sz w:val="20"/>
      <w:szCs w:val="20"/>
      <w:lang w:val="en-GB"/>
    </w:rPr>
  </w:style>
  <w:style w:type="character" w:customStyle="1" w:styleId="Normal-jmesCar">
    <w:name w:val="Normal-jmes Car"/>
    <w:basedOn w:val="DefaultParagraphFont"/>
    <w:link w:val="Normal-jmes"/>
    <w:rsid w:val="004666E6"/>
    <w:rPr>
      <w:rFonts w:ascii="Times New Roman" w:eastAsia="SimSun" w:hAnsi="Times New Roman" w:cs="Times New Roman"/>
      <w:sz w:val="20"/>
      <w:szCs w:val="20"/>
      <w:lang w:val="en-GB"/>
    </w:rPr>
  </w:style>
  <w:style w:type="paragraph" w:customStyle="1" w:styleId="CIMSCTEXT">
    <w:name w:val="CIMSC TEXT"/>
    <w:basedOn w:val="Normal"/>
    <w:rsid w:val="004666E6"/>
    <w:pPr>
      <w:widowControl w:val="0"/>
      <w:spacing w:after="120" w:line="240" w:lineRule="auto"/>
      <w:ind w:firstLine="284"/>
      <w:jc w:val="both"/>
    </w:pPr>
    <w:rPr>
      <w:rFonts w:ascii="Times New Roman" w:eastAsia="Times New Roman" w:hAnsi="Times New Roman" w:cs="Times New Roman"/>
      <w:kern w:val="16"/>
      <w:sz w:val="20"/>
      <w:szCs w:val="20"/>
    </w:rPr>
  </w:style>
  <w:style w:type="paragraph" w:customStyle="1" w:styleId="AbstractClauseTitle">
    <w:name w:val="Abstract Clause Title"/>
    <w:basedOn w:val="Normal"/>
    <w:next w:val="BodyText21"/>
    <w:rsid w:val="004666E6"/>
    <w:pPr>
      <w:keepNext/>
      <w:suppressAutoHyphens/>
      <w:overflowPunct w:val="0"/>
      <w:autoSpaceDE w:val="0"/>
      <w:autoSpaceDN w:val="0"/>
      <w:adjustRightInd w:val="0"/>
      <w:spacing w:after="0" w:line="240" w:lineRule="auto"/>
      <w:jc w:val="both"/>
      <w:textAlignment w:val="baseline"/>
    </w:pPr>
    <w:rPr>
      <w:rFonts w:ascii="Arial" w:eastAsia="Times New Roman" w:hAnsi="Arial" w:cs="Times New Roman"/>
      <w:b/>
      <w:caps/>
      <w:kern w:val="14"/>
      <w:sz w:val="20"/>
      <w:szCs w:val="20"/>
      <w:lang w:eastAsia="fr-FR"/>
    </w:rPr>
  </w:style>
  <w:style w:type="character" w:customStyle="1" w:styleId="EndNoteBibliographyTitleCar">
    <w:name w:val="EndNote Bibliography Title Car"/>
    <w:basedOn w:val="DefaultParagraphFont"/>
    <w:rsid w:val="004666E6"/>
    <w:rPr>
      <w:rFonts w:ascii="Times New Roman" w:eastAsia="Times New Roman" w:hAnsi="Times New Roman" w:cs="Times New Roman"/>
      <w:noProof/>
      <w:kern w:val="14"/>
      <w:sz w:val="20"/>
      <w:szCs w:val="20"/>
      <w:lang w:eastAsia="fr-FR"/>
    </w:rPr>
  </w:style>
  <w:style w:type="character" w:customStyle="1" w:styleId="EndNoteBibliographyCar">
    <w:name w:val="EndNote Bibliography Car"/>
    <w:basedOn w:val="DefaultParagraphFont"/>
    <w:rsid w:val="004666E6"/>
    <w:rPr>
      <w:rFonts w:ascii="Times New Roman" w:eastAsia="Times New Roman" w:hAnsi="Times New Roman" w:cs="Times New Roman"/>
      <w:noProof/>
      <w:kern w:val="14"/>
      <w:sz w:val="20"/>
      <w:szCs w:val="20"/>
      <w:lang w:eastAsia="fr-FR"/>
    </w:rPr>
  </w:style>
  <w:style w:type="paragraph" w:customStyle="1" w:styleId="Heading">
    <w:name w:val="Heading"/>
    <w:basedOn w:val="Normal"/>
    <w:next w:val="BodyText"/>
    <w:rsid w:val="004666E6"/>
    <w:pPr>
      <w:suppressAutoHyphens/>
      <w:spacing w:after="0" w:line="240" w:lineRule="auto"/>
      <w:jc w:val="center"/>
    </w:pPr>
    <w:rPr>
      <w:rFonts w:ascii="Times New Roman" w:eastAsia="Times New Roman" w:hAnsi="Times New Roman" w:cs="Times New Roman"/>
      <w:sz w:val="20"/>
      <w:szCs w:val="20"/>
      <w:lang w:val="es-ES_tradnl" w:eastAsia="zh-CN"/>
    </w:rPr>
  </w:style>
  <w:style w:type="paragraph" w:customStyle="1" w:styleId="IOPAuthor">
    <w:name w:val="IOPAuthor"/>
    <w:basedOn w:val="Normal"/>
    <w:link w:val="IOPAuthorChar"/>
    <w:qFormat/>
    <w:rsid w:val="004666E6"/>
    <w:pPr>
      <w:spacing w:line="259" w:lineRule="auto"/>
      <w:ind w:right="2552"/>
    </w:pPr>
    <w:rPr>
      <w:rFonts w:eastAsia="Calibri" w:cs="Times New Roman"/>
      <w:b/>
      <w:lang w:val="en-GB"/>
    </w:rPr>
  </w:style>
  <w:style w:type="character" w:customStyle="1" w:styleId="IOPAuthorChar">
    <w:name w:val="IOPAuthor Char"/>
    <w:link w:val="IOPAuthor"/>
    <w:rsid w:val="004666E6"/>
    <w:rPr>
      <w:rFonts w:ascii="Calibri" w:eastAsia="Calibri" w:hAnsi="Calibri" w:cs="Times New Roman"/>
      <w:b/>
      <w:lang w:val="en-GB"/>
    </w:rPr>
  </w:style>
  <w:style w:type="character" w:customStyle="1" w:styleId="t">
    <w:name w:val="t"/>
    <w:basedOn w:val="DefaultParagraphFont"/>
    <w:rsid w:val="004666E6"/>
  </w:style>
  <w:style w:type="table" w:customStyle="1" w:styleId="ListeTablo210">
    <w:name w:val="Liste Tablo 21"/>
    <w:basedOn w:val="TableNormal"/>
    <w:uiPriority w:val="47"/>
    <w:rsid w:val="00453D7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100">
    <w:name w:val="A10"/>
    <w:uiPriority w:val="99"/>
    <w:rsid w:val="00E2591A"/>
    <w:rPr>
      <w:rFonts w:cs="Century725 BT"/>
      <w:color w:val="000000"/>
      <w:sz w:val="12"/>
      <w:szCs w:val="12"/>
    </w:rPr>
  </w:style>
  <w:style w:type="paragraph" w:customStyle="1" w:styleId="metinii">
    <w:name w:val="metiniçi"/>
    <w:basedOn w:val="Normal"/>
    <w:qFormat/>
    <w:rsid w:val="00E2591A"/>
    <w:pPr>
      <w:spacing w:before="120" w:after="120" w:line="240" w:lineRule="auto"/>
      <w:jc w:val="both"/>
    </w:pPr>
    <w:rPr>
      <w:rFonts w:ascii="Book Antiqua" w:eastAsiaTheme="minorHAnsi" w:hAnsi="Book Antiqua" w:cstheme="minorBidi"/>
      <w:sz w:val="24"/>
      <w:lang w:val="tr-TR"/>
    </w:rPr>
  </w:style>
  <w:style w:type="character" w:customStyle="1" w:styleId="altkonubaslikb16gri">
    <w:name w:val="altkonubaslikb16gri"/>
    <w:basedOn w:val="DefaultParagraphFont"/>
    <w:rsid w:val="00E2591A"/>
  </w:style>
  <w:style w:type="paragraph" w:customStyle="1" w:styleId="ListeParagraf2">
    <w:name w:val="Liste Paragraf2"/>
    <w:basedOn w:val="Normal"/>
    <w:rsid w:val="00E2591A"/>
    <w:pPr>
      <w:spacing w:after="0" w:line="240" w:lineRule="auto"/>
      <w:ind w:left="720"/>
      <w:contextualSpacing/>
    </w:pPr>
    <w:rPr>
      <w:rFonts w:ascii="Times New Roman" w:eastAsia="Times New Roman" w:hAnsi="Times New Roman" w:cs="Times New Roman"/>
      <w:sz w:val="24"/>
      <w:szCs w:val="24"/>
      <w:lang w:val="tr-TR" w:eastAsia="tr-TR"/>
    </w:rPr>
  </w:style>
  <w:style w:type="paragraph" w:customStyle="1" w:styleId="TABLOYAZI">
    <w:name w:val="TABLO YAZI"/>
    <w:basedOn w:val="Normal"/>
    <w:link w:val="TABLOYAZIChar"/>
    <w:autoRedefine/>
    <w:rsid w:val="00E2591A"/>
    <w:pPr>
      <w:widowControl w:val="0"/>
      <w:autoSpaceDE w:val="0"/>
      <w:autoSpaceDN w:val="0"/>
      <w:spacing w:before="120" w:after="120" w:line="240" w:lineRule="auto"/>
      <w:jc w:val="both"/>
    </w:pPr>
    <w:rPr>
      <w:rFonts w:ascii="Times New Roman" w:eastAsia="Times New Roman" w:hAnsi="Times New Roman" w:cs="Times New Roman"/>
      <w:b/>
      <w:sz w:val="18"/>
      <w:szCs w:val="18"/>
      <w:lang w:val="tr-TR" w:eastAsia="tr-TR"/>
    </w:rPr>
  </w:style>
  <w:style w:type="character" w:customStyle="1" w:styleId="TABLOYAZIChar">
    <w:name w:val="TABLO YAZI Char"/>
    <w:link w:val="TABLOYAZI"/>
    <w:rsid w:val="00E2591A"/>
    <w:rPr>
      <w:rFonts w:ascii="Times New Roman" w:eastAsia="Times New Roman" w:hAnsi="Times New Roman" w:cs="Times New Roman"/>
      <w:b/>
      <w:sz w:val="18"/>
      <w:szCs w:val="18"/>
      <w:lang w:eastAsia="tr-TR"/>
    </w:rPr>
  </w:style>
  <w:style w:type="table" w:customStyle="1" w:styleId="AkGlgeleme-Vurgu17">
    <w:name w:val="Açık Gölgeleme - Vurgu 17"/>
    <w:basedOn w:val="TableNormal"/>
    <w:uiPriority w:val="60"/>
    <w:rsid w:val="00E2591A"/>
    <w:pPr>
      <w:spacing w:after="0" w:line="240" w:lineRule="auto"/>
    </w:pPr>
    <w:rPr>
      <w:rFonts w:eastAsiaTheme="minorEastAsia"/>
      <w:color w:val="2E74B5" w:themeColor="accent1" w:themeShade="BF"/>
      <w:lang w:eastAsia="tr-T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AkGlgeleme7">
    <w:name w:val="Açık Gölgeleme7"/>
    <w:basedOn w:val="TableNormal"/>
    <w:uiPriority w:val="60"/>
    <w:rsid w:val="00A7744F"/>
    <w:pPr>
      <w:spacing w:after="0" w:line="240" w:lineRule="auto"/>
      <w:ind w:firstLine="709"/>
      <w:jc w:val="both"/>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oKlavuzuAk2">
    <w:name w:val="Tablo Kılavuzu Açık2"/>
    <w:basedOn w:val="TableNormal"/>
    <w:uiPriority w:val="40"/>
    <w:rsid w:val="00686F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DPI12title">
    <w:name w:val="MDPI_1.2_title"/>
    <w:next w:val="Normal"/>
    <w:qFormat/>
    <w:rsid w:val="00E97D9F"/>
    <w:pPr>
      <w:adjustRightInd w:val="0"/>
      <w:snapToGrid w:val="0"/>
      <w:spacing w:after="240" w:line="240" w:lineRule="atLeast"/>
    </w:pPr>
    <w:rPr>
      <w:rFonts w:ascii="Palatino Linotype" w:eastAsia="Times New Roman" w:hAnsi="Palatino Linotype" w:cs="Times New Roman"/>
      <w:b/>
      <w:snapToGrid w:val="0"/>
      <w:color w:val="000000"/>
      <w:sz w:val="36"/>
      <w:szCs w:val="20"/>
      <w:lang w:val="en-US" w:eastAsia="de-DE" w:bidi="en-US"/>
    </w:rPr>
  </w:style>
  <w:style w:type="table" w:customStyle="1" w:styleId="DzTablo32">
    <w:name w:val="Düz Tablo 32"/>
    <w:basedOn w:val="TableNormal"/>
    <w:uiPriority w:val="43"/>
    <w:rsid w:val="00E97D9F"/>
    <w:pPr>
      <w:spacing w:after="0" w:line="240" w:lineRule="auto"/>
    </w:pPr>
    <w:rPr>
      <w:kern w:val="2"/>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Author0">
    <w:name w:val="Author"/>
    <w:rsid w:val="00847926"/>
    <w:pPr>
      <w:spacing w:before="360" w:after="40" w:line="240" w:lineRule="auto"/>
      <w:jc w:val="center"/>
    </w:pPr>
    <w:rPr>
      <w:rFonts w:ascii="Times New Roman" w:eastAsia="SimSun" w:hAnsi="Times New Roman" w:cs="Times New Roman"/>
      <w:noProof/>
      <w:lang w:val="en-US"/>
    </w:rPr>
  </w:style>
  <w:style w:type="character" w:customStyle="1" w:styleId="jpfdse">
    <w:name w:val="jpfdse"/>
    <w:basedOn w:val="DefaultParagraphFont"/>
    <w:rsid w:val="00847926"/>
  </w:style>
  <w:style w:type="paragraph" w:customStyle="1" w:styleId="Body">
    <w:name w:val="Body"/>
    <w:rsid w:val="00847926"/>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n-IN"/>
    </w:rPr>
  </w:style>
  <w:style w:type="paragraph" w:customStyle="1" w:styleId="MDPI31text">
    <w:name w:val="MDPI_3.1_text"/>
    <w:qFormat/>
    <w:rsid w:val="0069104D"/>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character" w:customStyle="1" w:styleId="hlfld-contribauthor">
    <w:name w:val="hlfld-contribauthor"/>
    <w:basedOn w:val="DefaultParagraphFont"/>
    <w:rsid w:val="0069104D"/>
  </w:style>
  <w:style w:type="character" w:customStyle="1" w:styleId="nlmgiven-names">
    <w:name w:val="nlm_given-names"/>
    <w:basedOn w:val="DefaultParagraphFont"/>
    <w:rsid w:val="0069104D"/>
  </w:style>
  <w:style w:type="character" w:customStyle="1" w:styleId="nlmyear">
    <w:name w:val="nlm_year"/>
    <w:basedOn w:val="DefaultParagraphFont"/>
    <w:rsid w:val="0069104D"/>
  </w:style>
  <w:style w:type="character" w:customStyle="1" w:styleId="nlmarticle-title">
    <w:name w:val="nlm_article-title"/>
    <w:basedOn w:val="DefaultParagraphFont"/>
    <w:rsid w:val="0069104D"/>
  </w:style>
  <w:style w:type="character" w:customStyle="1" w:styleId="nlmfpage">
    <w:name w:val="nlm_fpage"/>
    <w:basedOn w:val="DefaultParagraphFont"/>
    <w:rsid w:val="0069104D"/>
  </w:style>
  <w:style w:type="character" w:customStyle="1" w:styleId="nlmlpage">
    <w:name w:val="nlm_lpage"/>
    <w:basedOn w:val="DefaultParagraphFont"/>
    <w:rsid w:val="0069104D"/>
  </w:style>
  <w:style w:type="character" w:customStyle="1" w:styleId="reflink-block">
    <w:name w:val="reflink-block"/>
    <w:basedOn w:val="DefaultParagraphFont"/>
    <w:rsid w:val="0069104D"/>
  </w:style>
  <w:style w:type="table" w:customStyle="1" w:styleId="DzTablo23">
    <w:name w:val="Düz Tablo 23"/>
    <w:basedOn w:val="TableNormal"/>
    <w:uiPriority w:val="42"/>
    <w:rsid w:val="006910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electable-text">
    <w:name w:val="selectable-text"/>
    <w:basedOn w:val="Normal"/>
    <w:rsid w:val="006910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69104D"/>
  </w:style>
  <w:style w:type="table" w:customStyle="1" w:styleId="OrtaGlgeleme2-Vurgu516">
    <w:name w:val="Orta Gölgeleme 2 - Vurgu 516"/>
    <w:basedOn w:val="TableNormal"/>
    <w:next w:val="MediumShading2-Accent5"/>
    <w:uiPriority w:val="64"/>
    <w:rsid w:val="004F5903"/>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8">
    <w:name w:val="Orta Gölgeleme 2 - Vurgu 58"/>
    <w:basedOn w:val="TableNormal"/>
    <w:next w:val="MediumShading2-Accent5"/>
    <w:uiPriority w:val="64"/>
    <w:rsid w:val="004F590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6">
    <w:name w:val="Orta Gölgeleme 2 - Vurgu 526"/>
    <w:basedOn w:val="TableNormal"/>
    <w:next w:val="MediumShading2-Accent5"/>
    <w:uiPriority w:val="64"/>
    <w:rsid w:val="004F590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7">
    <w:name w:val="Açık Gölgeleme - Vurgu 117"/>
    <w:basedOn w:val="TableNormal"/>
    <w:next w:val="AkGlgeleme-Vurgu12"/>
    <w:uiPriority w:val="60"/>
    <w:rsid w:val="004F5903"/>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6">
    <w:name w:val="Orta Gölgeleme 216"/>
    <w:basedOn w:val="TableNormal"/>
    <w:next w:val="OrtaGlgeleme22"/>
    <w:uiPriority w:val="64"/>
    <w:rsid w:val="004F590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6">
    <w:name w:val="Orta Gölgeleme 116"/>
    <w:basedOn w:val="TableNormal"/>
    <w:next w:val="OrtaGlgeleme12"/>
    <w:uiPriority w:val="63"/>
    <w:rsid w:val="004F590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6">
    <w:name w:val="Açık Kılavuz16"/>
    <w:basedOn w:val="TableNormal"/>
    <w:next w:val="AkKlavuz2"/>
    <w:uiPriority w:val="62"/>
    <w:rsid w:val="004F5903"/>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7">
    <w:name w:val="Açık Gölgeleme17"/>
    <w:basedOn w:val="TableNormal"/>
    <w:next w:val="AkGlgeleme2"/>
    <w:uiPriority w:val="60"/>
    <w:rsid w:val="004F5903"/>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7">
    <w:name w:val="Açık Gölgeleme - Vurgu 127"/>
    <w:basedOn w:val="TableNormal"/>
    <w:uiPriority w:val="60"/>
    <w:rsid w:val="004F5903"/>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6">
    <w:name w:val="Orta Gölgeleme 226"/>
    <w:basedOn w:val="TableNormal"/>
    <w:uiPriority w:val="64"/>
    <w:rsid w:val="004F590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6">
    <w:name w:val="Orta Gölgeleme 126"/>
    <w:basedOn w:val="TableNormal"/>
    <w:uiPriority w:val="63"/>
    <w:rsid w:val="004F590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6">
    <w:name w:val="Açık Kılavuz26"/>
    <w:basedOn w:val="TableNormal"/>
    <w:uiPriority w:val="62"/>
    <w:rsid w:val="004F5903"/>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6">
    <w:name w:val="Açık Gölgeleme26"/>
    <w:basedOn w:val="TableNormal"/>
    <w:uiPriority w:val="60"/>
    <w:rsid w:val="004F5903"/>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6">
    <w:name w:val="Kılavuz Tablo 7 Renkli16"/>
    <w:basedOn w:val="TableNormal"/>
    <w:uiPriority w:val="52"/>
    <w:rsid w:val="004F5903"/>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60">
    <w:name w:val="a6"/>
    <w:basedOn w:val="TableNormal"/>
    <w:uiPriority w:val="60"/>
    <w:rsid w:val="004F5903"/>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6">
    <w:name w:val="Açık Liste16"/>
    <w:basedOn w:val="TableNormal"/>
    <w:next w:val="AkListe2"/>
    <w:uiPriority w:val="61"/>
    <w:rsid w:val="004F5903"/>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6">
    <w:name w:val="Açık Liste26"/>
    <w:basedOn w:val="TableNormal"/>
    <w:uiPriority w:val="61"/>
    <w:rsid w:val="004F5903"/>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sr-only">
    <w:name w:val="sr-only"/>
    <w:basedOn w:val="DefaultParagraphFont"/>
    <w:rsid w:val="004F5903"/>
  </w:style>
  <w:style w:type="character" w:customStyle="1" w:styleId="react-xocs-alternative-link">
    <w:name w:val="react-xocs-alternative-link"/>
    <w:basedOn w:val="DefaultParagraphFont"/>
    <w:rsid w:val="004F5903"/>
  </w:style>
  <w:style w:type="character" w:customStyle="1" w:styleId="given-name">
    <w:name w:val="given-name"/>
    <w:basedOn w:val="DefaultParagraphFont"/>
    <w:rsid w:val="004F5903"/>
  </w:style>
  <w:style w:type="character" w:customStyle="1" w:styleId="text0">
    <w:name w:val="text"/>
    <w:basedOn w:val="DefaultParagraphFont"/>
    <w:rsid w:val="004F5903"/>
  </w:style>
  <w:style w:type="character" w:customStyle="1" w:styleId="author-ref">
    <w:name w:val="author-ref"/>
    <w:basedOn w:val="DefaultParagraphFont"/>
    <w:rsid w:val="004F5903"/>
  </w:style>
  <w:style w:type="table" w:customStyle="1" w:styleId="OrtaGlgeleme2-Vurgu517">
    <w:name w:val="Orta Gölgeleme 2 - Vurgu 517"/>
    <w:basedOn w:val="TableNormal"/>
    <w:next w:val="MediumShading2-Accent5"/>
    <w:uiPriority w:val="64"/>
    <w:rsid w:val="00A05F8B"/>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9">
    <w:name w:val="Orta Gölgeleme 2 - Vurgu 59"/>
    <w:basedOn w:val="TableNormal"/>
    <w:next w:val="MediumShading2-Accent5"/>
    <w:uiPriority w:val="64"/>
    <w:rsid w:val="00A05F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7">
    <w:name w:val="Orta Gölgeleme 2 - Vurgu 527"/>
    <w:basedOn w:val="TableNormal"/>
    <w:next w:val="MediumShading2-Accent5"/>
    <w:uiPriority w:val="64"/>
    <w:rsid w:val="00A05F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8">
    <w:name w:val="Açık Gölgeleme - Vurgu 118"/>
    <w:basedOn w:val="TableNormal"/>
    <w:next w:val="AkGlgeleme-Vurgu12"/>
    <w:uiPriority w:val="60"/>
    <w:rsid w:val="00A05F8B"/>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7">
    <w:name w:val="Orta Gölgeleme 217"/>
    <w:basedOn w:val="TableNormal"/>
    <w:next w:val="OrtaGlgeleme22"/>
    <w:uiPriority w:val="64"/>
    <w:rsid w:val="00A05F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7">
    <w:name w:val="Orta Gölgeleme 117"/>
    <w:basedOn w:val="TableNormal"/>
    <w:next w:val="OrtaGlgeleme12"/>
    <w:uiPriority w:val="63"/>
    <w:rsid w:val="00A05F8B"/>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7">
    <w:name w:val="Açık Kılavuz17"/>
    <w:basedOn w:val="TableNormal"/>
    <w:next w:val="AkKlavuz2"/>
    <w:uiPriority w:val="62"/>
    <w:rsid w:val="00A05F8B"/>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8">
    <w:name w:val="Açık Gölgeleme18"/>
    <w:basedOn w:val="TableNormal"/>
    <w:next w:val="AkGlgeleme2"/>
    <w:uiPriority w:val="60"/>
    <w:rsid w:val="00A05F8B"/>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8">
    <w:name w:val="Açık Gölgeleme - Vurgu 128"/>
    <w:basedOn w:val="TableNormal"/>
    <w:uiPriority w:val="60"/>
    <w:rsid w:val="00A05F8B"/>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7">
    <w:name w:val="Orta Gölgeleme 227"/>
    <w:basedOn w:val="TableNormal"/>
    <w:uiPriority w:val="64"/>
    <w:rsid w:val="00A05F8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7">
    <w:name w:val="Orta Gölgeleme 127"/>
    <w:basedOn w:val="TableNormal"/>
    <w:uiPriority w:val="63"/>
    <w:rsid w:val="00A05F8B"/>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7">
    <w:name w:val="Açık Kılavuz27"/>
    <w:basedOn w:val="TableNormal"/>
    <w:uiPriority w:val="62"/>
    <w:rsid w:val="00A05F8B"/>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7">
    <w:name w:val="Açık Gölgeleme27"/>
    <w:basedOn w:val="TableNormal"/>
    <w:uiPriority w:val="60"/>
    <w:rsid w:val="00A05F8B"/>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7">
    <w:name w:val="Kılavuz Tablo 7 Renkli17"/>
    <w:basedOn w:val="TableNormal"/>
    <w:uiPriority w:val="52"/>
    <w:rsid w:val="00A05F8B"/>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70">
    <w:name w:val="a7"/>
    <w:basedOn w:val="TableNormal"/>
    <w:uiPriority w:val="60"/>
    <w:rsid w:val="00A05F8B"/>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7">
    <w:name w:val="Açık Liste17"/>
    <w:basedOn w:val="TableNormal"/>
    <w:next w:val="AkListe2"/>
    <w:uiPriority w:val="61"/>
    <w:rsid w:val="00A05F8B"/>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7">
    <w:name w:val="Açık Liste27"/>
    <w:basedOn w:val="TableNormal"/>
    <w:uiPriority w:val="61"/>
    <w:rsid w:val="00A05F8B"/>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oKlavuzu54">
    <w:name w:val="Tablo Kılavuzu54"/>
    <w:basedOn w:val="TableNormal"/>
    <w:next w:val="TableGrid"/>
    <w:uiPriority w:val="59"/>
    <w:rsid w:val="00A05F8B"/>
    <w:pPr>
      <w:spacing w:after="0" w:line="240" w:lineRule="auto"/>
    </w:pPr>
    <w:rPr>
      <w:rFonts w:eastAsia="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zTablo221">
    <w:name w:val="Düz Tablo 221"/>
    <w:basedOn w:val="TableNormal"/>
    <w:next w:val="TableNormal"/>
    <w:uiPriority w:val="42"/>
    <w:rsid w:val="00A05F8B"/>
    <w:pPr>
      <w:spacing w:after="0" w:line="240" w:lineRule="auto"/>
    </w:pPr>
    <w:rPr>
      <w:kern w:val="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ListeYok74">
    <w:name w:val="Liste Yok74"/>
    <w:next w:val="NoList"/>
    <w:uiPriority w:val="99"/>
    <w:semiHidden/>
    <w:unhideWhenUsed/>
    <w:rsid w:val="00A05F8B"/>
  </w:style>
  <w:style w:type="paragraph" w:customStyle="1" w:styleId="anaparagrafyazistilisau0">
    <w:name w:val="anaparagrafyazistilisau"/>
    <w:basedOn w:val="Normal"/>
    <w:uiPriority w:val="99"/>
    <w:qFormat/>
    <w:rsid w:val="00163F5E"/>
    <w:pPr>
      <w:spacing w:before="100" w:beforeAutospacing="1" w:after="100" w:afterAutospacing="1" w:line="240" w:lineRule="auto"/>
    </w:pPr>
    <w:rPr>
      <w:rFonts w:ascii="Times New Roman" w:eastAsia="Times New Roman" w:hAnsi="Times New Roman" w:cs="Times New Roman"/>
      <w:sz w:val="24"/>
      <w:szCs w:val="24"/>
      <w:lang w:val="en-ID"/>
    </w:rPr>
  </w:style>
  <w:style w:type="table" w:customStyle="1" w:styleId="OrtaGlgeleme2-Vurgu518">
    <w:name w:val="Orta Gölgeleme 2 - Vurgu 518"/>
    <w:basedOn w:val="TableNormal"/>
    <w:next w:val="MediumShading2-Accent5"/>
    <w:uiPriority w:val="64"/>
    <w:rsid w:val="00CC5F70"/>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10">
    <w:name w:val="Orta Gölgeleme 2 - Vurgu 510"/>
    <w:basedOn w:val="TableNormal"/>
    <w:next w:val="MediumShading2-Accent5"/>
    <w:uiPriority w:val="64"/>
    <w:rsid w:val="00CC5F7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8">
    <w:name w:val="Orta Gölgeleme 2 - Vurgu 528"/>
    <w:basedOn w:val="TableNormal"/>
    <w:next w:val="MediumShading2-Accent5"/>
    <w:uiPriority w:val="64"/>
    <w:rsid w:val="00CC5F7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9">
    <w:name w:val="Açık Gölgeleme - Vurgu 119"/>
    <w:basedOn w:val="TableNormal"/>
    <w:next w:val="AkGlgeleme-Vurgu12"/>
    <w:uiPriority w:val="60"/>
    <w:rsid w:val="00CC5F7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8">
    <w:name w:val="Orta Gölgeleme 218"/>
    <w:basedOn w:val="TableNormal"/>
    <w:next w:val="OrtaGlgeleme22"/>
    <w:uiPriority w:val="64"/>
    <w:rsid w:val="00CC5F7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8">
    <w:name w:val="Orta Gölgeleme 118"/>
    <w:basedOn w:val="TableNormal"/>
    <w:next w:val="OrtaGlgeleme12"/>
    <w:uiPriority w:val="63"/>
    <w:rsid w:val="00CC5F70"/>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8">
    <w:name w:val="Açık Kılavuz18"/>
    <w:basedOn w:val="TableNormal"/>
    <w:next w:val="AkKlavuz2"/>
    <w:uiPriority w:val="62"/>
    <w:rsid w:val="00CC5F70"/>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9">
    <w:name w:val="Açık Gölgeleme19"/>
    <w:basedOn w:val="TableNormal"/>
    <w:next w:val="AkGlgeleme2"/>
    <w:uiPriority w:val="60"/>
    <w:rsid w:val="00CC5F7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9">
    <w:name w:val="Açık Gölgeleme - Vurgu 129"/>
    <w:basedOn w:val="TableNormal"/>
    <w:uiPriority w:val="60"/>
    <w:rsid w:val="00CC5F70"/>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8">
    <w:name w:val="Orta Gölgeleme 228"/>
    <w:basedOn w:val="TableNormal"/>
    <w:uiPriority w:val="64"/>
    <w:rsid w:val="00CC5F7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8">
    <w:name w:val="Orta Gölgeleme 128"/>
    <w:basedOn w:val="TableNormal"/>
    <w:uiPriority w:val="63"/>
    <w:rsid w:val="00CC5F70"/>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8">
    <w:name w:val="Açık Kılavuz28"/>
    <w:basedOn w:val="TableNormal"/>
    <w:uiPriority w:val="62"/>
    <w:rsid w:val="00CC5F70"/>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8">
    <w:name w:val="Açık Gölgeleme28"/>
    <w:basedOn w:val="TableNormal"/>
    <w:uiPriority w:val="60"/>
    <w:rsid w:val="00CC5F7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8">
    <w:name w:val="Kılavuz Tablo 7 Renkli18"/>
    <w:basedOn w:val="TableNormal"/>
    <w:uiPriority w:val="52"/>
    <w:rsid w:val="00CC5F70"/>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80">
    <w:name w:val="a8"/>
    <w:basedOn w:val="TableNormal"/>
    <w:uiPriority w:val="60"/>
    <w:rsid w:val="00CC5F70"/>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8">
    <w:name w:val="Açık Liste18"/>
    <w:basedOn w:val="TableNormal"/>
    <w:next w:val="AkListe2"/>
    <w:uiPriority w:val="61"/>
    <w:rsid w:val="00CC5F70"/>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8">
    <w:name w:val="Açık Liste28"/>
    <w:basedOn w:val="TableNormal"/>
    <w:uiPriority w:val="61"/>
    <w:rsid w:val="00CC5F70"/>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oKlavuzu55">
    <w:name w:val="Tablo Kılavuzu55"/>
    <w:basedOn w:val="TableNormal"/>
    <w:next w:val="TableGrid"/>
    <w:uiPriority w:val="39"/>
    <w:qFormat/>
    <w:rsid w:val="00CC5F70"/>
    <w:pPr>
      <w:spacing w:after="0" w:line="240" w:lineRule="auto"/>
    </w:pPr>
    <w:rPr>
      <w:rFonts w:ascii="Times New Roman" w:eastAsia="SimSu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3">
    <w:name w:val="Tablo Kılavuzu63"/>
    <w:basedOn w:val="TableNormal"/>
    <w:next w:val="TableGrid"/>
    <w:uiPriority w:val="39"/>
    <w:qFormat/>
    <w:rsid w:val="00CC5F70"/>
    <w:pPr>
      <w:spacing w:after="0" w:line="240" w:lineRule="auto"/>
    </w:pPr>
    <w:rPr>
      <w:rFonts w:ascii="Times New Roman" w:eastAsia="SimSu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Glgeleme2-Vurgu519">
    <w:name w:val="Orta Gölgeleme 2 - Vurgu 519"/>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0">
    <w:name w:val="Orta Gölgeleme 2 - Vurgu 520"/>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9">
    <w:name w:val="Orta Gölgeleme 2 - Vurgu 529"/>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KlavuzTablo5Koyu-Vurgu32">
    <w:name w:val="Kılavuz Tablo 5 Koyu - Vurgu 32"/>
    <w:basedOn w:val="TableNormal"/>
    <w:uiPriority w:val="50"/>
    <w:rsid w:val="002F3D65"/>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PlainTable28">
    <w:name w:val="Plain Table 28"/>
    <w:basedOn w:val="TableNormal"/>
    <w:uiPriority w:val="42"/>
    <w:rsid w:val="002F3D65"/>
    <w:pPr>
      <w:spacing w:after="0" w:line="240" w:lineRule="auto"/>
    </w:pPr>
    <w:rPr>
      <w:rFonts w:eastAsia="MS Minch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kGlgeleme-Vurgu1110">
    <w:name w:val="Açık Gölgeleme - Vurgu 1110"/>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9">
    <w:name w:val="Orta Gölgeleme 219"/>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9">
    <w:name w:val="Orta Gölgeleme 119"/>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9">
    <w:name w:val="Açık Kılavuz19"/>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10">
    <w:name w:val="Açık Gölgeleme110"/>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10">
    <w:name w:val="Açık Gölgeleme - Vurgu 1210"/>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9">
    <w:name w:val="Orta Gölgeleme 229"/>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9">
    <w:name w:val="Orta Gölgeleme 129"/>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9">
    <w:name w:val="Açık Kılavuz29"/>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9">
    <w:name w:val="Açık Gölgeleme29"/>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2">
    <w:name w:val="Kılavuz Tablo 7 Renkli2"/>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90">
    <w:name w:val="a9"/>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uTablo4-Vurgu52">
    <w:name w:val="Kılavuzu Tablo 4 - Vurgu 52"/>
    <w:basedOn w:val="TableNormal"/>
    <w:uiPriority w:val="49"/>
    <w:rsid w:val="002F3D65"/>
    <w:pPr>
      <w:spacing w:after="0" w:line="240" w:lineRule="auto"/>
    </w:pPr>
    <w:rPr>
      <w:rFonts w:ascii="Calibri" w:eastAsia="Calibri" w:hAnsi="Calibri" w:cs="SimSun"/>
      <w:lang w:val="en-I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AkListe19">
    <w:name w:val="Açık Liste19"/>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9">
    <w:name w:val="Açık Liste29"/>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4">
    <w:name w:val="Açık Gölgeleme - Vurgu 1114"/>
    <w:basedOn w:val="TableNormal"/>
    <w:next w:val="AkGlgeleme-Vurgu12"/>
    <w:uiPriority w:val="60"/>
    <w:rsid w:val="002F3D65"/>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4">
    <w:name w:val="Açık Gölgeleme - Vurgu 1214"/>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GridTableLight22">
    <w:name w:val="Grid Table Light22"/>
    <w:basedOn w:val="TableNormal"/>
    <w:uiPriority w:val="40"/>
    <w:rsid w:val="002F3D65"/>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OrtaGlgeleme1-Vurgu414">
    <w:name w:val="Orta Gölgeleme 1 - Vurgu 414"/>
    <w:basedOn w:val="TableNormal"/>
    <w:next w:val="MediumShading1-Accent4"/>
    <w:uiPriority w:val="63"/>
    <w:rsid w:val="002F3D6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4">
    <w:name w:val="Açık Gölgeleme114"/>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4">
    <w:name w:val="Açık Liste - Vurgu 314"/>
    <w:basedOn w:val="TableNormal"/>
    <w:next w:val="LightList-Accent3"/>
    <w:uiPriority w:val="61"/>
    <w:rsid w:val="002F3D6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KlavuzTablo1Ak-Vurgu12">
    <w:name w:val="Kılavuz Tablo 1 Açık - Vurgu 12"/>
    <w:basedOn w:val="TableNormal"/>
    <w:uiPriority w:val="46"/>
    <w:rsid w:val="002F3D65"/>
    <w:pPr>
      <w:spacing w:after="0" w:line="240" w:lineRule="auto"/>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KlavuzTablo6Renkli-Vurgu12">
    <w:name w:val="Kılavuz Tablo 6 Renkli - Vurgu 12"/>
    <w:basedOn w:val="TableNormal"/>
    <w:uiPriority w:val="51"/>
    <w:rsid w:val="002F3D65"/>
    <w:pPr>
      <w:spacing w:after="0" w:line="240" w:lineRule="auto"/>
    </w:pPr>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KlavuzTablo6-Renkli-Vurgu22">
    <w:name w:val="Kılavuz Tablo 6 - Renkli - Vurgu 22"/>
    <w:basedOn w:val="TableNormal"/>
    <w:uiPriority w:val="51"/>
    <w:rsid w:val="002F3D65"/>
    <w:pPr>
      <w:spacing w:after="0" w:line="240" w:lineRule="auto"/>
    </w:pPr>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AkGlgeleme-Vurgu134">
    <w:name w:val="Açık Gölgeleme - Vurgu 134"/>
    <w:basedOn w:val="TableNormal"/>
    <w:next w:val="AkGlgeleme-Vurgu14"/>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4">
    <w:name w:val="Açık Gölgeleme - Vurgu 144"/>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216">
    <w:name w:val="Düz Tablo 216"/>
    <w:basedOn w:val="TableNormal"/>
    <w:uiPriority w:val="42"/>
    <w:rsid w:val="002F3D65"/>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DzTablo514">
    <w:name w:val="Düz Tablo 514"/>
    <w:basedOn w:val="TableNormal"/>
    <w:uiPriority w:val="45"/>
    <w:rsid w:val="002F3D6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KlavuzuTablo4-Vurgu22">
    <w:name w:val="Kılavuzu Tablo 4 - Vurgu 22"/>
    <w:basedOn w:val="TableNormal"/>
    <w:uiPriority w:val="49"/>
    <w:rsid w:val="002F3D65"/>
    <w:pPr>
      <w:spacing w:after="0" w:line="240" w:lineRule="auto"/>
    </w:pPr>
    <w:rPr>
      <w:lang w:val="en-IN"/>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KlavuzTablo5Koyu-Vurgu22">
    <w:name w:val="Kılavuz Tablo 5 Koyu - Vurgu 22"/>
    <w:basedOn w:val="TableNormal"/>
    <w:uiPriority w:val="50"/>
    <w:rsid w:val="002F3D65"/>
    <w:pPr>
      <w:spacing w:after="0" w:line="240" w:lineRule="auto"/>
    </w:pPr>
    <w:rPr>
      <w:lang w:val="en-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DzTablo53">
    <w:name w:val="Düz Tablo 53"/>
    <w:basedOn w:val="TableNormal"/>
    <w:uiPriority w:val="45"/>
    <w:rsid w:val="002F3D6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DzTablo42">
    <w:name w:val="Düz Tablo 42"/>
    <w:basedOn w:val="TableNormal"/>
    <w:uiPriority w:val="44"/>
    <w:rsid w:val="002F3D6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KlavuzTablo1Ak-Vurgu42">
    <w:name w:val="Kılavuz Tablo 1 Açık - Vurgu 42"/>
    <w:basedOn w:val="TableNormal"/>
    <w:uiPriority w:val="46"/>
    <w:rsid w:val="002F3D65"/>
    <w:pPr>
      <w:spacing w:after="0" w:line="240" w:lineRule="auto"/>
    </w:p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KlavuzuTablo42">
    <w:name w:val="Kılavuzu Tablo 42"/>
    <w:basedOn w:val="TableNormal"/>
    <w:uiPriority w:val="49"/>
    <w:rsid w:val="002F3D65"/>
    <w:pPr>
      <w:spacing w:after="0" w:line="240" w:lineRule="auto"/>
      <w:jc w:val="both"/>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eTablo2-Vurgu42">
    <w:name w:val="Liste Tablo 2 - Vurgu 42"/>
    <w:basedOn w:val="TableNormal"/>
    <w:uiPriority w:val="47"/>
    <w:rsid w:val="002F3D65"/>
    <w:pPr>
      <w:spacing w:after="0" w:line="240" w:lineRule="auto"/>
      <w:jc w:val="both"/>
    </w:p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OrtaGlgeleme1-Vurgu45">
    <w:name w:val="Orta Gölgeleme 1 - Vurgu 45"/>
    <w:basedOn w:val="TableNormal"/>
    <w:next w:val="MediumShading1-Accent4"/>
    <w:uiPriority w:val="63"/>
    <w:rsid w:val="002F3D6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5">
    <w:name w:val="Açık Liste - Vurgu 35"/>
    <w:basedOn w:val="TableNormal"/>
    <w:next w:val="LightList-Accent3"/>
    <w:uiPriority w:val="61"/>
    <w:rsid w:val="002F3D6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4">
    <w:name w:val="Orta Gölgeleme 2 - Vurgu 5114"/>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4">
    <w:name w:val="Orta Gölgeleme 2 - Vurgu 534"/>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4">
    <w:name w:val="Orta Gölgeleme 2 - Vurgu 5214"/>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4">
    <w:name w:val="Açık Gölgeleme - Vurgu 1124"/>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4">
    <w:name w:val="Orta Gölgeleme 2114"/>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4">
    <w:name w:val="Orta Gölgeleme 1114"/>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4">
    <w:name w:val="Açık Kılavuz114"/>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4">
    <w:name w:val="Açık Gölgeleme124"/>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4">
    <w:name w:val="Açık Gölgeleme - Vurgu 1224"/>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4">
    <w:name w:val="Orta Gölgeleme 2214"/>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4">
    <w:name w:val="Orta Gölgeleme 1214"/>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4">
    <w:name w:val="Açık Kılavuz214"/>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4">
    <w:name w:val="Açık Gölgeleme214"/>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9">
    <w:name w:val="Kılavuz Tablo 7 Renkli19"/>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4">
    <w:name w:val="a14"/>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4">
    <w:name w:val="Açık Liste114"/>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4">
    <w:name w:val="Açık Liste214"/>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4">
    <w:name w:val="Plain Table 514"/>
    <w:basedOn w:val="TableNormal"/>
    <w:uiPriority w:val="45"/>
    <w:rsid w:val="002F3D65"/>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8">
    <w:name w:val="Açık Gölgeleme48"/>
    <w:basedOn w:val="TableNormal"/>
    <w:uiPriority w:val="60"/>
    <w:rsid w:val="002F3D6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9">
    <w:name w:val="Açık Gölgeleme49"/>
    <w:basedOn w:val="TableNormal"/>
    <w:uiPriority w:val="60"/>
    <w:rsid w:val="002F3D6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4">
    <w:name w:val="Orta Gölgeleme 2 - Vurgu 5124"/>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4">
    <w:name w:val="Orta Gölgeleme 2 - Vurgu 544"/>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4">
    <w:name w:val="Orta Gölgeleme 2 - Vurgu 5224"/>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4">
    <w:name w:val="Açık Gölgeleme - Vurgu 1134"/>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4">
    <w:name w:val="Orta Gölgeleme 2124"/>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4">
    <w:name w:val="Orta Gölgeleme 1124"/>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4">
    <w:name w:val="Açık Kılavuz124"/>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4">
    <w:name w:val="Açık Gölgeleme134"/>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4">
    <w:name w:val="Açık Gölgeleme - Vurgu 1234"/>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4">
    <w:name w:val="Orta Gölgeleme 2224"/>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4">
    <w:name w:val="Orta Gölgeleme 1224"/>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4">
    <w:name w:val="Açık Kılavuz224"/>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4">
    <w:name w:val="Açık Gölgeleme224"/>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4">
    <w:name w:val="Kılavuz Tablo 7 Renkli114"/>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4">
    <w:name w:val="a24"/>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4">
    <w:name w:val="Açık Liste124"/>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4">
    <w:name w:val="Açık Liste224"/>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4">
    <w:name w:val="Orta Gölgeleme 134"/>
    <w:basedOn w:val="TableNormal"/>
    <w:next w:val="OrtaGlgeleme14"/>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4">
    <w:name w:val="Orta Gölgeleme 144"/>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Normal3">
    <w:name w:val="Normal3"/>
    <w:rsid w:val="002F3D65"/>
    <w:rPr>
      <w:rFonts w:ascii="Calibri" w:eastAsia="Calibri" w:hAnsi="Calibri" w:cs="Calibri"/>
      <w:lang w:eastAsia="tr-TR"/>
    </w:rPr>
  </w:style>
  <w:style w:type="numbering" w:customStyle="1" w:styleId="11111111">
    <w:name w:val="1 / 1.1 / 1.1.111"/>
    <w:basedOn w:val="NoList"/>
    <w:next w:val="111111"/>
    <w:rsid w:val="002F3D65"/>
    <w:pPr>
      <w:numPr>
        <w:numId w:val="3"/>
      </w:numPr>
    </w:pPr>
  </w:style>
  <w:style w:type="numbering" w:customStyle="1" w:styleId="GeerliListe211">
    <w:name w:val="Geçerli Liste211"/>
    <w:rsid w:val="002F3D65"/>
  </w:style>
  <w:style w:type="table" w:customStyle="1" w:styleId="OrtaGlgeleme2-Vurgu5131">
    <w:name w:val="Orta Gölgeleme 2 - Vurgu 5131"/>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51">
    <w:name w:val="Orta Gölgeleme 2 - Vurgu 55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31">
    <w:name w:val="Orta Gölgeleme 2 - Vurgu 523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42">
    <w:name w:val="Açık Gölgeleme - Vurgu 1142"/>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31">
    <w:name w:val="Orta Gölgeleme 2131"/>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31">
    <w:name w:val="Orta Gölgeleme 1131"/>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31">
    <w:name w:val="Açık Kılavuz131"/>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42">
    <w:name w:val="Açık Gölgeleme142"/>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41">
    <w:name w:val="Açık Gölgeleme - Vurgu 124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31">
    <w:name w:val="Orta Gölgeleme 2231"/>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31">
    <w:name w:val="Orta Gölgeleme 123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31">
    <w:name w:val="Açık Kılavuz231"/>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32">
    <w:name w:val="Açık Gölgeleme232"/>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11">
    <w:name w:val="Grid Table 7 Colorful11"/>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31">
    <w:name w:val="a31"/>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31">
    <w:name w:val="Açık Liste131"/>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31">
    <w:name w:val="Açık Liste231"/>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11">
    <w:name w:val="Açık Gölgeleme - Vurgu 11111"/>
    <w:basedOn w:val="TableNormal"/>
    <w:next w:val="AkGlgeleme-Vurgu12"/>
    <w:uiPriority w:val="60"/>
    <w:rsid w:val="002F3D65"/>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11">
    <w:name w:val="Açık Gölgeleme - Vurgu 1211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11">
    <w:name w:val="Orta Gölgeleme 1 - Vurgu 4111"/>
    <w:basedOn w:val="TableNormal"/>
    <w:next w:val="MediumShading1-Accent4"/>
    <w:uiPriority w:val="63"/>
    <w:rsid w:val="002F3D6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11">
    <w:name w:val="Açık Gölgeleme111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11">
    <w:name w:val="Açık Liste - Vurgu 3111"/>
    <w:basedOn w:val="TableNormal"/>
    <w:next w:val="LightList-Accent3"/>
    <w:uiPriority w:val="61"/>
    <w:rsid w:val="002F3D6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11">
    <w:name w:val="Açık Gölgeleme - Vurgu 1311"/>
    <w:basedOn w:val="TableNormal"/>
    <w:next w:val="AkGlgeleme-Vurgu14"/>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11">
    <w:name w:val="Açık Gölgeleme - Vurgu 141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11">
    <w:name w:val="Düz Tablo 5111"/>
    <w:basedOn w:val="TableNormal"/>
    <w:uiPriority w:val="45"/>
    <w:rsid w:val="002F3D6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21">
    <w:name w:val="Plain Table 521"/>
    <w:basedOn w:val="TableNormal"/>
    <w:uiPriority w:val="45"/>
    <w:rsid w:val="002F3D6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21">
    <w:name w:val="Orta Gölgeleme 1 - Vurgu 421"/>
    <w:basedOn w:val="TableNormal"/>
    <w:next w:val="MediumShading1-Accent4"/>
    <w:uiPriority w:val="63"/>
    <w:rsid w:val="002F3D6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21">
    <w:name w:val="Açık Liste - Vurgu 321"/>
    <w:basedOn w:val="TableNormal"/>
    <w:next w:val="LightList-Accent3"/>
    <w:uiPriority w:val="61"/>
    <w:rsid w:val="002F3D6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11">
    <w:name w:val="Orta Gölgeleme 2 - Vurgu 51111"/>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11">
    <w:name w:val="Orta Gölgeleme 2 - Vurgu 531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11">
    <w:name w:val="Orta Gölgeleme 2 - Vurgu 5211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11">
    <w:name w:val="Açık Gölgeleme - Vurgu 11211"/>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11">
    <w:name w:val="Orta Gölgeleme 21111"/>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11">
    <w:name w:val="Orta Gölgeleme 11111"/>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11">
    <w:name w:val="Açık Kılavuz1111"/>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11">
    <w:name w:val="Açık Gölgeleme1211"/>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11">
    <w:name w:val="Açık Gölgeleme - Vurgu 1221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11">
    <w:name w:val="Orta Gölgeleme 22111"/>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11">
    <w:name w:val="Orta Gölgeleme 1211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11">
    <w:name w:val="Açık Kılavuz2111"/>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11">
    <w:name w:val="Açık Gölgeleme211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21">
    <w:name w:val="Kılavuz Tablo 7 Renkli121"/>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11">
    <w:name w:val="a111"/>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11">
    <w:name w:val="Açık Liste1111"/>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11">
    <w:name w:val="Açık Liste2111"/>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11">
    <w:name w:val="Plain Table 5111"/>
    <w:basedOn w:val="TableNormal"/>
    <w:uiPriority w:val="45"/>
    <w:rsid w:val="002F3D65"/>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11">
    <w:name w:val="Açık Gölgeleme411"/>
    <w:basedOn w:val="TableNormal"/>
    <w:uiPriority w:val="60"/>
    <w:rsid w:val="002F3D6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21">
    <w:name w:val="Açık Gölgeleme421"/>
    <w:basedOn w:val="TableNormal"/>
    <w:uiPriority w:val="60"/>
    <w:rsid w:val="002F3D6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11">
    <w:name w:val="Orta Gölgeleme 2 - Vurgu 51211"/>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11">
    <w:name w:val="Orta Gölgeleme 2 - Vurgu 541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11">
    <w:name w:val="Orta Gölgeleme 2 - Vurgu 5221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11">
    <w:name w:val="Açık Gölgeleme - Vurgu 11311"/>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11">
    <w:name w:val="Orta Gölgeleme 21211"/>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11">
    <w:name w:val="Orta Gölgeleme 11211"/>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11">
    <w:name w:val="Açık Kılavuz1211"/>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11">
    <w:name w:val="Açık Gölgeleme1311"/>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11">
    <w:name w:val="Açık Gölgeleme - Vurgu 1231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11">
    <w:name w:val="Orta Gölgeleme 22211"/>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11">
    <w:name w:val="Orta Gölgeleme 1221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11">
    <w:name w:val="Açık Kılavuz2211"/>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11">
    <w:name w:val="Açık Gölgeleme221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11">
    <w:name w:val="Kılavuz Tablo 7 Renkli1111"/>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11">
    <w:name w:val="a211"/>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11">
    <w:name w:val="Açık Liste1211"/>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11">
    <w:name w:val="Açık Liste2211"/>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11">
    <w:name w:val="Orta Gölgeleme 1311"/>
    <w:basedOn w:val="TableNormal"/>
    <w:next w:val="OrtaGlgeleme14"/>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11">
    <w:name w:val="Orta Gölgeleme 141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41">
    <w:name w:val="Orta Gölgeleme 2 - Vurgu 5141"/>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61">
    <w:name w:val="Orta Gölgeleme 2 - Vurgu 56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41">
    <w:name w:val="Orta Gölgeleme 2 - Vurgu 524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51">
    <w:name w:val="Açık Gölgeleme - Vurgu 1151"/>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41">
    <w:name w:val="Orta Gölgeleme 2141"/>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41">
    <w:name w:val="Orta Gölgeleme 1141"/>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41">
    <w:name w:val="Açık Kılavuz141"/>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51">
    <w:name w:val="Açık Gölgeleme151"/>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51">
    <w:name w:val="Açık Gölgeleme - Vurgu 125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41">
    <w:name w:val="Orta Gölgeleme 2241"/>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41">
    <w:name w:val="Orta Gölgeleme 124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41">
    <w:name w:val="Açık Kılavuz241"/>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41">
    <w:name w:val="Açık Gölgeleme24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21">
    <w:name w:val="Grid Table 7 Colorful21"/>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41">
    <w:name w:val="a41"/>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41">
    <w:name w:val="Açık Liste141"/>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41">
    <w:name w:val="Açık Liste241"/>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21">
    <w:name w:val="Açık Gölgeleme - Vurgu 11121"/>
    <w:basedOn w:val="TableNormal"/>
    <w:next w:val="AkGlgeleme-Vurgu12"/>
    <w:uiPriority w:val="60"/>
    <w:rsid w:val="002F3D65"/>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21">
    <w:name w:val="Açık Gölgeleme - Vurgu 1212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21">
    <w:name w:val="Orta Gölgeleme 1 - Vurgu 4121"/>
    <w:basedOn w:val="TableNormal"/>
    <w:next w:val="MediumShading1-Accent4"/>
    <w:uiPriority w:val="63"/>
    <w:rsid w:val="002F3D6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21">
    <w:name w:val="Açık Gölgeleme112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21">
    <w:name w:val="Açık Liste - Vurgu 3121"/>
    <w:basedOn w:val="TableNormal"/>
    <w:next w:val="LightList-Accent3"/>
    <w:uiPriority w:val="61"/>
    <w:rsid w:val="002F3D6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21">
    <w:name w:val="Açık Gölgeleme - Vurgu 1321"/>
    <w:basedOn w:val="TableNormal"/>
    <w:next w:val="AkGlgeleme-Vurgu14"/>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21">
    <w:name w:val="Açık Gölgeleme - Vurgu 142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21">
    <w:name w:val="Düz Tablo 5121"/>
    <w:basedOn w:val="TableNormal"/>
    <w:uiPriority w:val="45"/>
    <w:rsid w:val="002F3D6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31">
    <w:name w:val="Plain Table 531"/>
    <w:basedOn w:val="TableNormal"/>
    <w:uiPriority w:val="45"/>
    <w:rsid w:val="002F3D6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31">
    <w:name w:val="Orta Gölgeleme 1 - Vurgu 431"/>
    <w:basedOn w:val="TableNormal"/>
    <w:next w:val="MediumShading1-Accent4"/>
    <w:uiPriority w:val="63"/>
    <w:rsid w:val="002F3D6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31">
    <w:name w:val="Açık Liste - Vurgu 331"/>
    <w:basedOn w:val="TableNormal"/>
    <w:next w:val="LightList-Accent3"/>
    <w:uiPriority w:val="61"/>
    <w:rsid w:val="002F3D6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21">
    <w:name w:val="Orta Gölgeleme 2 - Vurgu 51121"/>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21">
    <w:name w:val="Orta Gölgeleme 2 - Vurgu 532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21">
    <w:name w:val="Orta Gölgeleme 2 - Vurgu 5212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21">
    <w:name w:val="Açık Gölgeleme - Vurgu 11221"/>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21">
    <w:name w:val="Orta Gölgeleme 21121"/>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21">
    <w:name w:val="Orta Gölgeleme 11121"/>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21">
    <w:name w:val="Açık Kılavuz1121"/>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21">
    <w:name w:val="Açık Gölgeleme1221"/>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21">
    <w:name w:val="Açık Gölgeleme - Vurgu 1222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21">
    <w:name w:val="Orta Gölgeleme 22121"/>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21">
    <w:name w:val="Orta Gölgeleme 1212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21">
    <w:name w:val="Açık Kılavuz2121"/>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21">
    <w:name w:val="Açık Gölgeleme212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31">
    <w:name w:val="Kılavuz Tablo 7 Renkli131"/>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21">
    <w:name w:val="a121"/>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21">
    <w:name w:val="Açık Liste1121"/>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21">
    <w:name w:val="Açık Liste2121"/>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21">
    <w:name w:val="Plain Table 5121"/>
    <w:basedOn w:val="TableNormal"/>
    <w:uiPriority w:val="45"/>
    <w:rsid w:val="002F3D65"/>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31">
    <w:name w:val="Açık Gölgeleme431"/>
    <w:basedOn w:val="TableNormal"/>
    <w:uiPriority w:val="60"/>
    <w:rsid w:val="002F3D6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41">
    <w:name w:val="Açık Gölgeleme441"/>
    <w:basedOn w:val="TableNormal"/>
    <w:uiPriority w:val="60"/>
    <w:rsid w:val="002F3D6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21">
    <w:name w:val="Orta Gölgeleme 2 - Vurgu 51221"/>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21">
    <w:name w:val="Orta Gölgeleme 2 - Vurgu 542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21">
    <w:name w:val="Orta Gölgeleme 2 - Vurgu 5222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21">
    <w:name w:val="Açık Gölgeleme - Vurgu 11321"/>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21">
    <w:name w:val="Orta Gölgeleme 21221"/>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21">
    <w:name w:val="Orta Gölgeleme 11221"/>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21">
    <w:name w:val="Açık Kılavuz1221"/>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21">
    <w:name w:val="Açık Gölgeleme1321"/>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21">
    <w:name w:val="Açık Gölgeleme - Vurgu 1232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21">
    <w:name w:val="Orta Gölgeleme 22221"/>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21">
    <w:name w:val="Orta Gölgeleme 1222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21">
    <w:name w:val="Açık Kılavuz2221"/>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21">
    <w:name w:val="Açık Gölgeleme222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21">
    <w:name w:val="Kılavuz Tablo 7 Renkli1121"/>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21">
    <w:name w:val="a221"/>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21">
    <w:name w:val="Açık Liste1221"/>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21">
    <w:name w:val="Açık Liste2221"/>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21">
    <w:name w:val="Orta Gölgeleme 1321"/>
    <w:basedOn w:val="TableNormal"/>
    <w:next w:val="OrtaGlgeleme14"/>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21">
    <w:name w:val="Orta Gölgeleme 142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51">
    <w:name w:val="Orta Gölgeleme 2 - Vurgu 5151"/>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71">
    <w:name w:val="Orta Gölgeleme 2 - Vurgu 57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51">
    <w:name w:val="Orta Gölgeleme 2 - Vurgu 525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61">
    <w:name w:val="Açık Gölgeleme - Vurgu 1161"/>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51">
    <w:name w:val="Orta Gölgeleme 2151"/>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51">
    <w:name w:val="Orta Gölgeleme 1151"/>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51">
    <w:name w:val="Açık Kılavuz151"/>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61">
    <w:name w:val="Açık Gölgeleme161"/>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61">
    <w:name w:val="Açık Gölgeleme - Vurgu 126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51">
    <w:name w:val="Orta Gölgeleme 2251"/>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51">
    <w:name w:val="Orta Gölgeleme 125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51">
    <w:name w:val="Açık Kılavuz251"/>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51">
    <w:name w:val="Açık Gölgeleme25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31">
    <w:name w:val="Grid Table 7 Colorful31"/>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51">
    <w:name w:val="a51"/>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51">
    <w:name w:val="Açık Liste151"/>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51">
    <w:name w:val="Açık Liste251"/>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31">
    <w:name w:val="Açık Gölgeleme - Vurgu 11131"/>
    <w:basedOn w:val="TableNormal"/>
    <w:next w:val="AkGlgeleme-Vurgu12"/>
    <w:uiPriority w:val="60"/>
    <w:rsid w:val="002F3D65"/>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31">
    <w:name w:val="Açık Gölgeleme - Vurgu 1213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31">
    <w:name w:val="Orta Gölgeleme 1 - Vurgu 4131"/>
    <w:basedOn w:val="TableNormal"/>
    <w:next w:val="MediumShading1-Accent4"/>
    <w:uiPriority w:val="63"/>
    <w:rsid w:val="002F3D6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31">
    <w:name w:val="Açık Gölgeleme113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31">
    <w:name w:val="Açık Liste - Vurgu 3131"/>
    <w:basedOn w:val="TableNormal"/>
    <w:next w:val="LightList-Accent3"/>
    <w:uiPriority w:val="61"/>
    <w:rsid w:val="002F3D6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31">
    <w:name w:val="Açık Gölgeleme - Vurgu 1331"/>
    <w:basedOn w:val="TableNormal"/>
    <w:next w:val="AkGlgeleme-Vurgu14"/>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31">
    <w:name w:val="Açık Gölgeleme - Vurgu 143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31">
    <w:name w:val="Düz Tablo 5131"/>
    <w:basedOn w:val="TableNormal"/>
    <w:uiPriority w:val="45"/>
    <w:rsid w:val="002F3D6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41">
    <w:name w:val="Plain Table 541"/>
    <w:basedOn w:val="TableNormal"/>
    <w:uiPriority w:val="45"/>
    <w:rsid w:val="002F3D65"/>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41">
    <w:name w:val="Orta Gölgeleme 1 - Vurgu 441"/>
    <w:basedOn w:val="TableNormal"/>
    <w:next w:val="MediumShading1-Accent4"/>
    <w:uiPriority w:val="63"/>
    <w:rsid w:val="002F3D65"/>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41">
    <w:name w:val="Açık Liste - Vurgu 341"/>
    <w:basedOn w:val="TableNormal"/>
    <w:next w:val="LightList-Accent3"/>
    <w:uiPriority w:val="61"/>
    <w:rsid w:val="002F3D65"/>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31">
    <w:name w:val="Orta Gölgeleme 2 - Vurgu 51131"/>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31">
    <w:name w:val="Orta Gölgeleme 2 - Vurgu 533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31">
    <w:name w:val="Orta Gölgeleme 2 - Vurgu 5213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31">
    <w:name w:val="Açık Gölgeleme - Vurgu 11231"/>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31">
    <w:name w:val="Orta Gölgeleme 21131"/>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31">
    <w:name w:val="Orta Gölgeleme 11131"/>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31">
    <w:name w:val="Açık Kılavuz1131"/>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31">
    <w:name w:val="Açık Gölgeleme1231"/>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31">
    <w:name w:val="Açık Gölgeleme - Vurgu 1223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31">
    <w:name w:val="Orta Gölgeleme 22131"/>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31">
    <w:name w:val="Orta Gölgeleme 1213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31">
    <w:name w:val="Açık Kılavuz2131"/>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31">
    <w:name w:val="Açık Gölgeleme213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41">
    <w:name w:val="Kılavuz Tablo 7 Renkli141"/>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31">
    <w:name w:val="a131"/>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31">
    <w:name w:val="Açık Liste1131"/>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31">
    <w:name w:val="Açık Liste2131"/>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31">
    <w:name w:val="Plain Table 5131"/>
    <w:basedOn w:val="TableNormal"/>
    <w:uiPriority w:val="45"/>
    <w:rsid w:val="002F3D65"/>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51">
    <w:name w:val="Açık Gölgeleme451"/>
    <w:basedOn w:val="TableNormal"/>
    <w:uiPriority w:val="60"/>
    <w:rsid w:val="002F3D6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61">
    <w:name w:val="Açık Gölgeleme461"/>
    <w:basedOn w:val="TableNormal"/>
    <w:uiPriority w:val="60"/>
    <w:rsid w:val="002F3D65"/>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31">
    <w:name w:val="Orta Gölgeleme 2 - Vurgu 51231"/>
    <w:basedOn w:val="TableNormal"/>
    <w:next w:val="MediumShading2-Accent5"/>
    <w:uiPriority w:val="64"/>
    <w:rsid w:val="002F3D65"/>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31">
    <w:name w:val="Orta Gölgeleme 2 - Vurgu 543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31">
    <w:name w:val="Orta Gölgeleme 2 - Vurgu 52231"/>
    <w:basedOn w:val="TableNormal"/>
    <w:next w:val="MediumShading2-Accent5"/>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31">
    <w:name w:val="Açık Gölgeleme - Vurgu 11331"/>
    <w:basedOn w:val="TableNormal"/>
    <w:next w:val="AkGlgeleme-Vurgu12"/>
    <w:uiPriority w:val="60"/>
    <w:rsid w:val="002F3D65"/>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31">
    <w:name w:val="Orta Gölgeleme 21231"/>
    <w:basedOn w:val="TableNormal"/>
    <w:next w:val="OrtaGlgeleme22"/>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31">
    <w:name w:val="Orta Gölgeleme 11231"/>
    <w:basedOn w:val="TableNormal"/>
    <w:next w:val="OrtaGlgeleme12"/>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31">
    <w:name w:val="Açık Kılavuz1231"/>
    <w:basedOn w:val="TableNormal"/>
    <w:next w:val="AkKlavuz2"/>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31">
    <w:name w:val="Açık Gölgeleme1331"/>
    <w:basedOn w:val="TableNormal"/>
    <w:next w:val="AkGlgeleme2"/>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31">
    <w:name w:val="Açık Gölgeleme - Vurgu 12331"/>
    <w:basedOn w:val="TableNormal"/>
    <w:uiPriority w:val="60"/>
    <w:rsid w:val="002F3D65"/>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31">
    <w:name w:val="Orta Gölgeleme 22231"/>
    <w:basedOn w:val="TableNormal"/>
    <w:uiPriority w:val="64"/>
    <w:rsid w:val="002F3D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31">
    <w:name w:val="Orta Gölgeleme 1223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31">
    <w:name w:val="Açık Kılavuz2231"/>
    <w:basedOn w:val="TableNormal"/>
    <w:uiPriority w:val="62"/>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31">
    <w:name w:val="Açık Gölgeleme223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31">
    <w:name w:val="Kılavuz Tablo 7 Renkli1131"/>
    <w:basedOn w:val="TableNormal"/>
    <w:uiPriority w:val="52"/>
    <w:rsid w:val="002F3D65"/>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31">
    <w:name w:val="a231"/>
    <w:basedOn w:val="TableNormal"/>
    <w:uiPriority w:val="60"/>
    <w:rsid w:val="002F3D65"/>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31">
    <w:name w:val="Açık Liste1231"/>
    <w:basedOn w:val="TableNormal"/>
    <w:next w:val="AkListe2"/>
    <w:uiPriority w:val="61"/>
    <w:rsid w:val="002F3D65"/>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31">
    <w:name w:val="Açık Liste2231"/>
    <w:basedOn w:val="TableNormal"/>
    <w:uiPriority w:val="61"/>
    <w:rsid w:val="002F3D6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31">
    <w:name w:val="Orta Gölgeleme 1331"/>
    <w:basedOn w:val="TableNormal"/>
    <w:next w:val="OrtaGlgeleme14"/>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31">
    <w:name w:val="Orta Gölgeleme 1431"/>
    <w:basedOn w:val="TableNormal"/>
    <w:uiPriority w:val="63"/>
    <w:rsid w:val="002F3D65"/>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Glgeleme-Vurgu11411">
    <w:name w:val="Açık Gölgeleme - Vurgu 11411"/>
    <w:basedOn w:val="TableNormal"/>
    <w:uiPriority w:val="60"/>
    <w:rsid w:val="002F3D65"/>
    <w:pPr>
      <w:spacing w:after="0" w:line="240" w:lineRule="auto"/>
    </w:pPr>
    <w:rPr>
      <w:rFonts w:ascii="Calibri" w:eastAsia="Calibri" w:hAnsi="Calibri" w:cs="Times New Roman"/>
      <w:color w:val="365F91"/>
      <w:sz w:val="20"/>
      <w:szCs w:val="20"/>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21">
    <w:name w:val="Açık Gölgeleme - Vurgu 21"/>
    <w:basedOn w:val="TableNormal"/>
    <w:next w:val="LightShading-Accent2"/>
    <w:uiPriority w:val="60"/>
    <w:rsid w:val="002F3D65"/>
    <w:pPr>
      <w:spacing w:after="0" w:line="240" w:lineRule="auto"/>
    </w:pPr>
    <w:rPr>
      <w:rFonts w:ascii="Calibri" w:eastAsia="Calibri" w:hAnsi="Calibri" w:cs="Times New Roman"/>
      <w:color w:val="943634"/>
      <w:sz w:val="20"/>
      <w:szCs w:val="20"/>
      <w:lang w:eastAsia="tr-T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AkGlgeleme1411">
    <w:name w:val="Açık Gölgeleme1411"/>
    <w:basedOn w:val="TableNormal"/>
    <w:uiPriority w:val="60"/>
    <w:rsid w:val="002F3D65"/>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32">
    <w:name w:val="Açık Gölgeleme - Vurgu 32"/>
    <w:basedOn w:val="TableNormal"/>
    <w:next w:val="LightShading-Accent3"/>
    <w:uiPriority w:val="60"/>
    <w:rsid w:val="002F3D65"/>
    <w:pPr>
      <w:spacing w:after="0" w:line="240" w:lineRule="auto"/>
    </w:pPr>
    <w:rPr>
      <w:rFonts w:ascii="Calibri" w:eastAsia="Calibri" w:hAnsi="Calibri" w:cs="Times New Roman"/>
      <w:color w:val="76923C"/>
      <w:sz w:val="20"/>
      <w:szCs w:val="20"/>
      <w:lang w:eastAsia="tr-TR"/>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52">
    <w:name w:val="Açık Gölgeleme - Vurgu 52"/>
    <w:basedOn w:val="TableNormal"/>
    <w:next w:val="LightShading-Accent5"/>
    <w:uiPriority w:val="60"/>
    <w:rsid w:val="002F3D65"/>
    <w:pPr>
      <w:spacing w:after="0" w:line="240" w:lineRule="auto"/>
    </w:pPr>
    <w:rPr>
      <w:rFonts w:ascii="Calibri" w:eastAsia="Calibri" w:hAnsi="Calibri" w:cs="Times New Roman"/>
      <w:color w:val="31849B"/>
      <w:sz w:val="20"/>
      <w:szCs w:val="20"/>
      <w:lang w:eastAsia="tr-TR"/>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AkGlgeleme2311">
    <w:name w:val="Açık Gölgeleme2311"/>
    <w:basedOn w:val="TableNormal"/>
    <w:uiPriority w:val="60"/>
    <w:rsid w:val="002F3D65"/>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GeerliListe221">
    <w:name w:val="Geçerli Liste221"/>
    <w:rsid w:val="002F3D65"/>
    <w:pPr>
      <w:numPr>
        <w:numId w:val="2"/>
      </w:numPr>
    </w:pPr>
  </w:style>
  <w:style w:type="table" w:customStyle="1" w:styleId="PlainTable551">
    <w:name w:val="Plain Table 551"/>
    <w:basedOn w:val="TableNormal"/>
    <w:uiPriority w:val="45"/>
    <w:rsid w:val="002F3D65"/>
    <w:pPr>
      <w:spacing w:after="0" w:line="240" w:lineRule="auto"/>
    </w:p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lo7Renkli-Vurgu32">
    <w:name w:val="Liste Tablo 7 Renkli - Vurgu 32"/>
    <w:basedOn w:val="TableNormal"/>
    <w:uiPriority w:val="52"/>
    <w:rsid w:val="002F3D65"/>
    <w:pPr>
      <w:spacing w:after="0" w:line="240" w:lineRule="auto"/>
    </w:pPr>
    <w:rPr>
      <w:color w:val="7B7B7B"/>
    </w:r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A5A5A5"/>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A5A5A5"/>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DzTablo13">
    <w:name w:val="Düz Tablo 13"/>
    <w:basedOn w:val="TableNormal"/>
    <w:uiPriority w:val="41"/>
    <w:rsid w:val="002F3D65"/>
    <w:pPr>
      <w:spacing w:after="0" w:line="240" w:lineRule="auto"/>
    </w:pPr>
    <w:rPr>
      <w:lang w:val="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13">
    <w:name w:val="İÇT 13"/>
    <w:basedOn w:val="Normal"/>
    <w:uiPriority w:val="1"/>
    <w:qFormat/>
    <w:rsid w:val="002F3D65"/>
    <w:pPr>
      <w:widowControl w:val="0"/>
      <w:autoSpaceDE w:val="0"/>
      <w:autoSpaceDN w:val="0"/>
      <w:spacing w:before="1" w:after="0" w:line="240" w:lineRule="auto"/>
      <w:ind w:left="1509" w:right="3864"/>
      <w:jc w:val="center"/>
    </w:pPr>
    <w:rPr>
      <w:rFonts w:ascii="Times New Roman" w:eastAsia="Times New Roman" w:hAnsi="Times New Roman" w:cs="Times New Roman"/>
      <w:sz w:val="26"/>
      <w:szCs w:val="26"/>
    </w:rPr>
  </w:style>
  <w:style w:type="paragraph" w:customStyle="1" w:styleId="T23">
    <w:name w:val="İÇT 23"/>
    <w:basedOn w:val="Normal"/>
    <w:uiPriority w:val="1"/>
    <w:qFormat/>
    <w:rsid w:val="002F3D65"/>
    <w:pPr>
      <w:widowControl w:val="0"/>
      <w:autoSpaceDE w:val="0"/>
      <w:autoSpaceDN w:val="0"/>
      <w:spacing w:before="212" w:after="0" w:line="240" w:lineRule="auto"/>
      <w:ind w:left="2971" w:hanging="583"/>
    </w:pPr>
    <w:rPr>
      <w:rFonts w:ascii="Times New Roman" w:eastAsia="Times New Roman" w:hAnsi="Times New Roman" w:cs="Times New Roman"/>
      <w:sz w:val="26"/>
      <w:szCs w:val="26"/>
    </w:rPr>
  </w:style>
  <w:style w:type="paragraph" w:customStyle="1" w:styleId="T33">
    <w:name w:val="İÇT 33"/>
    <w:basedOn w:val="Normal"/>
    <w:uiPriority w:val="1"/>
    <w:qFormat/>
    <w:rsid w:val="002F3D65"/>
    <w:pPr>
      <w:widowControl w:val="0"/>
      <w:autoSpaceDE w:val="0"/>
      <w:autoSpaceDN w:val="0"/>
      <w:spacing w:before="125" w:after="0" w:line="240" w:lineRule="auto"/>
      <w:ind w:left="3362" w:hanging="780"/>
    </w:pPr>
    <w:rPr>
      <w:rFonts w:ascii="Times New Roman" w:eastAsia="Times New Roman" w:hAnsi="Times New Roman" w:cs="Times New Roman"/>
      <w:sz w:val="26"/>
      <w:szCs w:val="26"/>
    </w:rPr>
  </w:style>
  <w:style w:type="paragraph" w:customStyle="1" w:styleId="T42">
    <w:name w:val="İÇT 42"/>
    <w:basedOn w:val="Normal"/>
    <w:uiPriority w:val="1"/>
    <w:qFormat/>
    <w:rsid w:val="002F3D65"/>
    <w:pPr>
      <w:widowControl w:val="0"/>
      <w:autoSpaceDE w:val="0"/>
      <w:autoSpaceDN w:val="0"/>
      <w:spacing w:before="171" w:after="0" w:line="240" w:lineRule="auto"/>
      <w:ind w:left="3492" w:hanging="586"/>
    </w:pPr>
    <w:rPr>
      <w:rFonts w:ascii="Times New Roman" w:eastAsia="Times New Roman" w:hAnsi="Times New Roman" w:cs="Times New Roman"/>
      <w:sz w:val="26"/>
      <w:szCs w:val="26"/>
    </w:rPr>
  </w:style>
  <w:style w:type="paragraph" w:customStyle="1" w:styleId="T52">
    <w:name w:val="İÇT 52"/>
    <w:basedOn w:val="Normal"/>
    <w:uiPriority w:val="1"/>
    <w:qFormat/>
    <w:rsid w:val="002F3D65"/>
    <w:pPr>
      <w:widowControl w:val="0"/>
      <w:autoSpaceDE w:val="0"/>
      <w:autoSpaceDN w:val="0"/>
      <w:spacing w:before="199" w:after="0" w:line="240" w:lineRule="auto"/>
      <w:ind w:left="3492" w:hanging="586"/>
    </w:pPr>
    <w:rPr>
      <w:rFonts w:ascii="Times New Roman" w:eastAsia="Times New Roman" w:hAnsi="Times New Roman" w:cs="Times New Roman"/>
      <w:b/>
      <w:bCs/>
      <w:i/>
      <w:iCs/>
    </w:rPr>
  </w:style>
  <w:style w:type="paragraph" w:customStyle="1" w:styleId="T62">
    <w:name w:val="İÇT 62"/>
    <w:basedOn w:val="Normal"/>
    <w:uiPriority w:val="1"/>
    <w:qFormat/>
    <w:rsid w:val="002F3D65"/>
    <w:pPr>
      <w:widowControl w:val="0"/>
      <w:autoSpaceDE w:val="0"/>
      <w:autoSpaceDN w:val="0"/>
      <w:spacing w:before="111" w:after="20" w:line="240" w:lineRule="auto"/>
      <w:ind w:left="3750" w:hanging="779"/>
    </w:pPr>
    <w:rPr>
      <w:rFonts w:ascii="Times New Roman" w:eastAsia="Times New Roman" w:hAnsi="Times New Roman" w:cs="Times New Roman"/>
      <w:sz w:val="26"/>
      <w:szCs w:val="26"/>
    </w:rPr>
  </w:style>
  <w:style w:type="paragraph" w:customStyle="1" w:styleId="T72">
    <w:name w:val="İÇT 72"/>
    <w:basedOn w:val="Normal"/>
    <w:uiPriority w:val="1"/>
    <w:qFormat/>
    <w:rsid w:val="002F3D65"/>
    <w:pPr>
      <w:widowControl w:val="0"/>
      <w:autoSpaceDE w:val="0"/>
      <w:autoSpaceDN w:val="0"/>
      <w:spacing w:before="264" w:after="0" w:line="240" w:lineRule="auto"/>
      <w:ind w:left="3875" w:hanging="780"/>
    </w:pPr>
    <w:rPr>
      <w:rFonts w:ascii="Times New Roman" w:eastAsia="Times New Roman" w:hAnsi="Times New Roman" w:cs="Times New Roman"/>
      <w:sz w:val="26"/>
      <w:szCs w:val="26"/>
    </w:rPr>
  </w:style>
  <w:style w:type="paragraph" w:customStyle="1" w:styleId="Balk14">
    <w:name w:val="Başlık 14"/>
    <w:basedOn w:val="Normal"/>
    <w:uiPriority w:val="1"/>
    <w:qFormat/>
    <w:rsid w:val="002F3D65"/>
    <w:pPr>
      <w:widowControl w:val="0"/>
      <w:autoSpaceDE w:val="0"/>
      <w:autoSpaceDN w:val="0"/>
      <w:spacing w:before="81" w:after="0" w:line="240" w:lineRule="auto"/>
      <w:ind w:left="601" w:hanging="482"/>
      <w:outlineLvl w:val="1"/>
    </w:pPr>
    <w:rPr>
      <w:rFonts w:ascii="Times New Roman" w:eastAsia="Times New Roman" w:hAnsi="Times New Roman" w:cs="Times New Roman"/>
      <w:b/>
      <w:bCs/>
      <w:sz w:val="32"/>
      <w:szCs w:val="32"/>
    </w:rPr>
  </w:style>
  <w:style w:type="paragraph" w:customStyle="1" w:styleId="Balk23">
    <w:name w:val="Başlık 23"/>
    <w:basedOn w:val="Normal"/>
    <w:uiPriority w:val="1"/>
    <w:qFormat/>
    <w:rsid w:val="002F3D65"/>
    <w:pPr>
      <w:widowControl w:val="0"/>
      <w:autoSpaceDE w:val="0"/>
      <w:autoSpaceDN w:val="0"/>
      <w:spacing w:after="0" w:line="240" w:lineRule="auto"/>
      <w:ind w:left="840" w:hanging="959"/>
      <w:outlineLvl w:val="2"/>
    </w:pPr>
    <w:rPr>
      <w:rFonts w:ascii="Times New Roman" w:eastAsia="Times New Roman" w:hAnsi="Times New Roman" w:cs="Times New Roman"/>
      <w:b/>
      <w:bCs/>
      <w:sz w:val="32"/>
      <w:szCs w:val="32"/>
    </w:rPr>
  </w:style>
  <w:style w:type="paragraph" w:customStyle="1" w:styleId="Balk33">
    <w:name w:val="Başlık 33"/>
    <w:basedOn w:val="Normal"/>
    <w:uiPriority w:val="1"/>
    <w:qFormat/>
    <w:rsid w:val="002F3D65"/>
    <w:pPr>
      <w:widowControl w:val="0"/>
      <w:autoSpaceDE w:val="0"/>
      <w:autoSpaceDN w:val="0"/>
      <w:spacing w:after="0" w:line="240" w:lineRule="auto"/>
      <w:ind w:left="1509" w:right="1846"/>
      <w:jc w:val="center"/>
      <w:outlineLvl w:val="3"/>
    </w:pPr>
    <w:rPr>
      <w:rFonts w:ascii="Times New Roman" w:eastAsia="Times New Roman" w:hAnsi="Times New Roman" w:cs="Times New Roman"/>
      <w:b/>
      <w:bCs/>
      <w:sz w:val="28"/>
      <w:szCs w:val="28"/>
    </w:rPr>
  </w:style>
  <w:style w:type="table" w:customStyle="1" w:styleId="AkGlgeleme51">
    <w:name w:val="Açık Gölgeleme51"/>
    <w:basedOn w:val="TableNormal"/>
    <w:next w:val="AkGlgeleme6"/>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61">
    <w:name w:val="Açık Gölgeleme61"/>
    <w:basedOn w:val="TableNormal"/>
    <w:uiPriority w:val="60"/>
    <w:rsid w:val="002F3D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411">
    <w:name w:val="Açık Gölgeleme - Vurgu 411"/>
    <w:basedOn w:val="TableNormal"/>
    <w:next w:val="LightShading-Accent4"/>
    <w:uiPriority w:val="60"/>
    <w:rsid w:val="002F3D65"/>
    <w:pPr>
      <w:spacing w:after="0" w:line="240" w:lineRule="auto"/>
    </w:pPr>
    <w:rPr>
      <w:rFonts w:ascii="Calibri" w:eastAsia="SimSun" w:hAnsi="Calibri" w:cs="Times New Roman"/>
      <w:color w:val="5F497A"/>
      <w:sz w:val="20"/>
      <w:szCs w:val="20"/>
      <w:lang w:val="en-US"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AkGlgeleme-Vurgu311">
    <w:name w:val="Açık Gölgeleme - Vurgu 311"/>
    <w:basedOn w:val="TableNormal"/>
    <w:next w:val="LightShading-Accent3"/>
    <w:uiPriority w:val="60"/>
    <w:rsid w:val="002F3D65"/>
    <w:pPr>
      <w:spacing w:after="0" w:line="240" w:lineRule="auto"/>
    </w:pPr>
    <w:rPr>
      <w:rFonts w:ascii="Calibri" w:eastAsia="SimSun" w:hAnsi="Calibri" w:cs="Times New Roman"/>
      <w:color w:val="76923C"/>
      <w:sz w:val="20"/>
      <w:szCs w:val="20"/>
      <w:lang w:val="en-US"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42">
    <w:name w:val="Açık Gölgeleme - Vurgu 42"/>
    <w:basedOn w:val="TableNormal"/>
    <w:next w:val="LightShading-Accent4"/>
    <w:uiPriority w:val="60"/>
    <w:rsid w:val="002F3D65"/>
    <w:pPr>
      <w:spacing w:after="0" w:line="240" w:lineRule="auto"/>
    </w:pPr>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KlavuzTablo6Renkli-Vurgu62">
    <w:name w:val="Kılavuz Tablo 6 Renkli - Vurgu 62"/>
    <w:basedOn w:val="TableNormal"/>
    <w:uiPriority w:val="51"/>
    <w:rsid w:val="002F3D65"/>
    <w:pPr>
      <w:spacing w:after="0" w:line="240" w:lineRule="auto"/>
    </w:pPr>
    <w:rPr>
      <w:color w:val="538135"/>
      <w:lang w:val="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Tablo22">
    <w:name w:val="Kılavuz Tablo 22"/>
    <w:basedOn w:val="TableNormal"/>
    <w:uiPriority w:val="47"/>
    <w:rsid w:val="002F3D65"/>
    <w:pPr>
      <w:spacing w:after="0" w:line="240" w:lineRule="auto"/>
    </w:pPr>
    <w:rPr>
      <w:kern w:val="2"/>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Gvde">
    <w:name w:val="Gövde"/>
    <w:rsid w:val="002F3D65"/>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tr-TR"/>
    </w:rPr>
  </w:style>
  <w:style w:type="paragraph" w:customStyle="1" w:styleId="Saptanm">
    <w:name w:val="Saptanmış"/>
    <w:rsid w:val="002F3D65"/>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bdr w:val="nil"/>
      <w:lang w:eastAsia="tr-TR"/>
    </w:rPr>
  </w:style>
  <w:style w:type="character" w:customStyle="1" w:styleId="Hyperlink0">
    <w:name w:val="Hyperlink.0"/>
    <w:basedOn w:val="Hyperlink"/>
    <w:rsid w:val="002F3D65"/>
    <w:rPr>
      <w:color w:val="0563C1" w:themeColor="hyperlink"/>
      <w:u w:val="single"/>
    </w:rPr>
  </w:style>
  <w:style w:type="table" w:customStyle="1" w:styleId="TabloKlavuzu401">
    <w:name w:val="Tablo Kılavuzu401"/>
    <w:basedOn w:val="TableNormal"/>
    <w:next w:val="TableGrid"/>
    <w:uiPriority w:val="39"/>
    <w:rsid w:val="002F3D65"/>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3">
    <w:name w:val="Tablo Kılavuzu213"/>
    <w:basedOn w:val="TableNormal"/>
    <w:next w:val="TableGrid"/>
    <w:uiPriority w:val="39"/>
    <w:rsid w:val="002F3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10">
    <w:name w:val="Tablo Kılavuzu310"/>
    <w:basedOn w:val="TableNormal"/>
    <w:next w:val="TableGrid"/>
    <w:uiPriority w:val="39"/>
    <w:rsid w:val="002F3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TableNormal"/>
    <w:next w:val="TableGrid"/>
    <w:uiPriority w:val="39"/>
    <w:rsid w:val="002F3D65"/>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kveAltlk">
    <w:name w:val="Başlık ve Altlık"/>
    <w:rsid w:val="002F3D65"/>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eastAsia="tr-TR"/>
    </w:rPr>
  </w:style>
  <w:style w:type="table" w:customStyle="1" w:styleId="TabloKlavuzu441">
    <w:name w:val="Tablo Kılavuzu441"/>
    <w:basedOn w:val="TableNormal"/>
    <w:next w:val="TableGrid"/>
    <w:uiPriority w:val="39"/>
    <w:rsid w:val="002F3D65"/>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NormalWeb1Char">
    <w:name w:val="WW-Normal (Web)1 Char"/>
    <w:link w:val="WW-NormalWeb1"/>
    <w:locked/>
    <w:rsid w:val="002F3D65"/>
    <w:rPr>
      <w:rFonts w:ascii="Times New Roman" w:eastAsia="Times New Roman" w:hAnsi="Times New Roman" w:cs="Times New Roman"/>
      <w:sz w:val="24"/>
      <w:szCs w:val="24"/>
      <w:lang w:eastAsia="ar-SA"/>
    </w:rPr>
  </w:style>
  <w:style w:type="table" w:customStyle="1" w:styleId="TabloKlavuzu451">
    <w:name w:val="Tablo Kılavuzu451"/>
    <w:basedOn w:val="TableNormal"/>
    <w:next w:val="TableGrid"/>
    <w:uiPriority w:val="39"/>
    <w:rsid w:val="002F3D6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TableNormal"/>
    <w:next w:val="TableGrid"/>
    <w:uiPriority w:val="39"/>
    <w:rsid w:val="002F3D6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TableNormal"/>
    <w:uiPriority w:val="59"/>
    <w:rsid w:val="002F3D65"/>
    <w:pPr>
      <w:spacing w:after="0" w:line="24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6">
    <w:name w:val="Tablo Kılavuzu116"/>
    <w:basedOn w:val="TableNormal"/>
    <w:next w:val="TableGrid"/>
    <w:uiPriority w:val="59"/>
    <w:rsid w:val="002F3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23">
    <w:name w:val="Grid Table Light23"/>
    <w:basedOn w:val="TableNormal"/>
    <w:uiPriority w:val="40"/>
    <w:rsid w:val="002F3D65"/>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A-Break">
    <w:name w:val="FA-Break"/>
    <w:basedOn w:val="Normal"/>
    <w:link w:val="FA-BreakChar"/>
    <w:qFormat/>
    <w:rsid w:val="002F3D65"/>
    <w:pPr>
      <w:spacing w:after="0"/>
      <w:jc w:val="center"/>
    </w:pPr>
    <w:rPr>
      <w:rFonts w:ascii="Times New Roman" w:eastAsia="Calibri" w:hAnsi="Times New Roman" w:cs="Times New Roman"/>
      <w:sz w:val="20"/>
      <w:szCs w:val="20"/>
      <w:lang w:val="en-GB"/>
    </w:rPr>
  </w:style>
  <w:style w:type="character" w:customStyle="1" w:styleId="FA-BreakChar">
    <w:name w:val="FA-Break Char"/>
    <w:basedOn w:val="DefaultParagraphFont"/>
    <w:link w:val="FA-Break"/>
    <w:rsid w:val="002F3D65"/>
    <w:rPr>
      <w:rFonts w:ascii="Times New Roman" w:eastAsia="Calibri" w:hAnsi="Times New Roman" w:cs="Times New Roman"/>
      <w:sz w:val="20"/>
      <w:szCs w:val="20"/>
      <w:lang w:val="en-GB"/>
    </w:rPr>
  </w:style>
  <w:style w:type="character" w:customStyle="1" w:styleId="val">
    <w:name w:val="val"/>
    <w:basedOn w:val="DefaultParagraphFont"/>
    <w:rsid w:val="002F3D65"/>
  </w:style>
  <w:style w:type="numbering" w:customStyle="1" w:styleId="ListeYok75">
    <w:name w:val="Liste Yok75"/>
    <w:next w:val="NoList"/>
    <w:uiPriority w:val="99"/>
    <w:semiHidden/>
    <w:unhideWhenUsed/>
    <w:rsid w:val="002F3D65"/>
  </w:style>
  <w:style w:type="paragraph" w:customStyle="1" w:styleId="PaperTitle">
    <w:name w:val="Paper Title"/>
    <w:basedOn w:val="Normal"/>
    <w:next w:val="AuthorName"/>
    <w:rsid w:val="002F3D65"/>
    <w:pPr>
      <w:spacing w:before="1200" w:after="0" w:line="240" w:lineRule="auto"/>
      <w:jc w:val="center"/>
    </w:pPr>
    <w:rPr>
      <w:rFonts w:ascii="Times New Roman" w:eastAsia="Times New Roman" w:hAnsi="Times New Roman" w:cs="Times New Roman"/>
      <w:b/>
      <w:sz w:val="36"/>
      <w:szCs w:val="20"/>
    </w:rPr>
  </w:style>
  <w:style w:type="paragraph" w:customStyle="1" w:styleId="FigureCaption0">
    <w:name w:val="Figure Caption"/>
    <w:next w:val="Paragraph0"/>
    <w:rsid w:val="002F3D65"/>
    <w:pPr>
      <w:spacing w:before="120" w:after="0" w:line="240" w:lineRule="auto"/>
      <w:jc w:val="center"/>
    </w:pPr>
    <w:rPr>
      <w:rFonts w:ascii="Times New Roman" w:eastAsia="Times New Roman" w:hAnsi="Times New Roman" w:cs="Times New Roman"/>
      <w:sz w:val="18"/>
      <w:szCs w:val="20"/>
      <w:lang w:val="en-US"/>
    </w:rPr>
  </w:style>
  <w:style w:type="paragraph" w:customStyle="1" w:styleId="Equation">
    <w:name w:val="Equation"/>
    <w:basedOn w:val="Paragraph0"/>
    <w:rsid w:val="002F3D65"/>
    <w:pPr>
      <w:widowControl/>
      <w:tabs>
        <w:tab w:val="center" w:pos="4320"/>
        <w:tab w:val="right" w:pos="9242"/>
      </w:tabs>
      <w:spacing w:before="0" w:line="240" w:lineRule="auto"/>
      <w:jc w:val="center"/>
    </w:pPr>
    <w:rPr>
      <w:sz w:val="20"/>
      <w:szCs w:val="20"/>
      <w:lang w:val="en-US" w:eastAsia="en-US"/>
    </w:rPr>
  </w:style>
  <w:style w:type="table" w:customStyle="1" w:styleId="TabloKlavuzu48">
    <w:name w:val="Tablo Kılavuzu48"/>
    <w:basedOn w:val="TableNormal"/>
    <w:next w:val="TableGrid"/>
    <w:rsid w:val="002F3D65"/>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0"/>
    <w:rsid w:val="002F3D65"/>
    <w:pPr>
      <w:widowControl/>
      <w:numPr>
        <w:numId w:val="34"/>
      </w:numPr>
      <w:spacing w:before="0" w:line="240" w:lineRule="auto"/>
      <w:ind w:left="641" w:hanging="357"/>
      <w:jc w:val="both"/>
    </w:pPr>
    <w:rPr>
      <w:sz w:val="20"/>
      <w:szCs w:val="20"/>
      <w:lang w:val="en-US" w:eastAsia="en-US"/>
    </w:rPr>
  </w:style>
  <w:style w:type="paragraph" w:customStyle="1" w:styleId="TableCaption">
    <w:name w:val="Table Caption"/>
    <w:basedOn w:val="FigureCaption0"/>
    <w:qFormat/>
    <w:rsid w:val="002F3D65"/>
    <w:rPr>
      <w:szCs w:val="18"/>
    </w:rPr>
  </w:style>
  <w:style w:type="paragraph" w:customStyle="1" w:styleId="Paragraphnumbered">
    <w:name w:val="Paragraph (numbered)"/>
    <w:rsid w:val="002F3D65"/>
    <w:pPr>
      <w:numPr>
        <w:numId w:val="35"/>
      </w:numPr>
      <w:spacing w:after="0" w:line="240" w:lineRule="auto"/>
      <w:jc w:val="both"/>
    </w:pPr>
    <w:rPr>
      <w:rFonts w:ascii="Times New Roman" w:eastAsia="Times New Roman" w:hAnsi="Times New Roman" w:cs="Times New Roman"/>
      <w:sz w:val="20"/>
      <w:szCs w:val="20"/>
      <w:lang w:val="en-US"/>
    </w:rPr>
  </w:style>
  <w:style w:type="character" w:customStyle="1" w:styleId="muitypography-root">
    <w:name w:val="muitypography-root"/>
    <w:basedOn w:val="DefaultParagraphFont"/>
    <w:rsid w:val="002F3D65"/>
  </w:style>
  <w:style w:type="character" w:customStyle="1" w:styleId="hlfld-title">
    <w:name w:val="hlfld-title"/>
    <w:basedOn w:val="DefaultParagraphFont"/>
    <w:rsid w:val="002F3D65"/>
  </w:style>
  <w:style w:type="character" w:customStyle="1" w:styleId="ff3">
    <w:name w:val="ff3"/>
    <w:basedOn w:val="DefaultParagraphFont"/>
    <w:rsid w:val="002F3D65"/>
  </w:style>
  <w:style w:type="character" w:customStyle="1" w:styleId="ls8a">
    <w:name w:val="ls8a"/>
    <w:basedOn w:val="DefaultParagraphFont"/>
    <w:rsid w:val="002F3D65"/>
  </w:style>
  <w:style w:type="character" w:customStyle="1" w:styleId="ff2">
    <w:name w:val="ff2"/>
    <w:basedOn w:val="DefaultParagraphFont"/>
    <w:rsid w:val="002F3D65"/>
  </w:style>
  <w:style w:type="character" w:customStyle="1" w:styleId="ls9e">
    <w:name w:val="ls9e"/>
    <w:basedOn w:val="DefaultParagraphFont"/>
    <w:rsid w:val="002F3D65"/>
  </w:style>
  <w:style w:type="character" w:customStyle="1" w:styleId="ls91">
    <w:name w:val="ls91"/>
    <w:basedOn w:val="DefaultParagraphFont"/>
    <w:rsid w:val="002F3D65"/>
  </w:style>
  <w:style w:type="character" w:customStyle="1" w:styleId="ls8f">
    <w:name w:val="ls8f"/>
    <w:basedOn w:val="DefaultParagraphFont"/>
    <w:rsid w:val="002F3D65"/>
  </w:style>
  <w:style w:type="character" w:customStyle="1" w:styleId="ls9f">
    <w:name w:val="ls9f"/>
    <w:basedOn w:val="DefaultParagraphFont"/>
    <w:rsid w:val="002F3D65"/>
  </w:style>
  <w:style w:type="character" w:customStyle="1" w:styleId="ff1">
    <w:name w:val="ff1"/>
    <w:basedOn w:val="DefaultParagraphFont"/>
    <w:rsid w:val="002F3D65"/>
  </w:style>
  <w:style w:type="paragraph" w:customStyle="1" w:styleId="ekillertablosu">
    <w:name w:val="şekiller tablosu"/>
    <w:basedOn w:val="Normal"/>
    <w:rsid w:val="002F3D65"/>
    <w:pPr>
      <w:spacing w:after="0" w:line="360" w:lineRule="auto"/>
      <w:jc w:val="both"/>
    </w:pPr>
    <w:rPr>
      <w:rFonts w:ascii="Times New Roman" w:eastAsia="Times New Roman" w:hAnsi="Times New Roman" w:cs="Times New Roman"/>
      <w:color w:val="000000"/>
      <w:sz w:val="24"/>
      <w:szCs w:val="24"/>
      <w:lang w:val="tr-TR" w:eastAsia="tr-TR"/>
    </w:rPr>
  </w:style>
  <w:style w:type="paragraph" w:customStyle="1" w:styleId="3balk">
    <w:name w:val="3. başlık"/>
    <w:basedOn w:val="Normal"/>
    <w:qFormat/>
    <w:rsid w:val="002F3D65"/>
    <w:pPr>
      <w:spacing w:after="0" w:line="360" w:lineRule="auto"/>
      <w:jc w:val="both"/>
    </w:pPr>
    <w:rPr>
      <w:rFonts w:ascii="Times New Roman" w:eastAsia="Calibri" w:hAnsi="Times New Roman" w:cs="Times New Roman"/>
      <w:b/>
      <w:color w:val="000000"/>
      <w:sz w:val="24"/>
      <w:szCs w:val="24"/>
      <w:lang w:val="tr-TR" w:eastAsia="tr-TR"/>
    </w:rPr>
  </w:style>
  <w:style w:type="paragraph" w:customStyle="1" w:styleId="4balk">
    <w:name w:val="4. başlık"/>
    <w:basedOn w:val="3balk"/>
    <w:qFormat/>
    <w:rsid w:val="002F3D65"/>
  </w:style>
  <w:style w:type="paragraph" w:customStyle="1" w:styleId="1balk">
    <w:name w:val="1. başlık"/>
    <w:basedOn w:val="Normal"/>
    <w:link w:val="1balkChar"/>
    <w:qFormat/>
    <w:rsid w:val="002F3D65"/>
    <w:pPr>
      <w:spacing w:after="0" w:line="360" w:lineRule="auto"/>
      <w:jc w:val="both"/>
    </w:pPr>
    <w:rPr>
      <w:rFonts w:ascii="Times New Roman" w:eastAsia="Calibri" w:hAnsi="Times New Roman" w:cs="Times New Roman"/>
      <w:b/>
      <w:color w:val="000000"/>
      <w:sz w:val="24"/>
      <w:szCs w:val="24"/>
      <w:lang w:val="tr-TR" w:eastAsia="tr-TR"/>
    </w:rPr>
  </w:style>
  <w:style w:type="character" w:customStyle="1" w:styleId="1balkChar">
    <w:name w:val="1. başlık Char"/>
    <w:basedOn w:val="DefaultParagraphFont"/>
    <w:link w:val="1balk"/>
    <w:rsid w:val="002F3D65"/>
    <w:rPr>
      <w:rFonts w:ascii="Times New Roman" w:eastAsia="Calibri" w:hAnsi="Times New Roman" w:cs="Times New Roman"/>
      <w:b/>
      <w:color w:val="000000"/>
      <w:sz w:val="24"/>
      <w:szCs w:val="24"/>
      <w:lang w:eastAsia="tr-TR"/>
    </w:rPr>
  </w:style>
  <w:style w:type="character" w:customStyle="1" w:styleId="translation-word">
    <w:name w:val="translation-word"/>
    <w:basedOn w:val="DefaultParagraphFont"/>
    <w:rsid w:val="002F3D65"/>
  </w:style>
  <w:style w:type="numbering" w:customStyle="1" w:styleId="ListeYok76">
    <w:name w:val="Liste Yok76"/>
    <w:next w:val="NoList"/>
    <w:uiPriority w:val="99"/>
    <w:semiHidden/>
    <w:unhideWhenUsed/>
    <w:rsid w:val="002F3D65"/>
  </w:style>
  <w:style w:type="table" w:customStyle="1" w:styleId="TabloKlavuzu49">
    <w:name w:val="Tablo Kılavuzu49"/>
    <w:basedOn w:val="TableNormal"/>
    <w:next w:val="TableGrid"/>
    <w:rsid w:val="002F3D65"/>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2F3D6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oKlavuzu50">
    <w:name w:val="Tablo Kılavuzu50"/>
    <w:basedOn w:val="TableNormal"/>
    <w:next w:val="TableGrid"/>
    <w:uiPriority w:val="59"/>
    <w:rsid w:val="002F3D65"/>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ListeYok77">
    <w:name w:val="Liste Yok77"/>
    <w:next w:val="NoList"/>
    <w:uiPriority w:val="99"/>
    <w:semiHidden/>
    <w:unhideWhenUsed/>
    <w:rsid w:val="002F3D65"/>
  </w:style>
  <w:style w:type="paragraph" w:customStyle="1" w:styleId="xl64">
    <w:name w:val="xl64"/>
    <w:basedOn w:val="Normal"/>
    <w:rsid w:val="002F3D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val="tr-TR" w:eastAsia="tr-TR"/>
    </w:rPr>
  </w:style>
  <w:style w:type="table" w:customStyle="1" w:styleId="TabloKlavuzu511">
    <w:name w:val="Tablo Kılavuzu511"/>
    <w:basedOn w:val="TableNormal"/>
    <w:next w:val="TableGrid"/>
    <w:uiPriority w:val="59"/>
    <w:rsid w:val="002F3D6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8">
    <w:name w:val="Liste Yok78"/>
    <w:next w:val="NoList"/>
    <w:uiPriority w:val="99"/>
    <w:semiHidden/>
    <w:unhideWhenUsed/>
    <w:rsid w:val="002F3D65"/>
  </w:style>
  <w:style w:type="numbering" w:customStyle="1" w:styleId="ListeYok79">
    <w:name w:val="Liste Yok79"/>
    <w:next w:val="NoList"/>
    <w:uiPriority w:val="99"/>
    <w:semiHidden/>
    <w:unhideWhenUsed/>
    <w:rsid w:val="002F3D65"/>
  </w:style>
  <w:style w:type="table" w:customStyle="1" w:styleId="TabloKlavuzu541">
    <w:name w:val="Tablo Kılavuzu541"/>
    <w:basedOn w:val="TableNormal"/>
    <w:next w:val="TableGrid"/>
    <w:uiPriority w:val="59"/>
    <w:rsid w:val="002F3D65"/>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2F3D65"/>
    <w:pPr>
      <w:spacing w:after="0" w:line="240" w:lineRule="auto"/>
    </w:pPr>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oKlavuzu551">
    <w:name w:val="Tablo Kılavuzu551"/>
    <w:basedOn w:val="TableNormal"/>
    <w:next w:val="TableGrid"/>
    <w:qFormat/>
    <w:rsid w:val="002F3D65"/>
    <w:pPr>
      <w:widowControl w:val="0"/>
      <w:spacing w:after="0" w:line="240" w:lineRule="auto"/>
      <w:jc w:val="both"/>
    </w:pPr>
    <w:rPr>
      <w:rFonts w:eastAsia="SimSu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0">
    <w:name w:val="Liste Yok80"/>
    <w:next w:val="NoList"/>
    <w:uiPriority w:val="99"/>
    <w:semiHidden/>
    <w:unhideWhenUsed/>
    <w:rsid w:val="002F3D65"/>
  </w:style>
  <w:style w:type="character" w:customStyle="1" w:styleId="vector-menu-heading-label">
    <w:name w:val="vector-menu-heading-label"/>
    <w:basedOn w:val="DefaultParagraphFont"/>
    <w:rsid w:val="002F3D65"/>
  </w:style>
  <w:style w:type="paragraph" w:customStyle="1" w:styleId="selected">
    <w:name w:val="selected"/>
    <w:basedOn w:val="Normal"/>
    <w:rsid w:val="002F3D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ector-tab-noicon">
    <w:name w:val="vector-tab-noicon"/>
    <w:basedOn w:val="Normal"/>
    <w:rsid w:val="002F3D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lapsible">
    <w:name w:val="collapsible"/>
    <w:basedOn w:val="Normal"/>
    <w:rsid w:val="002F3D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redirectedfrom">
    <w:name w:val="mw-redirectedfrom"/>
    <w:basedOn w:val="DefaultParagraphFont"/>
    <w:rsid w:val="002F3D65"/>
  </w:style>
  <w:style w:type="paragraph" w:customStyle="1" w:styleId="vmod">
    <w:name w:val="vmod"/>
    <w:basedOn w:val="Normal"/>
    <w:rsid w:val="002F3D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dzsvb">
    <w:name w:val="sdzsvb"/>
    <w:basedOn w:val="DefaultParagraphFont"/>
    <w:rsid w:val="002F3D65"/>
  </w:style>
  <w:style w:type="character" w:customStyle="1" w:styleId="css-burnx3">
    <w:name w:val="css-burnx3"/>
    <w:basedOn w:val="DefaultParagraphFont"/>
    <w:rsid w:val="002F3D65"/>
  </w:style>
  <w:style w:type="character" w:customStyle="1" w:styleId="css-1fuwts4">
    <w:name w:val="css-1fuwts4"/>
    <w:basedOn w:val="DefaultParagraphFont"/>
    <w:rsid w:val="002F3D65"/>
  </w:style>
  <w:style w:type="character" w:customStyle="1" w:styleId="css-7aoz0o">
    <w:name w:val="css-7aoz0o"/>
    <w:basedOn w:val="DefaultParagraphFont"/>
    <w:rsid w:val="002F3D65"/>
  </w:style>
  <w:style w:type="character" w:customStyle="1" w:styleId="css-1vc13bb">
    <w:name w:val="css-1vc13bb"/>
    <w:basedOn w:val="DefaultParagraphFont"/>
    <w:rsid w:val="002F3D65"/>
  </w:style>
  <w:style w:type="paragraph" w:customStyle="1" w:styleId="trt0xe">
    <w:name w:val="trt0xe"/>
    <w:basedOn w:val="Normal"/>
    <w:rsid w:val="002F3D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heading">
    <w:name w:val="author-heading"/>
    <w:basedOn w:val="DefaultParagraphFont"/>
    <w:rsid w:val="002F3D65"/>
  </w:style>
  <w:style w:type="character" w:customStyle="1" w:styleId="Link">
    <w:name w:val="Link"/>
    <w:rsid w:val="002F3D65"/>
    <w:rPr>
      <w:outline w:val="0"/>
      <w:color w:val="E68200"/>
      <w:u w:val="single" w:color="E68200"/>
    </w:rPr>
  </w:style>
  <w:style w:type="numbering" w:customStyle="1" w:styleId="ListeYok81">
    <w:name w:val="Liste Yok81"/>
    <w:next w:val="NoList"/>
    <w:uiPriority w:val="99"/>
    <w:semiHidden/>
    <w:unhideWhenUsed/>
    <w:rsid w:val="002F3D65"/>
  </w:style>
  <w:style w:type="character" w:customStyle="1" w:styleId="ParagraphChar">
    <w:name w:val="Paragraph Char"/>
    <w:link w:val="Paragraph0"/>
    <w:rsid w:val="002F3D65"/>
    <w:rPr>
      <w:rFonts w:ascii="Times New Roman" w:eastAsia="Times New Roman" w:hAnsi="Times New Roman" w:cs="Times New Roman"/>
      <w:sz w:val="24"/>
      <w:szCs w:val="24"/>
      <w:lang w:val="en-GB" w:eastAsia="en-GB"/>
    </w:rPr>
  </w:style>
  <w:style w:type="paragraph" w:customStyle="1" w:styleId="Subhead">
    <w:name w:val="Subhead"/>
    <w:basedOn w:val="Normal"/>
    <w:link w:val="SubheadChar"/>
    <w:qFormat/>
    <w:rsid w:val="002F3D65"/>
    <w:pPr>
      <w:shd w:val="clear" w:color="auto" w:fill="FFFFFF"/>
      <w:tabs>
        <w:tab w:val="left" w:pos="567"/>
        <w:tab w:val="left" w:pos="3093"/>
      </w:tabs>
      <w:autoSpaceDE w:val="0"/>
      <w:autoSpaceDN w:val="0"/>
      <w:adjustRightInd w:val="0"/>
      <w:spacing w:after="120" w:line="360" w:lineRule="auto"/>
    </w:pPr>
    <w:rPr>
      <w:rFonts w:ascii="Times New Roman" w:eastAsia="Times New Roman" w:hAnsi="Times New Roman" w:cs="Times New Roman"/>
      <w:b/>
      <w:caps/>
      <w:szCs w:val="20"/>
    </w:rPr>
  </w:style>
  <w:style w:type="character" w:customStyle="1" w:styleId="SubheadChar">
    <w:name w:val="Subhead Char"/>
    <w:basedOn w:val="DefaultParagraphFont"/>
    <w:link w:val="Subhead"/>
    <w:rsid w:val="002F3D65"/>
    <w:rPr>
      <w:rFonts w:ascii="Times New Roman" w:eastAsia="Times New Roman" w:hAnsi="Times New Roman" w:cs="Times New Roman"/>
      <w:b/>
      <w:caps/>
      <w:szCs w:val="20"/>
      <w:shd w:val="clear" w:color="auto" w:fill="FFFFFF"/>
      <w:lang w:val="en-US"/>
    </w:rPr>
  </w:style>
  <w:style w:type="paragraph" w:customStyle="1" w:styleId="Keyword">
    <w:name w:val="Keyword"/>
    <w:basedOn w:val="Normal"/>
    <w:qFormat/>
    <w:rsid w:val="002F3D65"/>
    <w:pPr>
      <w:spacing w:before="240" w:after="240" w:line="290" w:lineRule="auto"/>
      <w:ind w:left="864" w:right="864"/>
      <w:jc w:val="both"/>
    </w:pPr>
    <w:rPr>
      <w:rFonts w:ascii="Times New Roman" w:eastAsia="Times New Roman" w:hAnsi="Times New Roman" w:cs="Times New Roman"/>
      <w:sz w:val="18"/>
      <w:szCs w:val="24"/>
    </w:rPr>
  </w:style>
  <w:style w:type="paragraph" w:customStyle="1" w:styleId="SectionHeading">
    <w:name w:val="SectionHeading"/>
    <w:rsid w:val="002F3D65"/>
    <w:pPr>
      <w:keepNext/>
      <w:pageBreakBefore/>
      <w:spacing w:after="0" w:line="480" w:lineRule="auto"/>
      <w:jc w:val="center"/>
    </w:pPr>
    <w:rPr>
      <w:rFonts w:ascii="Garamond" w:eastAsia="Times New Roman" w:hAnsi="Garamond" w:cs="Times New Roman"/>
      <w:sz w:val="24"/>
      <w:lang w:val="en-US"/>
    </w:rPr>
  </w:style>
  <w:style w:type="paragraph" w:customStyle="1" w:styleId="StyleRight05">
    <w:name w:val="Style Right:  0.5&quot;"/>
    <w:basedOn w:val="Normal"/>
    <w:rsid w:val="002F3D65"/>
    <w:pPr>
      <w:tabs>
        <w:tab w:val="right" w:pos="8640"/>
      </w:tabs>
      <w:spacing w:before="240" w:after="240" w:line="480" w:lineRule="auto"/>
      <w:ind w:left="864" w:right="720"/>
      <w:jc w:val="both"/>
    </w:pPr>
    <w:rPr>
      <w:rFonts w:ascii="Garamond" w:eastAsia="Times New Roman" w:hAnsi="Garamond" w:cs="Times New Roman"/>
      <w:sz w:val="18"/>
      <w:szCs w:val="24"/>
    </w:rPr>
  </w:style>
  <w:style w:type="paragraph" w:customStyle="1" w:styleId="AuthorInfo">
    <w:name w:val="Author Info"/>
    <w:basedOn w:val="Normal"/>
    <w:link w:val="AuthorInfoChar"/>
    <w:rsid w:val="002F3D65"/>
    <w:pPr>
      <w:tabs>
        <w:tab w:val="right" w:pos="8640"/>
      </w:tabs>
      <w:spacing w:before="240" w:after="240" w:line="480" w:lineRule="auto"/>
      <w:ind w:left="864" w:right="864"/>
      <w:jc w:val="center"/>
    </w:pPr>
    <w:rPr>
      <w:rFonts w:ascii="Times New Roman" w:eastAsia="Times New Roman" w:hAnsi="Times New Roman" w:cs="Times New Roman"/>
      <w:sz w:val="18"/>
      <w:szCs w:val="24"/>
    </w:rPr>
  </w:style>
  <w:style w:type="paragraph" w:customStyle="1" w:styleId="TitleOfPaperCover">
    <w:name w:val="TitleOfPaper_Cover"/>
    <w:basedOn w:val="Normal"/>
    <w:rsid w:val="002F3D65"/>
    <w:pPr>
      <w:keepNext/>
      <w:keepLines/>
      <w:tabs>
        <w:tab w:val="right" w:pos="8640"/>
      </w:tabs>
      <w:spacing w:before="240" w:after="240" w:line="480" w:lineRule="auto"/>
      <w:ind w:left="864" w:right="864"/>
      <w:jc w:val="center"/>
    </w:pPr>
    <w:rPr>
      <w:rFonts w:ascii="Times New Roman" w:eastAsia="Times New Roman" w:hAnsi="Times New Roman" w:cs="Times New Roman"/>
      <w:sz w:val="18"/>
    </w:rPr>
  </w:style>
  <w:style w:type="paragraph" w:customStyle="1" w:styleId="AbstractText">
    <w:name w:val="Abstract Text"/>
    <w:basedOn w:val="BodyText"/>
    <w:rsid w:val="002F3D65"/>
    <w:pPr>
      <w:keepNext/>
      <w:widowControl/>
      <w:tabs>
        <w:tab w:val="right" w:pos="8640"/>
      </w:tabs>
      <w:autoSpaceDE/>
      <w:autoSpaceDN/>
      <w:spacing w:before="240" w:after="240" w:line="480" w:lineRule="auto"/>
      <w:ind w:left="864" w:right="864"/>
      <w:jc w:val="both"/>
    </w:pPr>
    <w:rPr>
      <w:sz w:val="24"/>
      <w:szCs w:val="22"/>
    </w:rPr>
  </w:style>
  <w:style w:type="paragraph" w:customStyle="1" w:styleId="FigureCaptionLabel">
    <w:name w:val="Figure Caption Label"/>
    <w:basedOn w:val="Normal"/>
    <w:rsid w:val="002F3D65"/>
    <w:pPr>
      <w:keepNext/>
      <w:tabs>
        <w:tab w:val="right" w:pos="8640"/>
      </w:tabs>
      <w:spacing w:before="240" w:after="240" w:line="480" w:lineRule="auto"/>
      <w:ind w:left="864" w:right="864"/>
      <w:jc w:val="both"/>
    </w:pPr>
    <w:rPr>
      <w:rFonts w:ascii="Times New Roman" w:eastAsia="Times New Roman" w:hAnsi="Times New Roman" w:cs="Times New Roman"/>
      <w:i/>
      <w:sz w:val="18"/>
      <w:szCs w:val="24"/>
    </w:rPr>
  </w:style>
  <w:style w:type="character" w:customStyle="1" w:styleId="FigureCaptionLabelChar">
    <w:name w:val="Figure Caption Label Char"/>
    <w:rsid w:val="002F3D65"/>
    <w:rPr>
      <w:rFonts w:ascii="Garamond" w:hAnsi="Garamond"/>
      <w:i/>
      <w:sz w:val="24"/>
      <w:szCs w:val="24"/>
      <w:lang w:val="en-US" w:eastAsia="en-US" w:bidi="ar-SA"/>
    </w:rPr>
  </w:style>
  <w:style w:type="paragraph" w:customStyle="1" w:styleId="TitleColumnHeading">
    <w:name w:val="Title Column Heading"/>
    <w:basedOn w:val="Normal"/>
    <w:rsid w:val="002F3D65"/>
    <w:pPr>
      <w:tabs>
        <w:tab w:val="right" w:pos="8640"/>
      </w:tabs>
      <w:spacing w:before="240" w:after="240" w:line="480" w:lineRule="auto"/>
      <w:ind w:left="864" w:right="864"/>
      <w:jc w:val="center"/>
    </w:pPr>
    <w:rPr>
      <w:rFonts w:ascii="Times New Roman" w:eastAsia="Times New Roman" w:hAnsi="Times New Roman" w:cs="Times New Roman"/>
      <w:sz w:val="18"/>
      <w:szCs w:val="20"/>
    </w:rPr>
  </w:style>
  <w:style w:type="paragraph" w:customStyle="1" w:styleId="TableNotes">
    <w:name w:val="Table Notes"/>
    <w:basedOn w:val="Normal"/>
    <w:rsid w:val="002F3D65"/>
    <w:pPr>
      <w:tabs>
        <w:tab w:val="right" w:pos="8640"/>
      </w:tabs>
      <w:spacing w:before="240" w:after="240" w:line="480" w:lineRule="auto"/>
      <w:ind w:left="864" w:right="864"/>
      <w:jc w:val="center"/>
    </w:pPr>
    <w:rPr>
      <w:rFonts w:ascii="Times New Roman" w:eastAsia="Times New Roman" w:hAnsi="Times New Roman" w:cs="Times New Roman"/>
      <w:color w:val="000000"/>
      <w:sz w:val="18"/>
      <w:szCs w:val="24"/>
    </w:rPr>
  </w:style>
  <w:style w:type="paragraph" w:customStyle="1" w:styleId="TableBody">
    <w:name w:val="Table Body"/>
    <w:basedOn w:val="Normal"/>
    <w:rsid w:val="002F3D65"/>
    <w:pPr>
      <w:tabs>
        <w:tab w:val="right" w:pos="8640"/>
      </w:tabs>
      <w:spacing w:before="240" w:after="240" w:line="480" w:lineRule="auto"/>
      <w:ind w:left="864" w:right="864"/>
      <w:jc w:val="center"/>
    </w:pPr>
    <w:rPr>
      <w:rFonts w:ascii="Times New Roman" w:eastAsia="Times New Roman" w:hAnsi="Times New Roman" w:cs="Times New Roman"/>
      <w:color w:val="000000"/>
      <w:sz w:val="18"/>
      <w:szCs w:val="24"/>
    </w:rPr>
  </w:style>
  <w:style w:type="table" w:customStyle="1" w:styleId="TabloKlavuzu56">
    <w:name w:val="Tablo Kılavuzu56"/>
    <w:basedOn w:val="TableNormal"/>
    <w:next w:val="TableGrid"/>
    <w:uiPriority w:val="59"/>
    <w:rsid w:val="002F3D65"/>
    <w:pPr>
      <w:spacing w:after="0" w:line="240" w:lineRule="auto"/>
    </w:pPr>
    <w:rPr>
      <w:rFonts w:ascii="Calibri" w:eastAsia="Calibri" w:hAnsi="Calibri" w:cs="Arial"/>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span">
    <w:name w:val="title-span"/>
    <w:rsid w:val="002F3D65"/>
  </w:style>
  <w:style w:type="character" w:customStyle="1" w:styleId="year">
    <w:name w:val="year"/>
    <w:rsid w:val="002F3D65"/>
  </w:style>
  <w:style w:type="table" w:customStyle="1" w:styleId="TabloKlasik12">
    <w:name w:val="Tablo Klasik 12"/>
    <w:basedOn w:val="TableNormal"/>
    <w:next w:val="TableClassic1"/>
    <w:rsid w:val="002F3D65"/>
    <w:pPr>
      <w:spacing w:after="0" w:line="240" w:lineRule="auto"/>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AuthorInfoChar">
    <w:name w:val="Author Info Char"/>
    <w:link w:val="AuthorInfo"/>
    <w:rsid w:val="002F3D65"/>
    <w:rPr>
      <w:rFonts w:ascii="Times New Roman" w:eastAsia="Times New Roman" w:hAnsi="Times New Roman" w:cs="Times New Roman"/>
      <w:sz w:val="18"/>
      <w:szCs w:val="24"/>
      <w:lang w:val="en-US"/>
    </w:rPr>
  </w:style>
  <w:style w:type="character" w:customStyle="1" w:styleId="AuthorNameChar">
    <w:name w:val="Author Name Char"/>
    <w:link w:val="AuthorName"/>
    <w:rsid w:val="002F3D65"/>
    <w:rPr>
      <w:rFonts w:ascii="Calibri" w:eastAsia="Calibri" w:hAnsi="Calibri" w:cs="Times New Roman"/>
      <w:sz w:val="28"/>
      <w:lang w:val="en-US"/>
    </w:rPr>
  </w:style>
  <w:style w:type="paragraph" w:customStyle="1" w:styleId="Acknowledgement">
    <w:name w:val="Acknowledgement"/>
    <w:basedOn w:val="Normal"/>
    <w:qFormat/>
    <w:rsid w:val="002F3D65"/>
    <w:pPr>
      <w:framePr w:wrap="notBeside" w:vAnchor="text" w:hAnchor="text" w:y="1" w:anchorLock="1"/>
      <w:spacing w:before="240" w:after="120" w:line="290" w:lineRule="auto"/>
      <w:jc w:val="both"/>
    </w:pPr>
    <w:rPr>
      <w:rFonts w:ascii="Times New Roman" w:eastAsia="Times New Roman" w:hAnsi="Times New Roman" w:cs="Times New Roman"/>
      <w:color w:val="333333"/>
      <w:sz w:val="18"/>
      <w:szCs w:val="18"/>
    </w:rPr>
  </w:style>
  <w:style w:type="paragraph" w:customStyle="1" w:styleId="Headevenconfname">
    <w:name w:val="Head even conf name"/>
    <w:link w:val="HeadevenconfnameChar"/>
    <w:autoRedefine/>
    <w:qFormat/>
    <w:rsid w:val="002F3D65"/>
    <w:pPr>
      <w:tabs>
        <w:tab w:val="left" w:pos="4680"/>
        <w:tab w:val="right" w:pos="9180"/>
      </w:tabs>
      <w:spacing w:after="0" w:line="240" w:lineRule="auto"/>
    </w:pPr>
    <w:rPr>
      <w:rFonts w:ascii="Times New Roman" w:eastAsia="Times New Roman" w:hAnsi="Times New Roman" w:cs="Times New Roman"/>
      <w:i/>
      <w:sz w:val="18"/>
      <w:szCs w:val="24"/>
      <w:lang w:val="en-US"/>
    </w:rPr>
  </w:style>
  <w:style w:type="paragraph" w:customStyle="1" w:styleId="HeadDOI">
    <w:name w:val="Head DOI"/>
    <w:basedOn w:val="Normal"/>
    <w:link w:val="HeadDOIChar"/>
    <w:qFormat/>
    <w:rsid w:val="002F3D65"/>
    <w:pPr>
      <w:spacing w:before="240" w:after="0" w:line="240" w:lineRule="auto"/>
      <w:jc w:val="both"/>
    </w:pPr>
    <w:rPr>
      <w:rFonts w:ascii="Times New Roman" w:eastAsia="Times New Roman" w:hAnsi="Times New Roman" w:cs="Times New Roman"/>
      <w:sz w:val="18"/>
      <w:szCs w:val="24"/>
    </w:rPr>
  </w:style>
  <w:style w:type="character" w:customStyle="1" w:styleId="HeadevenconfnameChar">
    <w:name w:val="Head even conf name Char"/>
    <w:link w:val="Headevenconfname"/>
    <w:rsid w:val="002F3D65"/>
    <w:rPr>
      <w:rFonts w:ascii="Times New Roman" w:eastAsia="Times New Roman" w:hAnsi="Times New Roman" w:cs="Times New Roman"/>
      <w:i/>
      <w:sz w:val="18"/>
      <w:szCs w:val="24"/>
      <w:lang w:val="en-US"/>
    </w:rPr>
  </w:style>
  <w:style w:type="paragraph" w:customStyle="1" w:styleId="Bulletlist0">
    <w:name w:val="Bullet list"/>
    <w:basedOn w:val="Normal"/>
    <w:link w:val="BulletlistChar"/>
    <w:qFormat/>
    <w:rsid w:val="002F3D65"/>
    <w:pPr>
      <w:numPr>
        <w:numId w:val="38"/>
      </w:numPr>
      <w:spacing w:before="60" w:after="120" w:line="290" w:lineRule="auto"/>
      <w:ind w:right="432"/>
    </w:pPr>
    <w:rPr>
      <w:rFonts w:ascii="Times New Roman" w:eastAsia="Times New Roman" w:hAnsi="Times New Roman" w:cs="Times New Roman"/>
      <w:sz w:val="20"/>
      <w:szCs w:val="24"/>
    </w:rPr>
  </w:style>
  <w:style w:type="character" w:customStyle="1" w:styleId="HeadDOIChar">
    <w:name w:val="Head DOI Char"/>
    <w:link w:val="HeadDOI"/>
    <w:rsid w:val="002F3D65"/>
    <w:rPr>
      <w:rFonts w:ascii="Times New Roman" w:eastAsia="Times New Roman" w:hAnsi="Times New Roman" w:cs="Times New Roman"/>
      <w:sz w:val="18"/>
      <w:szCs w:val="24"/>
      <w:lang w:val="en-US"/>
    </w:rPr>
  </w:style>
  <w:style w:type="paragraph" w:customStyle="1" w:styleId="1Number">
    <w:name w:val="1 Number"/>
    <w:basedOn w:val="Normal"/>
    <w:next w:val="Normal"/>
    <w:link w:val="1NumberChar"/>
    <w:autoRedefine/>
    <w:qFormat/>
    <w:rsid w:val="002F3D65"/>
    <w:pPr>
      <w:numPr>
        <w:numId w:val="37"/>
      </w:numPr>
      <w:spacing w:before="60" w:after="120" w:line="290" w:lineRule="auto"/>
      <w:ind w:right="432"/>
      <w:contextualSpacing/>
    </w:pPr>
    <w:rPr>
      <w:rFonts w:ascii="Times New Roman" w:eastAsia="Times New Roman" w:hAnsi="Times New Roman" w:cs="Times New Roman"/>
      <w:sz w:val="20"/>
      <w:szCs w:val="24"/>
    </w:rPr>
  </w:style>
  <w:style w:type="character" w:customStyle="1" w:styleId="BulletlistChar">
    <w:name w:val="Bullet list Char"/>
    <w:link w:val="Bulletlist0"/>
    <w:rsid w:val="002F3D65"/>
    <w:rPr>
      <w:rFonts w:ascii="Times New Roman" w:eastAsia="Times New Roman" w:hAnsi="Times New Roman" w:cs="Times New Roman"/>
      <w:sz w:val="20"/>
      <w:szCs w:val="24"/>
      <w:lang w:val="en-US"/>
    </w:rPr>
  </w:style>
  <w:style w:type="paragraph" w:customStyle="1" w:styleId="Tabletitle0">
    <w:name w:val="Table title"/>
    <w:basedOn w:val="Normal"/>
    <w:link w:val="TabletitleChar"/>
    <w:autoRedefine/>
    <w:qFormat/>
    <w:rsid w:val="002F3D65"/>
    <w:pPr>
      <w:spacing w:before="280" w:after="80" w:line="240" w:lineRule="auto"/>
      <w:ind w:left="850" w:hanging="850"/>
    </w:pPr>
    <w:rPr>
      <w:rFonts w:ascii="Times New Roman" w:eastAsia="Times New Roman" w:hAnsi="Times New Roman" w:cs="Times New Roman"/>
      <w:i/>
      <w:sz w:val="20"/>
      <w:szCs w:val="24"/>
    </w:rPr>
  </w:style>
  <w:style w:type="character" w:customStyle="1" w:styleId="1NumberChar">
    <w:name w:val="1 Number Char"/>
    <w:link w:val="1Number"/>
    <w:rsid w:val="002F3D65"/>
    <w:rPr>
      <w:rFonts w:ascii="Times New Roman" w:eastAsia="Times New Roman" w:hAnsi="Times New Roman" w:cs="Times New Roman"/>
      <w:sz w:val="20"/>
      <w:szCs w:val="24"/>
      <w:lang w:val="en-US"/>
    </w:rPr>
  </w:style>
  <w:style w:type="paragraph" w:customStyle="1" w:styleId="Tablecontent">
    <w:name w:val="Table content"/>
    <w:link w:val="TablecontentChar"/>
    <w:autoRedefine/>
    <w:qFormat/>
    <w:rsid w:val="002F3D65"/>
    <w:pPr>
      <w:spacing w:before="40" w:after="40" w:line="240" w:lineRule="auto"/>
    </w:pPr>
    <w:rPr>
      <w:rFonts w:ascii="Times New Roman" w:eastAsia="Times New Roman" w:hAnsi="Times New Roman" w:cs="Times New Roman"/>
      <w:sz w:val="20"/>
      <w:szCs w:val="24"/>
      <w:lang w:val="en-US"/>
    </w:rPr>
  </w:style>
  <w:style w:type="character" w:customStyle="1" w:styleId="TabletitleChar">
    <w:name w:val="Table title Char"/>
    <w:link w:val="Tabletitle0"/>
    <w:rsid w:val="002F3D65"/>
    <w:rPr>
      <w:rFonts w:ascii="Times New Roman" w:eastAsia="Times New Roman" w:hAnsi="Times New Roman" w:cs="Times New Roman"/>
      <w:i/>
      <w:sz w:val="20"/>
      <w:szCs w:val="24"/>
      <w:lang w:val="en-US"/>
    </w:rPr>
  </w:style>
  <w:style w:type="paragraph" w:customStyle="1" w:styleId="Longquotation">
    <w:name w:val="Long quotation"/>
    <w:link w:val="LongquotationChar"/>
    <w:autoRedefine/>
    <w:qFormat/>
    <w:rsid w:val="002F3D65"/>
    <w:pPr>
      <w:spacing w:before="120" w:after="120" w:line="240" w:lineRule="auto"/>
      <w:ind w:left="562" w:right="706"/>
    </w:pPr>
    <w:rPr>
      <w:rFonts w:ascii="Times New Roman" w:eastAsia="Times New Roman" w:hAnsi="Times New Roman" w:cs="Times New Roman"/>
      <w:position w:val="-14"/>
      <w:sz w:val="20"/>
      <w:szCs w:val="24"/>
    </w:rPr>
  </w:style>
  <w:style w:type="character" w:customStyle="1" w:styleId="TablecontentChar">
    <w:name w:val="Table content Char"/>
    <w:link w:val="Tablecontent"/>
    <w:rsid w:val="002F3D65"/>
    <w:rPr>
      <w:rFonts w:ascii="Times New Roman" w:eastAsia="Times New Roman" w:hAnsi="Times New Roman" w:cs="Times New Roman"/>
      <w:sz w:val="20"/>
      <w:szCs w:val="24"/>
      <w:lang w:val="en-US"/>
    </w:rPr>
  </w:style>
  <w:style w:type="paragraph" w:customStyle="1" w:styleId="Picture">
    <w:name w:val="Picture"/>
    <w:link w:val="PictureChar"/>
    <w:autoRedefine/>
    <w:qFormat/>
    <w:rsid w:val="002F3D65"/>
    <w:pPr>
      <w:keepNext/>
      <w:spacing w:after="240" w:line="240" w:lineRule="auto"/>
      <w:jc w:val="center"/>
    </w:pPr>
    <w:rPr>
      <w:rFonts w:ascii="Times New Roman" w:eastAsia="Times New Roman" w:hAnsi="Times New Roman" w:cs="Times New Roman"/>
      <w:bCs/>
      <w:i/>
      <w:sz w:val="20"/>
      <w:szCs w:val="24"/>
      <w:lang w:val="en-US"/>
    </w:rPr>
  </w:style>
  <w:style w:type="character" w:customStyle="1" w:styleId="LongquotationChar">
    <w:name w:val="Long quotation Char"/>
    <w:basedOn w:val="ParagraphChar"/>
    <w:link w:val="Longquotation"/>
    <w:rsid w:val="002F3D65"/>
    <w:rPr>
      <w:rFonts w:ascii="Times New Roman" w:eastAsia="Times New Roman" w:hAnsi="Times New Roman" w:cs="Times New Roman"/>
      <w:position w:val="-14"/>
      <w:sz w:val="20"/>
      <w:szCs w:val="24"/>
      <w:lang w:val="en-GB" w:eastAsia="en-GB"/>
    </w:rPr>
  </w:style>
  <w:style w:type="paragraph" w:customStyle="1" w:styleId="Caption1">
    <w:name w:val="Caption1"/>
    <w:autoRedefine/>
    <w:qFormat/>
    <w:rsid w:val="002F3D65"/>
    <w:pPr>
      <w:numPr>
        <w:numId w:val="36"/>
      </w:numPr>
      <w:spacing w:before="120" w:after="320"/>
      <w:ind w:left="720" w:hanging="720"/>
    </w:pPr>
    <w:rPr>
      <w:rFonts w:ascii="Times New Roman" w:eastAsia="Times New Roman" w:hAnsi="Times New Roman" w:cs="Times New Roman"/>
      <w:sz w:val="20"/>
      <w:szCs w:val="24"/>
      <w:lang w:val="en-US"/>
    </w:rPr>
  </w:style>
  <w:style w:type="character" w:customStyle="1" w:styleId="PictureChar">
    <w:name w:val="Picture Char"/>
    <w:link w:val="Picture"/>
    <w:rsid w:val="002F3D65"/>
    <w:rPr>
      <w:rFonts w:ascii="Times New Roman" w:eastAsia="Times New Roman" w:hAnsi="Times New Roman" w:cs="Times New Roman"/>
      <w:bCs/>
      <w:i/>
      <w:sz w:val="20"/>
      <w:szCs w:val="24"/>
      <w:lang w:val="en-US"/>
    </w:rPr>
  </w:style>
  <w:style w:type="paragraph" w:customStyle="1" w:styleId="Referencelist">
    <w:name w:val="Reference list"/>
    <w:qFormat/>
    <w:rsid w:val="002F3D65"/>
    <w:pPr>
      <w:spacing w:after="100" w:line="240" w:lineRule="auto"/>
    </w:pPr>
    <w:rPr>
      <w:rFonts w:ascii="Times New Roman" w:eastAsia="Times New Roman" w:hAnsi="Times New Roman" w:cs="Times New Roman"/>
      <w:sz w:val="20"/>
      <w:szCs w:val="24"/>
      <w:lang w:val="en-US"/>
    </w:rPr>
  </w:style>
  <w:style w:type="paragraph" w:customStyle="1" w:styleId="Authorinfo0">
    <w:name w:val="Author info"/>
    <w:basedOn w:val="Normal"/>
    <w:qFormat/>
    <w:rsid w:val="002F3D65"/>
    <w:pPr>
      <w:spacing w:after="0" w:line="259" w:lineRule="auto"/>
      <w:jc w:val="center"/>
    </w:pPr>
    <w:rPr>
      <w:rFonts w:ascii="Times New Roman" w:eastAsia="Times New Roman" w:hAnsi="Times New Roman" w:cs="Times New Roman"/>
      <w:i/>
      <w:sz w:val="20"/>
      <w:szCs w:val="24"/>
      <w:vertAlign w:val="superscript"/>
    </w:rPr>
  </w:style>
  <w:style w:type="paragraph" w:customStyle="1" w:styleId="XAbstract">
    <w:name w:val="X Abstract"/>
    <w:autoRedefine/>
    <w:rsid w:val="002F3D65"/>
    <w:pPr>
      <w:spacing w:before="480" w:after="240" w:line="240" w:lineRule="auto"/>
      <w:ind w:left="851" w:right="559"/>
      <w:contextualSpacing/>
      <w:jc w:val="both"/>
    </w:pPr>
    <w:rPr>
      <w:rFonts w:ascii="Calibri" w:eastAsia="ヒラギノ角ゴ Pro W3" w:hAnsi="Calibri" w:cs="Times New Roman"/>
      <w:color w:val="000000"/>
      <w:lang w:val="en-GB" w:eastAsia="en-GB"/>
    </w:rPr>
  </w:style>
  <w:style w:type="paragraph" w:customStyle="1" w:styleId="XKeywords">
    <w:name w:val="X Keywords"/>
    <w:autoRedefine/>
    <w:rsid w:val="002F3D65"/>
    <w:pPr>
      <w:widowControl w:val="0"/>
      <w:spacing w:before="120" w:after="0" w:line="240" w:lineRule="auto"/>
      <w:ind w:left="851"/>
    </w:pPr>
    <w:rPr>
      <w:rFonts w:ascii="Calibri" w:eastAsia="ヒラギノ角ゴ Pro W3" w:hAnsi="Calibri" w:cs="Calibri"/>
      <w:color w:val="000000"/>
      <w:szCs w:val="19"/>
      <w:lang w:val="en-GB" w:eastAsia="en-GB"/>
    </w:rPr>
  </w:style>
  <w:style w:type="paragraph" w:customStyle="1" w:styleId="XParagraph">
    <w:name w:val="X Paragraph"/>
    <w:basedOn w:val="Normal"/>
    <w:link w:val="XParagraphChar"/>
    <w:autoRedefine/>
    <w:rsid w:val="002F3D65"/>
    <w:pPr>
      <w:spacing w:after="120" w:line="264" w:lineRule="auto"/>
    </w:pPr>
    <w:rPr>
      <w:rFonts w:eastAsia="ヒラギノ角ゴ Pro W3" w:cs="Times New Roman"/>
      <w:color w:val="000000"/>
      <w:sz w:val="24"/>
      <w:szCs w:val="24"/>
      <w:lang w:val="en-GB"/>
    </w:rPr>
  </w:style>
  <w:style w:type="character" w:customStyle="1" w:styleId="XParagraphChar">
    <w:name w:val="X Paragraph Char"/>
    <w:link w:val="XParagraph"/>
    <w:rsid w:val="002F3D65"/>
    <w:rPr>
      <w:rFonts w:ascii="Calibri" w:eastAsia="ヒラギノ角ゴ Pro W3" w:hAnsi="Calibri" w:cs="Times New Roman"/>
      <w:color w:val="000000"/>
      <w:sz w:val="24"/>
      <w:szCs w:val="24"/>
      <w:lang w:val="en-GB"/>
    </w:rPr>
  </w:style>
  <w:style w:type="paragraph" w:customStyle="1" w:styleId="XHeading1">
    <w:name w:val="X Heading 1"/>
    <w:next w:val="Normal"/>
    <w:autoRedefine/>
    <w:rsid w:val="002F3D65"/>
    <w:pPr>
      <w:keepNext/>
      <w:keepLines/>
      <w:suppressAutoHyphens/>
      <w:spacing w:before="320" w:after="120" w:line="320" w:lineRule="exact"/>
      <w:outlineLvl w:val="0"/>
    </w:pPr>
    <w:rPr>
      <w:rFonts w:ascii="Calibri" w:eastAsia="ヒラギノ角ゴ Pro W3" w:hAnsi="Calibri" w:cs="Times New Roman"/>
      <w:b/>
      <w:bCs/>
      <w:color w:val="000000"/>
      <w:sz w:val="32"/>
      <w:szCs w:val="28"/>
      <w:lang w:val="en-GB" w:eastAsia="en-GB"/>
    </w:rPr>
  </w:style>
  <w:style w:type="paragraph" w:customStyle="1" w:styleId="XBulletlist">
    <w:name w:val="X Bullet list"/>
    <w:autoRedefine/>
    <w:rsid w:val="002F3D65"/>
    <w:pPr>
      <w:numPr>
        <w:numId w:val="39"/>
      </w:numPr>
      <w:spacing w:before="60" w:after="120" w:line="264" w:lineRule="auto"/>
      <w:ind w:left="851" w:right="481" w:hanging="284"/>
      <w:contextualSpacing/>
    </w:pPr>
    <w:rPr>
      <w:rFonts w:ascii="Calibri" w:eastAsia="ヒラギノ角ゴ Pro W3" w:hAnsi="Calibri" w:cs="Times New Roman"/>
      <w:color w:val="000000"/>
      <w:sz w:val="24"/>
      <w:szCs w:val="20"/>
      <w:lang w:val="en-GB" w:eastAsia="en-GB"/>
    </w:rPr>
  </w:style>
  <w:style w:type="paragraph" w:customStyle="1" w:styleId="XNumberedlist">
    <w:name w:val="X Numbered list"/>
    <w:autoRedefine/>
    <w:rsid w:val="002F3D65"/>
    <w:pPr>
      <w:numPr>
        <w:numId w:val="40"/>
      </w:numPr>
      <w:spacing w:before="60" w:after="120" w:line="264" w:lineRule="auto"/>
      <w:ind w:right="482"/>
      <w:contextualSpacing/>
    </w:pPr>
    <w:rPr>
      <w:rFonts w:ascii="Calibri" w:eastAsia="ヒラギノ角ゴ Pro W3" w:hAnsi="Calibri" w:cs="Times New Roman"/>
      <w:color w:val="000000"/>
      <w:sz w:val="24"/>
      <w:szCs w:val="20"/>
      <w:lang w:val="en-GB" w:eastAsia="en-GB"/>
    </w:rPr>
  </w:style>
  <w:style w:type="paragraph" w:customStyle="1" w:styleId="XTable">
    <w:name w:val="X Table"/>
    <w:autoRedefine/>
    <w:rsid w:val="002F3D65"/>
    <w:pPr>
      <w:spacing w:before="40" w:after="40" w:line="240" w:lineRule="auto"/>
    </w:pPr>
    <w:rPr>
      <w:rFonts w:ascii="Calibri" w:eastAsia="ヒラギノ角ゴ Pro W3" w:hAnsi="Calibri" w:cs="Times New Roman"/>
      <w:color w:val="000000"/>
      <w:szCs w:val="20"/>
      <w:lang w:val="en-GB" w:eastAsia="en-GB"/>
    </w:rPr>
  </w:style>
  <w:style w:type="paragraph" w:customStyle="1" w:styleId="XTabletitle">
    <w:name w:val="X Table title"/>
    <w:basedOn w:val="Normal"/>
    <w:autoRedefine/>
    <w:rsid w:val="002F3D65"/>
    <w:pPr>
      <w:spacing w:before="280" w:after="80" w:line="240" w:lineRule="auto"/>
      <w:ind w:left="851" w:hanging="851"/>
    </w:pPr>
    <w:rPr>
      <w:rFonts w:eastAsia="ヒラギノ角ゴ Pro W3" w:cs="Times New Roman"/>
      <w:i/>
      <w:color w:val="000000"/>
      <w:szCs w:val="20"/>
      <w:lang w:val="en-GB" w:eastAsia="en-GB"/>
    </w:rPr>
  </w:style>
  <w:style w:type="paragraph" w:customStyle="1" w:styleId="XLongquotation">
    <w:name w:val="X Long quotation"/>
    <w:next w:val="XParagraph"/>
    <w:autoRedefine/>
    <w:rsid w:val="002F3D65"/>
    <w:pPr>
      <w:spacing w:before="120" w:after="120" w:line="240" w:lineRule="auto"/>
      <w:ind w:left="567" w:right="708"/>
    </w:pPr>
    <w:rPr>
      <w:rFonts w:ascii="Calibri" w:eastAsia="ヒラギノ角ゴ Pro W3" w:hAnsi="Calibri" w:cs="Times New Roman"/>
      <w:color w:val="000000"/>
      <w:szCs w:val="19"/>
      <w:lang w:val="en-GB" w:eastAsia="en-GB"/>
    </w:rPr>
  </w:style>
  <w:style w:type="paragraph" w:customStyle="1" w:styleId="XHeading2">
    <w:name w:val="X Heading 2"/>
    <w:next w:val="Normal"/>
    <w:autoRedefine/>
    <w:rsid w:val="002F3D65"/>
    <w:pPr>
      <w:keepNext/>
      <w:keepLines/>
      <w:suppressAutoHyphens/>
      <w:spacing w:before="320" w:after="60" w:line="280" w:lineRule="exact"/>
      <w:outlineLvl w:val="1"/>
    </w:pPr>
    <w:rPr>
      <w:rFonts w:ascii="Calibri" w:eastAsia="ヒラギノ角ゴ Pro W3" w:hAnsi="Calibri" w:cs="Times New Roman"/>
      <w:i/>
      <w:color w:val="000000"/>
      <w:sz w:val="28"/>
      <w:szCs w:val="24"/>
      <w:lang w:val="en-GB" w:eastAsia="en-GB"/>
    </w:rPr>
  </w:style>
  <w:style w:type="paragraph" w:customStyle="1" w:styleId="XPicture">
    <w:name w:val="X Picture"/>
    <w:autoRedefine/>
    <w:rsid w:val="002F3D65"/>
    <w:pPr>
      <w:keepNext/>
      <w:spacing w:before="240" w:after="0" w:line="240" w:lineRule="auto"/>
      <w:jc w:val="center"/>
    </w:pPr>
    <w:rPr>
      <w:rFonts w:ascii="Calibri" w:eastAsia="ヒラギノ角ゴ Pro W3" w:hAnsi="Calibri" w:cs="Times New Roman"/>
      <w:i/>
      <w:iCs/>
      <w:noProof/>
      <w:color w:val="000000"/>
      <w:sz w:val="18"/>
      <w:szCs w:val="18"/>
      <w:lang w:val="en-GB" w:eastAsia="en-GB"/>
    </w:rPr>
  </w:style>
  <w:style w:type="paragraph" w:customStyle="1" w:styleId="XCaption">
    <w:name w:val="X Caption"/>
    <w:next w:val="Normal"/>
    <w:autoRedefine/>
    <w:rsid w:val="002F3D65"/>
    <w:pPr>
      <w:spacing w:before="120" w:after="320" w:line="240" w:lineRule="auto"/>
      <w:ind w:left="851" w:hanging="851"/>
    </w:pPr>
    <w:rPr>
      <w:rFonts w:ascii="Calibri" w:eastAsia="ヒラギノ角ゴ Pro W3" w:hAnsi="Calibri" w:cs="Times New Roman"/>
      <w:i/>
      <w:color w:val="000000"/>
      <w:szCs w:val="20"/>
      <w:lang w:val="en-GB" w:eastAsia="en-GB"/>
    </w:rPr>
  </w:style>
  <w:style w:type="character" w:customStyle="1" w:styleId="ReferencesChar">
    <w:name w:val="References Char"/>
    <w:link w:val="References0"/>
    <w:rsid w:val="002F3D65"/>
    <w:rPr>
      <w:rFonts w:ascii="Times New Roman" w:eastAsia="Times New Roman" w:hAnsi="Times New Roman" w:cs="Times New Roman"/>
      <w:sz w:val="24"/>
      <w:szCs w:val="24"/>
      <w:lang w:val="en-GB" w:eastAsia="en-GB"/>
    </w:rPr>
  </w:style>
  <w:style w:type="paragraph" w:customStyle="1" w:styleId="sponsors">
    <w:name w:val="sponsors"/>
    <w:rsid w:val="002F3D65"/>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16"/>
      <w:lang w:val="en-US"/>
    </w:rPr>
  </w:style>
  <w:style w:type="paragraph" w:customStyle="1" w:styleId="bulletlist">
    <w:name w:val="bullet list"/>
    <w:basedOn w:val="BodyText"/>
    <w:rsid w:val="002F3D65"/>
    <w:pPr>
      <w:widowControl/>
      <w:numPr>
        <w:numId w:val="41"/>
      </w:numPr>
      <w:tabs>
        <w:tab w:val="clear" w:pos="648"/>
        <w:tab w:val="left" w:pos="288"/>
      </w:tabs>
      <w:autoSpaceDE/>
      <w:autoSpaceDN/>
      <w:spacing w:after="120" w:line="228" w:lineRule="auto"/>
      <w:ind w:left="576" w:hanging="288"/>
      <w:jc w:val="both"/>
    </w:pPr>
    <w:rPr>
      <w:rFonts w:eastAsia="SimSun"/>
      <w:spacing w:val="-1"/>
    </w:rPr>
  </w:style>
  <w:style w:type="paragraph" w:customStyle="1" w:styleId="equation0">
    <w:name w:val="equation"/>
    <w:basedOn w:val="Normal"/>
    <w:rsid w:val="002F3D65"/>
    <w:pPr>
      <w:tabs>
        <w:tab w:val="center" w:pos="2520"/>
        <w:tab w:val="right" w:pos="5040"/>
      </w:tabs>
      <w:spacing w:before="240" w:after="240" w:line="216" w:lineRule="auto"/>
      <w:jc w:val="center"/>
    </w:pPr>
    <w:rPr>
      <w:rFonts w:ascii="Symbol" w:hAnsi="Symbol" w:cs="Symbol"/>
      <w:sz w:val="20"/>
      <w:szCs w:val="20"/>
    </w:rPr>
  </w:style>
  <w:style w:type="paragraph" w:customStyle="1" w:styleId="footnote">
    <w:name w:val="footnote"/>
    <w:rsid w:val="002F3D65"/>
    <w:pPr>
      <w:framePr w:hSpace="187" w:vSpace="187" w:wrap="notBeside" w:vAnchor="text" w:hAnchor="page" w:x="6121" w:y="577"/>
      <w:numPr>
        <w:numId w:val="42"/>
      </w:numPr>
      <w:spacing w:after="40" w:line="240" w:lineRule="auto"/>
    </w:pPr>
    <w:rPr>
      <w:rFonts w:ascii="Times New Roman" w:eastAsia="SimSun" w:hAnsi="Times New Roman" w:cs="Times New Roman"/>
      <w:sz w:val="16"/>
      <w:szCs w:val="16"/>
      <w:lang w:val="en-US"/>
    </w:rPr>
  </w:style>
  <w:style w:type="paragraph" w:customStyle="1" w:styleId="papersubtitle">
    <w:name w:val="paper subtitle"/>
    <w:rsid w:val="002F3D65"/>
    <w:pPr>
      <w:spacing w:after="120" w:line="240" w:lineRule="auto"/>
      <w:jc w:val="center"/>
    </w:pPr>
    <w:rPr>
      <w:rFonts w:ascii="Times New Roman" w:eastAsia="MS Mincho" w:hAnsi="Times New Roman" w:cs="Times New Roman"/>
      <w:noProof/>
      <w:sz w:val="28"/>
      <w:szCs w:val="28"/>
      <w:lang w:val="en-US"/>
    </w:rPr>
  </w:style>
  <w:style w:type="paragraph" w:customStyle="1" w:styleId="papertitle0">
    <w:name w:val="paper title"/>
    <w:rsid w:val="002F3D65"/>
    <w:pPr>
      <w:spacing w:after="120" w:line="240" w:lineRule="auto"/>
      <w:jc w:val="center"/>
    </w:pPr>
    <w:rPr>
      <w:rFonts w:ascii="Times New Roman" w:eastAsia="MS Mincho" w:hAnsi="Times New Roman" w:cs="Times New Roman"/>
      <w:noProof/>
      <w:sz w:val="48"/>
      <w:szCs w:val="48"/>
      <w:lang w:val="en-US"/>
    </w:rPr>
  </w:style>
  <w:style w:type="paragraph" w:customStyle="1" w:styleId="tablecolsubhead">
    <w:name w:val="table col subhead"/>
    <w:basedOn w:val="tablecolhead"/>
    <w:rsid w:val="002F3D65"/>
    <w:rPr>
      <w:rFonts w:eastAsia="SimSun"/>
      <w:i/>
      <w:iCs/>
      <w:sz w:val="15"/>
      <w:szCs w:val="15"/>
    </w:rPr>
  </w:style>
  <w:style w:type="paragraph" w:customStyle="1" w:styleId="tablecopy">
    <w:name w:val="table copy"/>
    <w:rsid w:val="002F3D65"/>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F3D65"/>
    <w:pPr>
      <w:numPr>
        <w:numId w:val="43"/>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Keywords">
    <w:name w:val="Keywords"/>
    <w:basedOn w:val="Abstract"/>
    <w:qFormat/>
    <w:rsid w:val="002F3D65"/>
    <w:pPr>
      <w:spacing w:before="0" w:after="120"/>
      <w:ind w:firstLine="274"/>
    </w:pPr>
    <w:rPr>
      <w:rFonts w:eastAsia="SimSun"/>
      <w:i/>
      <w:lang w:val="en-US" w:eastAsia="en-US"/>
    </w:rPr>
  </w:style>
  <w:style w:type="numbering" w:customStyle="1" w:styleId="ListeYok82">
    <w:name w:val="Liste Yok82"/>
    <w:next w:val="NoList"/>
    <w:uiPriority w:val="99"/>
    <w:semiHidden/>
    <w:unhideWhenUsed/>
    <w:rsid w:val="002F3D65"/>
  </w:style>
  <w:style w:type="character" w:customStyle="1" w:styleId="MemberType">
    <w:name w:val="MemberType"/>
    <w:rsid w:val="002F3D65"/>
    <w:rPr>
      <w:rFonts w:ascii="Times New Roman" w:hAnsi="Times New Roman" w:cs="Times New Roman"/>
      <w:i/>
      <w:iCs/>
      <w:sz w:val="22"/>
      <w:szCs w:val="22"/>
    </w:rPr>
  </w:style>
  <w:style w:type="paragraph" w:customStyle="1" w:styleId="Correspondingaddress">
    <w:name w:val="Corresponding address"/>
    <w:basedOn w:val="Normal"/>
    <w:rsid w:val="002F3D65"/>
    <w:pPr>
      <w:spacing w:after="0" w:line="240" w:lineRule="auto"/>
      <w:jc w:val="both"/>
    </w:pPr>
    <w:rPr>
      <w:rFonts w:ascii="Arial" w:eastAsia="Times New Roman" w:hAnsi="Arial" w:cs="Times New Roman"/>
      <w:b/>
      <w:szCs w:val="20"/>
      <w:lang w:val="sl-SI" w:eastAsia="sl-SI"/>
    </w:rPr>
  </w:style>
  <w:style w:type="character" w:customStyle="1" w:styleId="A120">
    <w:name w:val="A12"/>
    <w:uiPriority w:val="99"/>
    <w:rsid w:val="002F3D65"/>
    <w:rPr>
      <w:rFonts w:ascii="DIN Engschrift Std" w:hAnsi="DIN Engschrift Std" w:cs="DIN Engschrift Std" w:hint="default"/>
      <w:color w:val="000000"/>
      <w:sz w:val="40"/>
      <w:szCs w:val="40"/>
    </w:rPr>
  </w:style>
  <w:style w:type="character" w:customStyle="1" w:styleId="tlid-translation">
    <w:name w:val="tlid-translation"/>
    <w:rsid w:val="002F3D65"/>
  </w:style>
  <w:style w:type="paragraph" w:customStyle="1" w:styleId="AlimTez">
    <w:name w:val="Alim Tez"/>
    <w:basedOn w:val="Normal"/>
    <w:qFormat/>
    <w:rsid w:val="002F3D65"/>
    <w:pPr>
      <w:widowControl w:val="0"/>
      <w:spacing w:after="120" w:line="300" w:lineRule="auto"/>
      <w:ind w:firstLine="567"/>
      <w:jc w:val="both"/>
    </w:pPr>
    <w:rPr>
      <w:rFonts w:ascii="Times New Roman" w:eastAsia="Times New Roman" w:hAnsi="Times New Roman" w:cs="Traditional Arabic"/>
      <w:color w:val="000000"/>
      <w:szCs w:val="28"/>
      <w:lang w:val="tr-TR" w:eastAsia="tr-TR"/>
    </w:rPr>
  </w:style>
  <w:style w:type="paragraph" w:customStyle="1" w:styleId="Figures1">
    <w:name w:val="Figures1"/>
    <w:basedOn w:val="Heading8"/>
    <w:rsid w:val="002F3D65"/>
    <w:pPr>
      <w:keepNext/>
      <w:keepLines/>
      <w:numPr>
        <w:ilvl w:val="0"/>
        <w:numId w:val="0"/>
      </w:numPr>
      <w:spacing w:before="60" w:after="20" w:line="276" w:lineRule="auto"/>
      <w:jc w:val="center"/>
      <w:outlineLvl w:val="9"/>
    </w:pPr>
    <w:rPr>
      <w:b/>
      <w:bCs/>
      <w:sz w:val="24"/>
      <w:szCs w:val="24"/>
      <w:lang w:val="en-GB" w:eastAsia="el-GR"/>
    </w:rPr>
  </w:style>
  <w:style w:type="paragraph" w:styleId="EndnoteText">
    <w:name w:val="endnote text"/>
    <w:basedOn w:val="Normal"/>
    <w:link w:val="EndnoteTextChar"/>
    <w:uiPriority w:val="99"/>
    <w:semiHidden/>
    <w:rsid w:val="002F3D65"/>
    <w:pPr>
      <w:spacing w:before="240" w:after="0" w:line="240" w:lineRule="auto"/>
      <w:jc w:val="both"/>
    </w:pPr>
    <w:rPr>
      <w:rFonts w:ascii="Arial" w:eastAsia="Times New Roman" w:hAnsi="Arial" w:cs="Arial"/>
      <w:sz w:val="24"/>
      <w:szCs w:val="24"/>
      <w:lang w:val="en-GB" w:eastAsia="el-GR"/>
    </w:rPr>
  </w:style>
  <w:style w:type="character" w:customStyle="1" w:styleId="EndnoteTextChar">
    <w:name w:val="Endnote Text Char"/>
    <w:basedOn w:val="DefaultParagraphFont"/>
    <w:link w:val="EndnoteText"/>
    <w:uiPriority w:val="99"/>
    <w:semiHidden/>
    <w:rsid w:val="002F3D65"/>
    <w:rPr>
      <w:rFonts w:ascii="Arial" w:eastAsia="Times New Roman" w:hAnsi="Arial" w:cs="Arial"/>
      <w:sz w:val="24"/>
      <w:szCs w:val="24"/>
      <w:lang w:val="en-GB" w:eastAsia="el-GR"/>
    </w:rPr>
  </w:style>
  <w:style w:type="character" w:customStyle="1" w:styleId="IEEEAbtractChar">
    <w:name w:val="IEEE Abtract Char"/>
    <w:link w:val="IEEEAbtract"/>
    <w:locked/>
    <w:rsid w:val="002F3D65"/>
    <w:rPr>
      <w:b/>
      <w:sz w:val="18"/>
      <w:lang w:val="en-GB" w:eastAsia="en-GB"/>
    </w:rPr>
  </w:style>
  <w:style w:type="paragraph" w:customStyle="1" w:styleId="IEEEAbtract">
    <w:name w:val="IEEE Abtract"/>
    <w:basedOn w:val="Normal"/>
    <w:next w:val="Normal"/>
    <w:link w:val="IEEEAbtractChar"/>
    <w:rsid w:val="002F3D65"/>
    <w:pPr>
      <w:adjustRightInd w:val="0"/>
      <w:snapToGrid w:val="0"/>
      <w:spacing w:after="0" w:line="240" w:lineRule="auto"/>
      <w:jc w:val="both"/>
    </w:pPr>
    <w:rPr>
      <w:rFonts w:asciiTheme="minorHAnsi" w:eastAsiaTheme="minorHAnsi" w:hAnsiTheme="minorHAnsi" w:cstheme="minorBidi"/>
      <w:b/>
      <w:sz w:val="18"/>
      <w:lang w:val="en-GB" w:eastAsia="en-GB"/>
    </w:rPr>
  </w:style>
  <w:style w:type="paragraph" w:customStyle="1" w:styleId="IEEEAuthorName">
    <w:name w:val="IEEE Author Name"/>
    <w:basedOn w:val="Normal"/>
    <w:next w:val="Normal"/>
    <w:uiPriority w:val="99"/>
    <w:semiHidden/>
    <w:rsid w:val="002F3D65"/>
    <w:pPr>
      <w:adjustRightInd w:val="0"/>
      <w:snapToGrid w:val="0"/>
      <w:spacing w:before="120" w:after="120" w:line="240" w:lineRule="auto"/>
      <w:jc w:val="center"/>
    </w:pPr>
    <w:rPr>
      <w:rFonts w:ascii="Times New Roman" w:eastAsia="Times New Roman" w:hAnsi="Times New Roman" w:cs="Times New Roman"/>
      <w:szCs w:val="24"/>
      <w:lang w:val="en-GB" w:eastAsia="en-GB"/>
    </w:rPr>
  </w:style>
  <w:style w:type="paragraph" w:customStyle="1" w:styleId="IEEEAuthorAffiliation">
    <w:name w:val="IEEE Author Affiliation"/>
    <w:basedOn w:val="Normal"/>
    <w:next w:val="Normal"/>
    <w:uiPriority w:val="99"/>
    <w:semiHidden/>
    <w:rsid w:val="002F3D65"/>
    <w:pPr>
      <w:spacing w:after="60" w:line="240" w:lineRule="auto"/>
      <w:jc w:val="center"/>
    </w:pPr>
    <w:rPr>
      <w:rFonts w:ascii="Times New Roman" w:eastAsia="Times New Roman" w:hAnsi="Times New Roman" w:cs="Times New Roman"/>
      <w:i/>
      <w:sz w:val="20"/>
      <w:szCs w:val="24"/>
      <w:lang w:val="en-GB" w:eastAsia="en-GB"/>
    </w:rPr>
  </w:style>
  <w:style w:type="paragraph" w:customStyle="1" w:styleId="IEEEAuthorEmail">
    <w:name w:val="IEEE Author Email"/>
    <w:next w:val="IEEEAuthorAffiliation"/>
    <w:uiPriority w:val="99"/>
    <w:semiHidden/>
    <w:rsid w:val="002F3D65"/>
    <w:pPr>
      <w:spacing w:after="60" w:line="240" w:lineRule="auto"/>
      <w:jc w:val="center"/>
    </w:pPr>
    <w:rPr>
      <w:rFonts w:ascii="Courier" w:eastAsia="Times New Roman" w:hAnsi="Courier" w:cs="Times New Roman"/>
      <w:sz w:val="18"/>
      <w:szCs w:val="24"/>
      <w:lang w:val="en-GB" w:eastAsia="en-GB"/>
    </w:rPr>
  </w:style>
  <w:style w:type="paragraph" w:customStyle="1" w:styleId="IEEETableCell">
    <w:name w:val="IEEE Table Cell"/>
    <w:basedOn w:val="IEEEParagraph"/>
    <w:uiPriority w:val="99"/>
    <w:semiHidden/>
    <w:rsid w:val="002F3D65"/>
    <w:pPr>
      <w:ind w:firstLine="0"/>
      <w:jc w:val="left"/>
    </w:pPr>
    <w:rPr>
      <w:sz w:val="18"/>
    </w:rPr>
  </w:style>
  <w:style w:type="paragraph" w:customStyle="1" w:styleId="IEEETitle">
    <w:name w:val="IEEE Title"/>
    <w:basedOn w:val="Normal"/>
    <w:next w:val="IEEEAuthorName"/>
    <w:uiPriority w:val="99"/>
    <w:semiHidden/>
    <w:rsid w:val="002F3D65"/>
    <w:pPr>
      <w:adjustRightInd w:val="0"/>
      <w:snapToGrid w:val="0"/>
      <w:spacing w:after="0" w:line="240" w:lineRule="auto"/>
      <w:jc w:val="center"/>
    </w:pPr>
    <w:rPr>
      <w:rFonts w:ascii="Times New Roman" w:hAnsi="Times New Roman" w:cs="Times New Roman"/>
      <w:sz w:val="48"/>
      <w:szCs w:val="24"/>
      <w:lang w:val="en-AU" w:eastAsia="zh-CN"/>
    </w:rPr>
  </w:style>
  <w:style w:type="paragraph" w:customStyle="1" w:styleId="IEEETableHeaderCentered">
    <w:name w:val="IEEE Table Header Centered"/>
    <w:basedOn w:val="IEEETableCell"/>
    <w:uiPriority w:val="99"/>
    <w:semiHidden/>
    <w:rsid w:val="002F3D65"/>
    <w:pPr>
      <w:jc w:val="center"/>
    </w:pPr>
    <w:rPr>
      <w:b/>
      <w:bCs/>
    </w:rPr>
  </w:style>
  <w:style w:type="paragraph" w:customStyle="1" w:styleId="IEEETableHeaderLeft-Justified">
    <w:name w:val="IEEE Table Header Left-Justified"/>
    <w:basedOn w:val="IEEETableCell"/>
    <w:uiPriority w:val="99"/>
    <w:semiHidden/>
    <w:rsid w:val="002F3D65"/>
    <w:rPr>
      <w:b/>
      <w:bCs/>
    </w:rPr>
  </w:style>
  <w:style w:type="paragraph" w:customStyle="1" w:styleId="StyleNormalWebLeft05Right048">
    <w:name w:val="Style Normal (Web) + Left:  0.5&quot; Right:  0.48&quot;"/>
    <w:basedOn w:val="Normal"/>
    <w:uiPriority w:val="99"/>
    <w:semiHidden/>
    <w:rsid w:val="002F3D65"/>
    <w:pPr>
      <w:shd w:val="clear" w:color="auto" w:fill="FFFFFF"/>
      <w:spacing w:after="0" w:line="240" w:lineRule="auto"/>
      <w:ind w:left="720" w:right="684"/>
    </w:pPr>
    <w:rPr>
      <w:rFonts w:ascii="Times New Roman" w:eastAsia="Times New Roman" w:hAnsi="Times New Roman" w:cs="Times New Roman"/>
      <w:sz w:val="24"/>
      <w:szCs w:val="20"/>
    </w:rPr>
  </w:style>
  <w:style w:type="paragraph" w:customStyle="1" w:styleId="Level1">
    <w:name w:val="Level 1"/>
    <w:basedOn w:val="Normal"/>
    <w:uiPriority w:val="99"/>
    <w:semiHidden/>
    <w:rsid w:val="002F3D65"/>
    <w:pPr>
      <w:widowControl w:val="0"/>
      <w:autoSpaceDE w:val="0"/>
      <w:autoSpaceDN w:val="0"/>
      <w:adjustRightInd w:val="0"/>
      <w:spacing w:after="0" w:line="240" w:lineRule="auto"/>
      <w:ind w:left="1080" w:hanging="720"/>
    </w:pPr>
    <w:rPr>
      <w:rFonts w:ascii="Times New Roman" w:eastAsia="Times New Roman" w:hAnsi="Times New Roman" w:cs="Times New Roman"/>
      <w:sz w:val="24"/>
      <w:szCs w:val="24"/>
    </w:rPr>
  </w:style>
  <w:style w:type="paragraph" w:customStyle="1" w:styleId="MTDisplayEquation">
    <w:name w:val="MTDisplayEquation"/>
    <w:basedOn w:val="Normal"/>
    <w:link w:val="MTDisplayEquationChar"/>
    <w:uiPriority w:val="99"/>
    <w:rsid w:val="002F3D65"/>
    <w:pPr>
      <w:tabs>
        <w:tab w:val="center" w:pos="5040"/>
        <w:tab w:val="right" w:pos="10060"/>
      </w:tabs>
      <w:spacing w:line="240" w:lineRule="auto"/>
      <w:jc w:val="both"/>
    </w:pPr>
    <w:rPr>
      <w:rFonts w:ascii="Times" w:eastAsia="MS Mincho" w:hAnsi="Times" w:cs="Times New Roman"/>
      <w:sz w:val="24"/>
      <w:szCs w:val="20"/>
      <w:lang w:eastAsia="ja-JP"/>
    </w:rPr>
  </w:style>
  <w:style w:type="paragraph" w:customStyle="1" w:styleId="IEEEAbstractHeading">
    <w:name w:val="IEEE Abstract Heading"/>
    <w:basedOn w:val="Normal"/>
    <w:link w:val="IEEEAbstractHeadingChar"/>
    <w:rsid w:val="002F3D65"/>
    <w:pPr>
      <w:spacing w:after="0" w:line="240" w:lineRule="auto"/>
    </w:pPr>
    <w:rPr>
      <w:rFonts w:ascii="Times New Roman" w:hAnsi="Times New Roman" w:cs="Times New Roman"/>
      <w:sz w:val="24"/>
      <w:szCs w:val="24"/>
      <w:lang w:val="en-AU" w:eastAsia="zh-CN"/>
    </w:rPr>
  </w:style>
  <w:style w:type="character" w:customStyle="1" w:styleId="IEEEAbstractHeadingChar">
    <w:name w:val="IEEE Abstract Heading Char"/>
    <w:link w:val="IEEEAbstractHeading"/>
    <w:locked/>
    <w:rsid w:val="002F3D65"/>
    <w:rPr>
      <w:rFonts w:ascii="Times New Roman" w:eastAsia="SimSun" w:hAnsi="Times New Roman" w:cs="Times New Roman"/>
      <w:sz w:val="24"/>
      <w:szCs w:val="24"/>
      <w:lang w:val="en-AU" w:eastAsia="zh-CN"/>
    </w:rPr>
  </w:style>
  <w:style w:type="table" w:customStyle="1" w:styleId="TabloKlavuzu57">
    <w:name w:val="Tablo Kılavuzu57"/>
    <w:basedOn w:val="TableNormal"/>
    <w:next w:val="TableGrid"/>
    <w:uiPriority w:val="59"/>
    <w:rsid w:val="002F3D65"/>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EEEBullet11">
    <w:name w:val="IEEE Bullet 11"/>
    <w:rsid w:val="002F3D65"/>
    <w:pPr>
      <w:numPr>
        <w:numId w:val="8"/>
      </w:numPr>
    </w:pPr>
  </w:style>
  <w:style w:type="character" w:customStyle="1" w:styleId="cc-license-title">
    <w:name w:val="cc-license-title"/>
    <w:basedOn w:val="DefaultParagraphFont"/>
    <w:rsid w:val="002F3D65"/>
  </w:style>
  <w:style w:type="character" w:customStyle="1" w:styleId="cc-license-identifier">
    <w:name w:val="cc-license-identifier"/>
    <w:basedOn w:val="DefaultParagraphFont"/>
    <w:rsid w:val="002F3D65"/>
  </w:style>
  <w:style w:type="character" w:customStyle="1" w:styleId="BelgeBalantlarChar1">
    <w:name w:val="Belge Bağlantıları Char1"/>
    <w:basedOn w:val="DefaultParagraphFont"/>
    <w:uiPriority w:val="99"/>
    <w:semiHidden/>
    <w:rsid w:val="002F3D65"/>
    <w:rPr>
      <w:rFonts w:ascii="Tahoma" w:hAnsi="Tahoma" w:cs="Tahoma"/>
      <w:sz w:val="16"/>
      <w:szCs w:val="16"/>
    </w:rPr>
  </w:style>
  <w:style w:type="character" w:customStyle="1" w:styleId="DocumentMapChar1">
    <w:name w:val="Document Map Char1"/>
    <w:basedOn w:val="DefaultParagraphFont"/>
    <w:uiPriority w:val="99"/>
    <w:semiHidden/>
    <w:rsid w:val="002F3D65"/>
    <w:rPr>
      <w:rFonts w:ascii="Segoe UI" w:hAnsi="Segoe UI" w:cs="Segoe UI"/>
      <w:sz w:val="16"/>
      <w:szCs w:val="16"/>
    </w:rPr>
  </w:style>
  <w:style w:type="table" w:customStyle="1" w:styleId="TabloKlasik13">
    <w:name w:val="Tablo Klasik 13"/>
    <w:basedOn w:val="TableNormal"/>
    <w:next w:val="TableClassic1"/>
    <w:rsid w:val="002F3D65"/>
    <w:pPr>
      <w:spacing w:after="0" w:line="240" w:lineRule="auto"/>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uthoraffilliation0">
    <w:name w:val="authoraffilliation"/>
    <w:basedOn w:val="Normal"/>
    <w:rsid w:val="002F3D65"/>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wixui-rich-texttext0">
    <w:name w:val="wixui-rich-texttext"/>
    <w:basedOn w:val="DefaultParagraphFont"/>
    <w:rsid w:val="002F3D65"/>
  </w:style>
  <w:style w:type="character" w:customStyle="1" w:styleId="lrzxr">
    <w:name w:val="lrzxr"/>
    <w:basedOn w:val="DefaultParagraphFont"/>
    <w:rsid w:val="002F3D65"/>
  </w:style>
  <w:style w:type="numbering" w:customStyle="1" w:styleId="ListeYok83">
    <w:name w:val="Liste Yok83"/>
    <w:next w:val="NoList"/>
    <w:uiPriority w:val="99"/>
    <w:semiHidden/>
    <w:unhideWhenUsed/>
    <w:rsid w:val="00CE1CFD"/>
  </w:style>
  <w:style w:type="character" w:customStyle="1" w:styleId="BibliographyChar">
    <w:name w:val="Bibliography Char"/>
    <w:aliases w:val="Kaynakça Char"/>
    <w:basedOn w:val="DefaultParagraphFont"/>
    <w:link w:val="Bibliography"/>
    <w:uiPriority w:val="37"/>
    <w:rsid w:val="00CE1CFD"/>
    <w:rPr>
      <w:rFonts w:eastAsiaTheme="minorEastAsia"/>
      <w:lang w:eastAsia="tr-TR"/>
    </w:rPr>
  </w:style>
  <w:style w:type="paragraph" w:customStyle="1" w:styleId="KaynakaBalkSitili">
    <w:name w:val="Kaynakça Başlık Sitili"/>
    <w:basedOn w:val="Heading3"/>
    <w:qFormat/>
    <w:rsid w:val="00CE1CFD"/>
    <w:pPr>
      <w:keepLines/>
      <w:numPr>
        <w:ilvl w:val="0"/>
        <w:numId w:val="0"/>
      </w:numPr>
      <w:spacing w:after="120" w:line="360" w:lineRule="auto"/>
      <w:ind w:left="284"/>
      <w:jc w:val="both"/>
    </w:pPr>
    <w:rPr>
      <w:b/>
      <w:i w:val="0"/>
      <w:iCs w:val="0"/>
      <w:sz w:val="24"/>
      <w:szCs w:val="24"/>
      <w:lang w:val="tr-TR"/>
    </w:rPr>
  </w:style>
  <w:style w:type="table" w:customStyle="1" w:styleId="PlainTable29">
    <w:name w:val="Plain Table 29"/>
    <w:basedOn w:val="TableNormal"/>
    <w:uiPriority w:val="42"/>
    <w:rsid w:val="007E7319"/>
    <w:pPr>
      <w:spacing w:after="0" w:line="240" w:lineRule="auto"/>
    </w:pPr>
    <w:rPr>
      <w:kern w:val="2"/>
      <w:sz w:val="24"/>
      <w:szCs w:val="24"/>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MakaleBal">
    <w:name w:val="Makale Başlığı"/>
    <w:basedOn w:val="Heading1"/>
    <w:next w:val="Normal"/>
    <w:autoRedefine/>
    <w:qFormat/>
    <w:rsid w:val="007E7319"/>
    <w:pPr>
      <w:keepLines/>
      <w:spacing w:after="240" w:line="240" w:lineRule="auto"/>
    </w:pPr>
    <w:rPr>
      <w:rFonts w:ascii="Gentium Plus" w:eastAsiaTheme="majorEastAsia" w:hAnsi="Gentium Plus" w:cs="Gentium Plus"/>
      <w:bCs/>
      <w:smallCaps w:val="0"/>
      <w:color w:val="000000" w:themeColor="text1"/>
      <w:kern w:val="0"/>
      <w:szCs w:val="24"/>
      <w:lang w:val="tr-TR"/>
    </w:rPr>
  </w:style>
  <w:style w:type="paragraph" w:customStyle="1" w:styleId="z-Abstract">
    <w:name w:val="Öz-Abstract"/>
    <w:basedOn w:val="Normal"/>
    <w:next w:val="PlainText"/>
    <w:autoRedefine/>
    <w:qFormat/>
    <w:rsid w:val="007E7319"/>
    <w:pPr>
      <w:keepNext/>
      <w:widowControl w:val="0"/>
      <w:spacing w:after="0" w:line="223" w:lineRule="auto"/>
      <w:jc w:val="both"/>
    </w:pPr>
    <w:rPr>
      <w:rFonts w:ascii="Times New Roman" w:eastAsia="Calibri" w:hAnsi="Times New Roman" w:cs="Times New Roman"/>
      <w:sz w:val="24"/>
      <w:szCs w:val="24"/>
      <w:lang w:val="en-GB"/>
    </w:rPr>
  </w:style>
  <w:style w:type="paragraph" w:customStyle="1" w:styleId="Anahtar-kelimeler-keywords">
    <w:name w:val="Anahtar-kelimeler-keywords"/>
    <w:basedOn w:val="Normal"/>
    <w:qFormat/>
    <w:rsid w:val="007E7319"/>
    <w:pPr>
      <w:keepNext/>
      <w:widowControl w:val="0"/>
      <w:spacing w:after="0" w:line="240" w:lineRule="auto"/>
      <w:jc w:val="both"/>
    </w:pPr>
    <w:rPr>
      <w:rFonts w:ascii="Gentium Plus" w:eastAsia="Calibri" w:hAnsi="Gentium Plus" w:cs="Gentium Plus"/>
      <w:spacing w:val="-2"/>
      <w:sz w:val="19"/>
      <w:szCs w:val="19"/>
      <w:lang w:val="tr-TR"/>
    </w:rPr>
  </w:style>
  <w:style w:type="table" w:customStyle="1" w:styleId="TableNormal13">
    <w:name w:val="Table Normal13"/>
    <w:uiPriority w:val="2"/>
    <w:semiHidden/>
    <w:unhideWhenUsed/>
    <w:qFormat/>
    <w:rsid w:val="002E093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numbering" w:customStyle="1" w:styleId="ListeYok84">
    <w:name w:val="Liste Yok84"/>
    <w:next w:val="NoList"/>
    <w:uiPriority w:val="99"/>
    <w:semiHidden/>
    <w:unhideWhenUsed/>
    <w:rsid w:val="00E72B18"/>
  </w:style>
  <w:style w:type="character" w:customStyle="1" w:styleId="3l3x">
    <w:name w:val="_3l3x"/>
    <w:basedOn w:val="DefaultParagraphFont"/>
    <w:rsid w:val="00E72B18"/>
  </w:style>
  <w:style w:type="paragraph" w:customStyle="1" w:styleId="YazarAd-Kurumu">
    <w:name w:val="Yazar Adı-Kurumu"/>
    <w:basedOn w:val="Normal"/>
    <w:next w:val="z-Abstract"/>
    <w:qFormat/>
    <w:rsid w:val="008178EF"/>
    <w:pPr>
      <w:keepNext/>
      <w:keepLines/>
      <w:widowControl w:val="0"/>
      <w:spacing w:before="120" w:after="120" w:line="223" w:lineRule="auto"/>
      <w:jc w:val="center"/>
      <w:outlineLvl w:val="0"/>
    </w:pPr>
    <w:rPr>
      <w:rFonts w:ascii="Gentium Plus" w:hAnsi="Gentium Plus" w:cs="Gentium Plus"/>
      <w:bCs/>
      <w:color w:val="000000"/>
      <w:spacing w:val="-2"/>
      <w:sz w:val="18"/>
      <w:szCs w:val="18"/>
      <w:lang w:val="tr-TR"/>
    </w:rPr>
  </w:style>
  <w:style w:type="numbering" w:customStyle="1" w:styleId="ListeYok85">
    <w:name w:val="Liste Yok85"/>
    <w:next w:val="NoList"/>
    <w:uiPriority w:val="99"/>
    <w:semiHidden/>
    <w:unhideWhenUsed/>
    <w:rsid w:val="00851F0F"/>
  </w:style>
  <w:style w:type="numbering" w:customStyle="1" w:styleId="ListeYok114">
    <w:name w:val="Liste Yok114"/>
    <w:next w:val="NoList"/>
    <w:uiPriority w:val="99"/>
    <w:semiHidden/>
    <w:unhideWhenUsed/>
    <w:rsid w:val="00851F0F"/>
  </w:style>
  <w:style w:type="table" w:customStyle="1" w:styleId="AkGlgeleme-Vurgu1115">
    <w:name w:val="Açık Gölgeleme - Vurgu 1115"/>
    <w:basedOn w:val="TableNormal"/>
    <w:uiPriority w:val="60"/>
    <w:rsid w:val="00851F0F"/>
    <w:pPr>
      <w:spacing w:after="0" w:line="240" w:lineRule="auto"/>
    </w:pPr>
    <w:rPr>
      <w:rFonts w:eastAsia="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oKlavuzu58">
    <w:name w:val="Tablo Kılavuzu58"/>
    <w:basedOn w:val="TableNormal"/>
    <w:next w:val="TableGrid"/>
    <w:uiPriority w:val="39"/>
    <w:rsid w:val="00851F0F"/>
    <w:pPr>
      <w:spacing w:after="0" w:line="240" w:lineRule="auto"/>
    </w:pPr>
    <w:rPr>
      <w:rFonts w:eastAsia="Times New Roman"/>
      <w:lang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4">
    <w:name w:val="Table Normal14"/>
    <w:uiPriority w:val="2"/>
    <w:semiHidden/>
    <w:unhideWhenUsed/>
    <w:qFormat/>
    <w:rsid w:val="00851F0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TextZchn">
    <w:name w:val="Text Zchn"/>
    <w:qFormat/>
    <w:rsid w:val="00851F0F"/>
    <w:rPr>
      <w:rFonts w:ascii="Arial" w:eastAsia="SimSun" w:hAnsi="Arial" w:cs="Arial"/>
      <w:lang w:val="de-DE" w:eastAsia="zh-CN"/>
    </w:rPr>
  </w:style>
  <w:style w:type="character" w:customStyle="1" w:styleId="ListLabel1">
    <w:name w:val="ListLabel 1"/>
    <w:qFormat/>
    <w:rsid w:val="00851F0F"/>
    <w:rPr>
      <w:i w:val="0"/>
    </w:rPr>
  </w:style>
  <w:style w:type="character" w:customStyle="1" w:styleId="ListLabel2">
    <w:name w:val="ListLabel 2"/>
    <w:qFormat/>
    <w:rsid w:val="00851F0F"/>
    <w:rPr>
      <w:color w:val="000000"/>
    </w:rPr>
  </w:style>
  <w:style w:type="character" w:customStyle="1" w:styleId="ListLabel3">
    <w:name w:val="ListLabel 3"/>
    <w:qFormat/>
    <w:rsid w:val="00851F0F"/>
    <w:rPr>
      <w:rFonts w:eastAsia="Times New Roman" w:cs="Wingdings"/>
    </w:rPr>
  </w:style>
  <w:style w:type="character" w:customStyle="1" w:styleId="ListLabel4">
    <w:name w:val="ListLabel 4"/>
    <w:qFormat/>
    <w:rsid w:val="00851F0F"/>
    <w:rPr>
      <w:rFonts w:eastAsia="Times New Roman" w:cs="Wingdings"/>
    </w:rPr>
  </w:style>
  <w:style w:type="character" w:customStyle="1" w:styleId="ListLabel5">
    <w:name w:val="ListLabel 5"/>
    <w:qFormat/>
    <w:rsid w:val="00851F0F"/>
    <w:rPr>
      <w:rFonts w:cs="Wingdings"/>
    </w:rPr>
  </w:style>
  <w:style w:type="character" w:customStyle="1" w:styleId="ListLabel6">
    <w:name w:val="ListLabel 6"/>
    <w:qFormat/>
    <w:rsid w:val="00851F0F"/>
    <w:rPr>
      <w:rFonts w:cs="Wingdings"/>
    </w:rPr>
  </w:style>
  <w:style w:type="character" w:customStyle="1" w:styleId="ListLabel7">
    <w:name w:val="ListLabel 7"/>
    <w:qFormat/>
    <w:rsid w:val="00851F0F"/>
    <w:rPr>
      <w:rFonts w:cs="Wingdings"/>
    </w:rPr>
  </w:style>
  <w:style w:type="character" w:customStyle="1" w:styleId="ListLabel8">
    <w:name w:val="ListLabel 8"/>
    <w:qFormat/>
    <w:rsid w:val="00851F0F"/>
    <w:rPr>
      <w:i w:val="0"/>
    </w:rPr>
  </w:style>
  <w:style w:type="character" w:customStyle="1" w:styleId="ListLabel9">
    <w:name w:val="ListLabel 9"/>
    <w:qFormat/>
    <w:rsid w:val="00851F0F"/>
    <w:rPr>
      <w:color w:val="000000"/>
    </w:rPr>
  </w:style>
  <w:style w:type="character" w:customStyle="1" w:styleId="ListLabel10">
    <w:name w:val="ListLabel 10"/>
    <w:qFormat/>
    <w:rsid w:val="00851F0F"/>
    <w:rPr>
      <w:i w:val="0"/>
    </w:rPr>
  </w:style>
  <w:style w:type="character" w:customStyle="1" w:styleId="ListLabel11">
    <w:name w:val="ListLabel 11"/>
    <w:qFormat/>
    <w:rsid w:val="00851F0F"/>
    <w:rPr>
      <w:color w:val="000000"/>
    </w:rPr>
  </w:style>
  <w:style w:type="character" w:customStyle="1" w:styleId="ListLabel12">
    <w:name w:val="ListLabel 12"/>
    <w:qFormat/>
    <w:rsid w:val="00851F0F"/>
    <w:rPr>
      <w:i w:val="0"/>
    </w:rPr>
  </w:style>
  <w:style w:type="character" w:customStyle="1" w:styleId="ListLabel13">
    <w:name w:val="ListLabel 13"/>
    <w:qFormat/>
    <w:rsid w:val="00851F0F"/>
    <w:rPr>
      <w:color w:val="000000"/>
    </w:rPr>
  </w:style>
  <w:style w:type="character" w:customStyle="1" w:styleId="ListLabel14">
    <w:name w:val="ListLabel 14"/>
    <w:qFormat/>
    <w:rsid w:val="00851F0F"/>
    <w:rPr>
      <w:i w:val="0"/>
    </w:rPr>
  </w:style>
  <w:style w:type="character" w:customStyle="1" w:styleId="ListLabel15">
    <w:name w:val="ListLabel 15"/>
    <w:qFormat/>
    <w:rsid w:val="00851F0F"/>
    <w:rPr>
      <w:color w:val="000000"/>
    </w:rPr>
  </w:style>
  <w:style w:type="character" w:customStyle="1" w:styleId="ListLabel16">
    <w:name w:val="ListLabel 16"/>
    <w:qFormat/>
    <w:rsid w:val="00851F0F"/>
    <w:rPr>
      <w:i w:val="0"/>
    </w:rPr>
  </w:style>
  <w:style w:type="character" w:customStyle="1" w:styleId="ListLabel17">
    <w:name w:val="ListLabel 17"/>
    <w:qFormat/>
    <w:rsid w:val="00851F0F"/>
    <w:rPr>
      <w:color w:val="000000"/>
    </w:rPr>
  </w:style>
  <w:style w:type="character" w:customStyle="1" w:styleId="ListLabel18">
    <w:name w:val="ListLabel 18"/>
    <w:qFormat/>
    <w:rsid w:val="00851F0F"/>
    <w:rPr>
      <w:i w:val="0"/>
    </w:rPr>
  </w:style>
  <w:style w:type="character" w:customStyle="1" w:styleId="ListLabel19">
    <w:name w:val="ListLabel 19"/>
    <w:qFormat/>
    <w:rsid w:val="00851F0F"/>
    <w:rPr>
      <w:color w:val="000000"/>
    </w:rPr>
  </w:style>
  <w:style w:type="character" w:customStyle="1" w:styleId="ListLabel20">
    <w:name w:val="ListLabel 20"/>
    <w:qFormat/>
    <w:rsid w:val="00851F0F"/>
    <w:rPr>
      <w:rFonts w:cs="Wingdings"/>
    </w:rPr>
  </w:style>
  <w:style w:type="character" w:customStyle="1" w:styleId="ListLabel21">
    <w:name w:val="ListLabel 21"/>
    <w:qFormat/>
    <w:rsid w:val="00851F0F"/>
    <w:rPr>
      <w:rFonts w:cs="Wingdings"/>
    </w:rPr>
  </w:style>
  <w:style w:type="character" w:customStyle="1" w:styleId="ListLabel22">
    <w:name w:val="ListLabel 22"/>
    <w:qFormat/>
    <w:rsid w:val="00851F0F"/>
    <w:rPr>
      <w:rFonts w:cs="Wingdings"/>
    </w:rPr>
  </w:style>
  <w:style w:type="character" w:customStyle="1" w:styleId="ListLabel23">
    <w:name w:val="ListLabel 23"/>
    <w:qFormat/>
    <w:rsid w:val="00851F0F"/>
    <w:rPr>
      <w:rFonts w:cs="Wingdings"/>
    </w:rPr>
  </w:style>
  <w:style w:type="character" w:customStyle="1" w:styleId="ListLabel24">
    <w:name w:val="ListLabel 24"/>
    <w:qFormat/>
    <w:rsid w:val="00851F0F"/>
    <w:rPr>
      <w:rFonts w:cs="Wingdings"/>
    </w:rPr>
  </w:style>
  <w:style w:type="character" w:customStyle="1" w:styleId="ListLabel25">
    <w:name w:val="ListLabel 25"/>
    <w:qFormat/>
    <w:rsid w:val="00851F0F"/>
    <w:rPr>
      <w:rFonts w:cs="Wingdings"/>
    </w:rPr>
  </w:style>
  <w:style w:type="character" w:customStyle="1" w:styleId="ListLabel26">
    <w:name w:val="ListLabel 26"/>
    <w:qFormat/>
    <w:rsid w:val="00851F0F"/>
    <w:rPr>
      <w:rFonts w:cs="Wingdings"/>
    </w:rPr>
  </w:style>
  <w:style w:type="character" w:customStyle="1" w:styleId="ListLabel27">
    <w:name w:val="ListLabel 27"/>
    <w:qFormat/>
    <w:rsid w:val="00851F0F"/>
    <w:rPr>
      <w:rFonts w:cs="Wingdings"/>
    </w:rPr>
  </w:style>
  <w:style w:type="character" w:customStyle="1" w:styleId="ListLabel28">
    <w:name w:val="ListLabel 28"/>
    <w:qFormat/>
    <w:rsid w:val="00851F0F"/>
    <w:rPr>
      <w:rFonts w:cs="Wingdings"/>
    </w:rPr>
  </w:style>
  <w:style w:type="character" w:customStyle="1" w:styleId="ListLabel29">
    <w:name w:val="ListLabel 29"/>
    <w:qFormat/>
    <w:rsid w:val="00851F0F"/>
    <w:rPr>
      <w:i w:val="0"/>
    </w:rPr>
  </w:style>
  <w:style w:type="character" w:customStyle="1" w:styleId="ListLabel30">
    <w:name w:val="ListLabel 30"/>
    <w:qFormat/>
    <w:rsid w:val="00851F0F"/>
    <w:rPr>
      <w:rFonts w:cs="Wingdings"/>
      <w:b/>
      <w:i/>
      <w:sz w:val="28"/>
      <w:szCs w:val="28"/>
    </w:rPr>
  </w:style>
  <w:style w:type="character" w:customStyle="1" w:styleId="ListLabel31">
    <w:name w:val="ListLabel 31"/>
    <w:qFormat/>
    <w:rsid w:val="00851F0F"/>
    <w:rPr>
      <w:rFonts w:eastAsia="Times New Roman" w:cs="Wingdings"/>
    </w:rPr>
  </w:style>
  <w:style w:type="character" w:customStyle="1" w:styleId="ListLabel32">
    <w:name w:val="ListLabel 32"/>
    <w:qFormat/>
    <w:rsid w:val="00851F0F"/>
    <w:rPr>
      <w:rFonts w:cs="Wingdings"/>
    </w:rPr>
  </w:style>
  <w:style w:type="character" w:customStyle="1" w:styleId="ListLabel33">
    <w:name w:val="ListLabel 33"/>
    <w:qFormat/>
    <w:rsid w:val="00851F0F"/>
    <w:rPr>
      <w:rFonts w:cs="Wingdings"/>
    </w:rPr>
  </w:style>
  <w:style w:type="character" w:customStyle="1" w:styleId="ListLabel34">
    <w:name w:val="ListLabel 34"/>
    <w:qFormat/>
    <w:rsid w:val="00851F0F"/>
    <w:rPr>
      <w:rFonts w:cs="Wingdings"/>
    </w:rPr>
  </w:style>
  <w:style w:type="character" w:customStyle="1" w:styleId="ListLabel35">
    <w:name w:val="ListLabel 35"/>
    <w:qFormat/>
    <w:rsid w:val="00851F0F"/>
    <w:rPr>
      <w:rFonts w:cs="Wingdings"/>
    </w:rPr>
  </w:style>
  <w:style w:type="character" w:customStyle="1" w:styleId="ListLabel36">
    <w:name w:val="ListLabel 36"/>
    <w:qFormat/>
    <w:rsid w:val="00851F0F"/>
    <w:rPr>
      <w:rFonts w:cs="Wingdings"/>
    </w:rPr>
  </w:style>
  <w:style w:type="character" w:customStyle="1" w:styleId="ListLabel37">
    <w:name w:val="ListLabel 37"/>
    <w:qFormat/>
    <w:rsid w:val="00851F0F"/>
    <w:rPr>
      <w:rFonts w:cs="Wingdings"/>
    </w:rPr>
  </w:style>
  <w:style w:type="character" w:customStyle="1" w:styleId="ListLabel38">
    <w:name w:val="ListLabel 38"/>
    <w:qFormat/>
    <w:rsid w:val="00851F0F"/>
    <w:rPr>
      <w:rFonts w:eastAsia="Times New Roman" w:cs="Wingdings"/>
    </w:rPr>
  </w:style>
  <w:style w:type="character" w:customStyle="1" w:styleId="ListLabel39">
    <w:name w:val="ListLabel 39"/>
    <w:qFormat/>
    <w:rsid w:val="00851F0F"/>
    <w:rPr>
      <w:rFonts w:cs="Wingdings"/>
    </w:rPr>
  </w:style>
  <w:style w:type="character" w:customStyle="1" w:styleId="ListLabel40">
    <w:name w:val="ListLabel 40"/>
    <w:qFormat/>
    <w:rsid w:val="00851F0F"/>
    <w:rPr>
      <w:rFonts w:cs="Wingdings"/>
    </w:rPr>
  </w:style>
  <w:style w:type="character" w:customStyle="1" w:styleId="ListLabel41">
    <w:name w:val="ListLabel 41"/>
    <w:qFormat/>
    <w:rsid w:val="00851F0F"/>
    <w:rPr>
      <w:rFonts w:cs="Wingdings"/>
    </w:rPr>
  </w:style>
  <w:style w:type="character" w:customStyle="1" w:styleId="ListLabel42">
    <w:name w:val="ListLabel 42"/>
    <w:qFormat/>
    <w:rsid w:val="00851F0F"/>
    <w:rPr>
      <w:rFonts w:eastAsia="Times New Roman" w:cs="Wingdings"/>
    </w:rPr>
  </w:style>
  <w:style w:type="character" w:customStyle="1" w:styleId="ListLabel43">
    <w:name w:val="ListLabel 43"/>
    <w:qFormat/>
    <w:rsid w:val="00851F0F"/>
    <w:rPr>
      <w:rFonts w:cs="Wingdings"/>
    </w:rPr>
  </w:style>
  <w:style w:type="character" w:customStyle="1" w:styleId="ListLabel44">
    <w:name w:val="ListLabel 44"/>
    <w:qFormat/>
    <w:rsid w:val="00851F0F"/>
    <w:rPr>
      <w:rFonts w:cs="Wingdings"/>
    </w:rPr>
  </w:style>
  <w:style w:type="character" w:customStyle="1" w:styleId="ListLabel45">
    <w:name w:val="ListLabel 45"/>
    <w:qFormat/>
    <w:rsid w:val="00851F0F"/>
    <w:rPr>
      <w:rFonts w:cs="Wingdings"/>
    </w:rPr>
  </w:style>
  <w:style w:type="character" w:customStyle="1" w:styleId="ListLabel46">
    <w:name w:val="ListLabel 46"/>
    <w:qFormat/>
    <w:rsid w:val="00851F0F"/>
    <w:rPr>
      <w:i w:val="0"/>
    </w:rPr>
  </w:style>
  <w:style w:type="character" w:customStyle="1" w:styleId="ListLabel47">
    <w:name w:val="ListLabel 47"/>
    <w:qFormat/>
    <w:rsid w:val="00851F0F"/>
    <w:rPr>
      <w:b w:val="0"/>
      <w:i/>
      <w:sz w:val="22"/>
    </w:rPr>
  </w:style>
  <w:style w:type="character" w:customStyle="1" w:styleId="ListLabel48">
    <w:name w:val="ListLabel 48"/>
    <w:qFormat/>
    <w:rsid w:val="00851F0F"/>
    <w:rPr>
      <w:b/>
      <w:i w:val="0"/>
      <w:sz w:val="28"/>
    </w:rPr>
  </w:style>
  <w:style w:type="character" w:customStyle="1" w:styleId="ListLabel49">
    <w:name w:val="ListLabel 49"/>
    <w:qFormat/>
    <w:rsid w:val="00851F0F"/>
    <w:rPr>
      <w:b/>
      <w:i w:val="0"/>
      <w:sz w:val="18"/>
      <w:szCs w:val="22"/>
    </w:rPr>
  </w:style>
  <w:style w:type="character" w:customStyle="1" w:styleId="ListLabel50">
    <w:name w:val="ListLabel 50"/>
    <w:qFormat/>
    <w:rsid w:val="00851F0F"/>
    <w:rPr>
      <w:rFonts w:ascii="Arial" w:hAnsi="Arial"/>
      <w:b/>
      <w:sz w:val="18"/>
    </w:rPr>
  </w:style>
  <w:style w:type="character" w:customStyle="1" w:styleId="ListLabel51">
    <w:name w:val="ListLabel 51"/>
    <w:qFormat/>
    <w:rsid w:val="00851F0F"/>
    <w:rPr>
      <w:b/>
    </w:rPr>
  </w:style>
  <w:style w:type="character" w:customStyle="1" w:styleId="ListLabel52">
    <w:name w:val="ListLabel 52"/>
    <w:qFormat/>
    <w:rsid w:val="00851F0F"/>
    <w:rPr>
      <w:rFonts w:ascii="Arial" w:hAnsi="Arial"/>
      <w:b/>
      <w:sz w:val="18"/>
    </w:rPr>
  </w:style>
  <w:style w:type="character" w:customStyle="1" w:styleId="ListLabel53">
    <w:name w:val="ListLabel 53"/>
    <w:qFormat/>
    <w:rsid w:val="00851F0F"/>
    <w:rPr>
      <w:b/>
    </w:rPr>
  </w:style>
  <w:style w:type="character" w:customStyle="1" w:styleId="ListLabel54">
    <w:name w:val="ListLabel 54"/>
    <w:qFormat/>
    <w:rsid w:val="00851F0F"/>
    <w:rPr>
      <w:b/>
    </w:rPr>
  </w:style>
  <w:style w:type="character" w:customStyle="1" w:styleId="ListLabel55">
    <w:name w:val="ListLabel 55"/>
    <w:qFormat/>
    <w:rsid w:val="00851F0F"/>
    <w:rPr>
      <w:b/>
    </w:rPr>
  </w:style>
  <w:style w:type="character" w:customStyle="1" w:styleId="ListLabel56">
    <w:name w:val="ListLabel 56"/>
    <w:qFormat/>
    <w:rsid w:val="00851F0F"/>
    <w:rPr>
      <w:b/>
    </w:rPr>
  </w:style>
  <w:style w:type="character" w:customStyle="1" w:styleId="ListLabel57">
    <w:name w:val="ListLabel 57"/>
    <w:qFormat/>
    <w:rsid w:val="00851F0F"/>
    <w:rPr>
      <w:b/>
    </w:rPr>
  </w:style>
  <w:style w:type="character" w:customStyle="1" w:styleId="ListLabel58">
    <w:name w:val="ListLabel 58"/>
    <w:qFormat/>
    <w:rsid w:val="00851F0F"/>
    <w:rPr>
      <w:b/>
    </w:rPr>
  </w:style>
  <w:style w:type="character" w:customStyle="1" w:styleId="ListLabel59">
    <w:name w:val="ListLabel 59"/>
    <w:qFormat/>
    <w:rsid w:val="00851F0F"/>
    <w:rPr>
      <w:b/>
    </w:rPr>
  </w:style>
  <w:style w:type="character" w:customStyle="1" w:styleId="ListLabel60">
    <w:name w:val="ListLabel 60"/>
    <w:qFormat/>
    <w:rsid w:val="00851F0F"/>
    <w:rPr>
      <w:b/>
    </w:rPr>
  </w:style>
  <w:style w:type="character" w:customStyle="1" w:styleId="ListLabel61">
    <w:name w:val="ListLabel 61"/>
    <w:qFormat/>
    <w:rsid w:val="00851F0F"/>
    <w:rPr>
      <w:b/>
    </w:rPr>
  </w:style>
  <w:style w:type="character" w:customStyle="1" w:styleId="ListLabel62">
    <w:name w:val="ListLabel 62"/>
    <w:qFormat/>
    <w:rsid w:val="00851F0F"/>
    <w:rPr>
      <w:rFonts w:ascii="Arial" w:hAnsi="Arial"/>
      <w:b/>
      <w:sz w:val="18"/>
    </w:rPr>
  </w:style>
  <w:style w:type="character" w:customStyle="1" w:styleId="ListLabel63">
    <w:name w:val="ListLabel 63"/>
    <w:qFormat/>
    <w:rsid w:val="00851F0F"/>
    <w:rPr>
      <w:rFonts w:ascii="Arial" w:hAnsi="Arial"/>
      <w:b/>
      <w:sz w:val="18"/>
    </w:rPr>
  </w:style>
  <w:style w:type="character" w:customStyle="1" w:styleId="ListLabel64">
    <w:name w:val="ListLabel 64"/>
    <w:qFormat/>
    <w:rsid w:val="00851F0F"/>
    <w:rPr>
      <w:i w:val="0"/>
    </w:rPr>
  </w:style>
  <w:style w:type="character" w:customStyle="1" w:styleId="ListLabel65">
    <w:name w:val="ListLabel 65"/>
    <w:qFormat/>
    <w:rsid w:val="00851F0F"/>
    <w:rPr>
      <w:color w:val="000000"/>
    </w:rPr>
  </w:style>
  <w:style w:type="character" w:customStyle="1" w:styleId="ListLabel66">
    <w:name w:val="ListLabel 66"/>
    <w:qFormat/>
    <w:rsid w:val="00851F0F"/>
    <w:rPr>
      <w:rFonts w:ascii="Arial" w:hAnsi="Arial"/>
      <w:b/>
      <w:sz w:val="18"/>
    </w:rPr>
  </w:style>
  <w:style w:type="character" w:customStyle="1" w:styleId="ListLabel67">
    <w:name w:val="ListLabel 67"/>
    <w:qFormat/>
    <w:rsid w:val="00851F0F"/>
    <w:rPr>
      <w:b/>
    </w:rPr>
  </w:style>
  <w:style w:type="character" w:customStyle="1" w:styleId="ListLabel68">
    <w:name w:val="ListLabel 68"/>
    <w:qFormat/>
    <w:rsid w:val="00851F0F"/>
    <w:rPr>
      <w:rFonts w:ascii="Arial" w:hAnsi="Arial"/>
      <w:b/>
      <w:sz w:val="18"/>
    </w:rPr>
  </w:style>
  <w:style w:type="character" w:customStyle="1" w:styleId="ListLabel69">
    <w:name w:val="ListLabel 69"/>
    <w:qFormat/>
    <w:rsid w:val="00851F0F"/>
    <w:rPr>
      <w:rFonts w:ascii="Arial" w:hAnsi="Arial"/>
      <w:b/>
      <w:sz w:val="18"/>
    </w:rPr>
  </w:style>
  <w:style w:type="character" w:customStyle="1" w:styleId="ListLabel70">
    <w:name w:val="ListLabel 70"/>
    <w:qFormat/>
    <w:rsid w:val="00851F0F"/>
    <w:rPr>
      <w:rFonts w:ascii="Arial" w:hAnsi="Arial"/>
      <w:b/>
      <w:sz w:val="18"/>
    </w:rPr>
  </w:style>
  <w:style w:type="character" w:customStyle="1" w:styleId="ListLabel71">
    <w:name w:val="ListLabel 71"/>
    <w:qFormat/>
    <w:rsid w:val="00851F0F"/>
    <w:rPr>
      <w:i w:val="0"/>
    </w:rPr>
  </w:style>
  <w:style w:type="character" w:customStyle="1" w:styleId="ListLabel72">
    <w:name w:val="ListLabel 72"/>
    <w:qFormat/>
    <w:rsid w:val="00851F0F"/>
    <w:rPr>
      <w:color w:val="000000"/>
    </w:rPr>
  </w:style>
  <w:style w:type="character" w:customStyle="1" w:styleId="ListLabel73">
    <w:name w:val="ListLabel 73"/>
    <w:qFormat/>
    <w:rsid w:val="00851F0F"/>
    <w:rPr>
      <w:rFonts w:ascii="Arial" w:hAnsi="Arial"/>
      <w:b/>
      <w:sz w:val="18"/>
    </w:rPr>
  </w:style>
  <w:style w:type="character" w:customStyle="1" w:styleId="ListLabel74">
    <w:name w:val="ListLabel 74"/>
    <w:qFormat/>
    <w:rsid w:val="00851F0F"/>
    <w:rPr>
      <w:b/>
    </w:rPr>
  </w:style>
  <w:style w:type="character" w:customStyle="1" w:styleId="ListLabel75">
    <w:name w:val="ListLabel 75"/>
    <w:qFormat/>
    <w:rsid w:val="00851F0F"/>
    <w:rPr>
      <w:rFonts w:ascii="Arial" w:hAnsi="Arial"/>
      <w:b/>
      <w:sz w:val="18"/>
    </w:rPr>
  </w:style>
  <w:style w:type="character" w:customStyle="1" w:styleId="ListLabel76">
    <w:name w:val="ListLabel 76"/>
    <w:qFormat/>
    <w:rsid w:val="00851F0F"/>
    <w:rPr>
      <w:rFonts w:ascii="Arial" w:hAnsi="Arial"/>
      <w:b/>
      <w:sz w:val="18"/>
    </w:rPr>
  </w:style>
  <w:style w:type="character" w:customStyle="1" w:styleId="ListLabel77">
    <w:name w:val="ListLabel 77"/>
    <w:qFormat/>
    <w:rsid w:val="00851F0F"/>
    <w:rPr>
      <w:rFonts w:ascii="Arial" w:hAnsi="Arial"/>
      <w:b/>
      <w:sz w:val="18"/>
    </w:rPr>
  </w:style>
  <w:style w:type="character" w:customStyle="1" w:styleId="ListLabel78">
    <w:name w:val="ListLabel 78"/>
    <w:qFormat/>
    <w:rsid w:val="00851F0F"/>
    <w:rPr>
      <w:i w:val="0"/>
    </w:rPr>
  </w:style>
  <w:style w:type="character" w:customStyle="1" w:styleId="ListLabel79">
    <w:name w:val="ListLabel 79"/>
    <w:qFormat/>
    <w:rsid w:val="00851F0F"/>
    <w:rPr>
      <w:color w:val="000000"/>
    </w:rPr>
  </w:style>
  <w:style w:type="character" w:customStyle="1" w:styleId="ListLabel80">
    <w:name w:val="ListLabel 80"/>
    <w:qFormat/>
    <w:rsid w:val="00851F0F"/>
    <w:rPr>
      <w:rFonts w:ascii="Arial" w:hAnsi="Arial"/>
      <w:b/>
      <w:sz w:val="18"/>
    </w:rPr>
  </w:style>
  <w:style w:type="character" w:customStyle="1" w:styleId="ListLabel81">
    <w:name w:val="ListLabel 81"/>
    <w:qFormat/>
    <w:rsid w:val="00851F0F"/>
    <w:rPr>
      <w:b/>
    </w:rPr>
  </w:style>
  <w:style w:type="character" w:customStyle="1" w:styleId="ListLabel82">
    <w:name w:val="ListLabel 82"/>
    <w:qFormat/>
    <w:rsid w:val="00851F0F"/>
    <w:rPr>
      <w:rFonts w:ascii="Arial" w:hAnsi="Arial"/>
      <w:b/>
      <w:sz w:val="18"/>
    </w:rPr>
  </w:style>
  <w:style w:type="character" w:customStyle="1" w:styleId="ListLabel83">
    <w:name w:val="ListLabel 83"/>
    <w:qFormat/>
    <w:rsid w:val="00851F0F"/>
    <w:rPr>
      <w:rFonts w:ascii="Arial" w:hAnsi="Arial"/>
      <w:b/>
      <w:sz w:val="18"/>
    </w:rPr>
  </w:style>
  <w:style w:type="character" w:customStyle="1" w:styleId="ListLabel84">
    <w:name w:val="ListLabel 84"/>
    <w:qFormat/>
    <w:rsid w:val="00851F0F"/>
    <w:rPr>
      <w:rFonts w:ascii="Arial" w:hAnsi="Arial"/>
      <w:b/>
      <w:sz w:val="18"/>
    </w:rPr>
  </w:style>
  <w:style w:type="character" w:customStyle="1" w:styleId="ListLabel85">
    <w:name w:val="ListLabel 85"/>
    <w:qFormat/>
    <w:rsid w:val="00851F0F"/>
    <w:rPr>
      <w:i w:val="0"/>
    </w:rPr>
  </w:style>
  <w:style w:type="character" w:customStyle="1" w:styleId="ListLabel86">
    <w:name w:val="ListLabel 86"/>
    <w:qFormat/>
    <w:rsid w:val="00851F0F"/>
    <w:rPr>
      <w:color w:val="000000"/>
    </w:rPr>
  </w:style>
  <w:style w:type="character" w:customStyle="1" w:styleId="ListLabel87">
    <w:name w:val="ListLabel 87"/>
    <w:qFormat/>
    <w:rsid w:val="00851F0F"/>
    <w:rPr>
      <w:rFonts w:ascii="Arial" w:hAnsi="Arial"/>
      <w:b/>
      <w:sz w:val="18"/>
    </w:rPr>
  </w:style>
  <w:style w:type="character" w:customStyle="1" w:styleId="ListLabel88">
    <w:name w:val="ListLabel 88"/>
    <w:qFormat/>
    <w:rsid w:val="00851F0F"/>
    <w:rPr>
      <w:b/>
    </w:rPr>
  </w:style>
  <w:style w:type="character" w:customStyle="1" w:styleId="ListLabel89">
    <w:name w:val="ListLabel 89"/>
    <w:qFormat/>
    <w:rsid w:val="00851F0F"/>
    <w:rPr>
      <w:rFonts w:ascii="Arial" w:hAnsi="Arial"/>
      <w:b/>
      <w:sz w:val="18"/>
    </w:rPr>
  </w:style>
  <w:style w:type="character" w:customStyle="1" w:styleId="ListLabel90">
    <w:name w:val="ListLabel 90"/>
    <w:qFormat/>
    <w:rsid w:val="00851F0F"/>
    <w:rPr>
      <w:rFonts w:ascii="Arial" w:hAnsi="Arial"/>
      <w:b/>
      <w:sz w:val="18"/>
    </w:rPr>
  </w:style>
  <w:style w:type="character" w:customStyle="1" w:styleId="ListLabel91">
    <w:name w:val="ListLabel 91"/>
    <w:qFormat/>
    <w:rsid w:val="00851F0F"/>
    <w:rPr>
      <w:rFonts w:ascii="Arial" w:hAnsi="Arial"/>
      <w:b/>
      <w:sz w:val="18"/>
    </w:rPr>
  </w:style>
  <w:style w:type="character" w:customStyle="1" w:styleId="ListLabel92">
    <w:name w:val="ListLabel 92"/>
    <w:qFormat/>
    <w:rsid w:val="00851F0F"/>
    <w:rPr>
      <w:i w:val="0"/>
    </w:rPr>
  </w:style>
  <w:style w:type="character" w:customStyle="1" w:styleId="ListLabel93">
    <w:name w:val="ListLabel 93"/>
    <w:qFormat/>
    <w:rsid w:val="00851F0F"/>
    <w:rPr>
      <w:color w:val="000000"/>
    </w:rPr>
  </w:style>
  <w:style w:type="character" w:customStyle="1" w:styleId="ListLabel94">
    <w:name w:val="ListLabel 94"/>
    <w:qFormat/>
    <w:rsid w:val="00851F0F"/>
    <w:rPr>
      <w:rFonts w:ascii="Arial" w:hAnsi="Arial"/>
      <w:b/>
      <w:sz w:val="18"/>
    </w:rPr>
  </w:style>
  <w:style w:type="character" w:customStyle="1" w:styleId="ListLabel95">
    <w:name w:val="ListLabel 95"/>
    <w:qFormat/>
    <w:rsid w:val="00851F0F"/>
    <w:rPr>
      <w:b/>
    </w:rPr>
  </w:style>
  <w:style w:type="character" w:customStyle="1" w:styleId="ListLabel96">
    <w:name w:val="ListLabel 96"/>
    <w:qFormat/>
    <w:rsid w:val="00851F0F"/>
    <w:rPr>
      <w:rFonts w:ascii="Arial" w:hAnsi="Arial"/>
      <w:b/>
      <w:sz w:val="18"/>
    </w:rPr>
  </w:style>
  <w:style w:type="character" w:customStyle="1" w:styleId="ListLabel97">
    <w:name w:val="ListLabel 97"/>
    <w:qFormat/>
    <w:rsid w:val="00851F0F"/>
    <w:rPr>
      <w:rFonts w:ascii="Arial" w:hAnsi="Arial"/>
      <w:b/>
      <w:sz w:val="18"/>
    </w:rPr>
  </w:style>
  <w:style w:type="character" w:customStyle="1" w:styleId="ListLabel98">
    <w:name w:val="ListLabel 98"/>
    <w:qFormat/>
    <w:rsid w:val="00851F0F"/>
    <w:rPr>
      <w:rFonts w:ascii="Arial" w:hAnsi="Arial"/>
      <w:b/>
      <w:sz w:val="18"/>
    </w:rPr>
  </w:style>
  <w:style w:type="character" w:customStyle="1" w:styleId="GvdeMetniChar1">
    <w:name w:val="Gövde Metni Char1"/>
    <w:basedOn w:val="DefaultParagraphFont"/>
    <w:uiPriority w:val="99"/>
    <w:semiHidden/>
    <w:rsid w:val="00851F0F"/>
  </w:style>
  <w:style w:type="paragraph" w:customStyle="1" w:styleId="AkKlavuz-Vurgu31">
    <w:name w:val="Açık Kılavuz - Vurgu 31"/>
    <w:basedOn w:val="Normal"/>
    <w:uiPriority w:val="34"/>
    <w:qFormat/>
    <w:rsid w:val="00851F0F"/>
    <w:pPr>
      <w:widowControl w:val="0"/>
      <w:spacing w:after="0" w:line="240" w:lineRule="auto"/>
      <w:ind w:left="708"/>
    </w:pPr>
    <w:rPr>
      <w:rFonts w:ascii="Times New Roman" w:eastAsia="Times New Roman" w:hAnsi="Times New Roman" w:cs="Times New Roman"/>
      <w:sz w:val="20"/>
      <w:szCs w:val="20"/>
      <w:lang w:val="tr-TR" w:eastAsia="tr-TR"/>
    </w:rPr>
  </w:style>
  <w:style w:type="paragraph" w:customStyle="1" w:styleId="RenkliListe-Vurgu11">
    <w:name w:val="Renkli Liste - Vurgu 11"/>
    <w:basedOn w:val="Normal"/>
    <w:uiPriority w:val="34"/>
    <w:qFormat/>
    <w:rsid w:val="00851F0F"/>
    <w:pPr>
      <w:ind w:left="720"/>
      <w:contextualSpacing/>
    </w:pPr>
    <w:rPr>
      <w:rFonts w:eastAsia="Calibri" w:cs="Times New Roman"/>
      <w:sz w:val="20"/>
      <w:szCs w:val="20"/>
    </w:rPr>
  </w:style>
  <w:style w:type="table" w:customStyle="1" w:styleId="AkListe3">
    <w:name w:val="Açık Liste3"/>
    <w:basedOn w:val="TableNormal"/>
    <w:next w:val="AkListe4"/>
    <w:uiPriority w:val="61"/>
    <w:rsid w:val="00851F0F"/>
    <w:pPr>
      <w:spacing w:after="0" w:line="240" w:lineRule="auto"/>
    </w:pPr>
    <w:rPr>
      <w:rFonts w:eastAsia="Times New Roman"/>
      <w:lang w:eastAsia="tr-T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30">
    <w:name w:val="Orta Gölgeleme 2 - Vurgu 530"/>
    <w:basedOn w:val="TableNormal"/>
    <w:next w:val="MediumShading2-Accent5"/>
    <w:uiPriority w:val="64"/>
    <w:rsid w:val="00851F0F"/>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ListeYok211">
    <w:name w:val="Liste Yok211"/>
    <w:next w:val="NoList"/>
    <w:uiPriority w:val="99"/>
    <w:semiHidden/>
    <w:unhideWhenUsed/>
    <w:rsid w:val="00851F0F"/>
  </w:style>
  <w:style w:type="table" w:customStyle="1" w:styleId="AkListe110">
    <w:name w:val="Açık Liste110"/>
    <w:basedOn w:val="TableNormal"/>
    <w:uiPriority w:val="61"/>
    <w:rsid w:val="00851F0F"/>
    <w:pPr>
      <w:spacing w:after="0" w:line="240" w:lineRule="auto"/>
    </w:pPr>
    <w:rPr>
      <w:rFonts w:eastAsia="Times New Roman"/>
      <w:lang w:eastAsia="tr-T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ListeYok115">
    <w:name w:val="Liste Yok115"/>
    <w:next w:val="NoList"/>
    <w:uiPriority w:val="99"/>
    <w:semiHidden/>
    <w:unhideWhenUsed/>
    <w:rsid w:val="00851F0F"/>
  </w:style>
  <w:style w:type="table" w:customStyle="1" w:styleId="AkListe4">
    <w:name w:val="Açık Liste4"/>
    <w:basedOn w:val="TableNormal"/>
    <w:uiPriority w:val="61"/>
    <w:rsid w:val="00851F0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AkGlgeleme-Vurgu18">
    <w:name w:val="Açık Gölgeleme - Vurgu 18"/>
    <w:basedOn w:val="TableNormal"/>
    <w:next w:val="AkGlgeleme-Vurgu19"/>
    <w:uiPriority w:val="60"/>
    <w:rsid w:val="001E6B4F"/>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9">
    <w:name w:val="Açık Gölgeleme - Vurgu 19"/>
    <w:basedOn w:val="TableNormal"/>
    <w:uiPriority w:val="60"/>
    <w:rsid w:val="001E6B4F"/>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oKlavuzu59">
    <w:name w:val="Tablo Kılavuzu59"/>
    <w:basedOn w:val="TableNormal"/>
    <w:next w:val="TableGrid"/>
    <w:uiPriority w:val="39"/>
    <w:rsid w:val="00595A3D"/>
    <w:pPr>
      <w:spacing w:after="0" w:line="240" w:lineRule="auto"/>
    </w:pPr>
    <w:rPr>
      <w:kern w:val="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azChar">
    <w:name w:val="Yazı Char"/>
    <w:basedOn w:val="DefaultParagraphFont"/>
    <w:link w:val="Yaz"/>
    <w:locked/>
    <w:rsid w:val="002E7EC5"/>
    <w:rPr>
      <w:rFonts w:ascii="Times New Roman" w:eastAsia="Times New Roman" w:hAnsi="Times New Roman" w:cs="Times New Roman"/>
      <w:sz w:val="24"/>
      <w:szCs w:val="32"/>
      <w:lang w:eastAsia="tr-TR"/>
    </w:rPr>
  </w:style>
  <w:style w:type="paragraph" w:customStyle="1" w:styleId="Yaz">
    <w:name w:val="Yazı"/>
    <w:basedOn w:val="Normal"/>
    <w:link w:val="YazChar"/>
    <w:qFormat/>
    <w:rsid w:val="002E7EC5"/>
    <w:pPr>
      <w:spacing w:before="40" w:after="40" w:line="360" w:lineRule="auto"/>
      <w:jc w:val="both"/>
    </w:pPr>
    <w:rPr>
      <w:rFonts w:ascii="Times New Roman" w:eastAsia="Times New Roman" w:hAnsi="Times New Roman" w:cs="Times New Roman"/>
      <w:sz w:val="24"/>
      <w:szCs w:val="32"/>
      <w:lang w:val="tr-TR" w:eastAsia="tr-TR"/>
    </w:rPr>
  </w:style>
  <w:style w:type="paragraph" w:customStyle="1" w:styleId="BASLIK1">
    <w:name w:val="BASLIK1"/>
    <w:basedOn w:val="Normal"/>
    <w:next w:val="Normal"/>
    <w:rsid w:val="002E7EC5"/>
    <w:pPr>
      <w:numPr>
        <w:numId w:val="44"/>
      </w:numPr>
      <w:tabs>
        <w:tab w:val="left" w:pos="-2835"/>
      </w:tabs>
      <w:spacing w:before="1440" w:after="360" w:line="360" w:lineRule="auto"/>
    </w:pPr>
    <w:rPr>
      <w:rFonts w:ascii="Times New Roman" w:eastAsia="Batang" w:hAnsi="Times New Roman" w:cs="Times New Roman"/>
      <w:b/>
      <w:sz w:val="24"/>
      <w:szCs w:val="24"/>
      <w:lang w:val="tr-TR" w:eastAsia="tr-TR"/>
    </w:rPr>
  </w:style>
  <w:style w:type="character" w:customStyle="1" w:styleId="BASLIK2Char">
    <w:name w:val="BASLIK2 Char"/>
    <w:link w:val="BASLIK2"/>
    <w:locked/>
    <w:rsid w:val="002E7EC5"/>
    <w:rPr>
      <w:rFonts w:ascii="Times New Roman" w:eastAsia="Batang" w:hAnsi="Times New Roman" w:cs="Times New Roman"/>
      <w:b/>
      <w:sz w:val="24"/>
      <w:szCs w:val="24"/>
      <w:lang w:eastAsia="tr-TR"/>
    </w:rPr>
  </w:style>
  <w:style w:type="paragraph" w:customStyle="1" w:styleId="BASLIK2">
    <w:name w:val="BASLIK2"/>
    <w:basedOn w:val="Normal"/>
    <w:link w:val="BASLIK2Char"/>
    <w:rsid w:val="002E7EC5"/>
    <w:pPr>
      <w:keepNext/>
      <w:numPr>
        <w:ilvl w:val="1"/>
        <w:numId w:val="44"/>
      </w:numPr>
      <w:spacing w:before="360" w:after="240" w:line="360" w:lineRule="auto"/>
    </w:pPr>
    <w:rPr>
      <w:rFonts w:ascii="Times New Roman" w:eastAsia="Batang" w:hAnsi="Times New Roman" w:cs="Times New Roman"/>
      <w:b/>
      <w:sz w:val="24"/>
      <w:szCs w:val="24"/>
      <w:lang w:val="tr-TR" w:eastAsia="tr-TR"/>
    </w:rPr>
  </w:style>
  <w:style w:type="paragraph" w:customStyle="1" w:styleId="BASLIK3">
    <w:name w:val="BASLIK3"/>
    <w:basedOn w:val="Normal"/>
    <w:autoRedefine/>
    <w:rsid w:val="002E7EC5"/>
    <w:pPr>
      <w:keepNext/>
      <w:numPr>
        <w:ilvl w:val="2"/>
        <w:numId w:val="44"/>
      </w:numPr>
      <w:spacing w:before="240" w:after="120" w:line="360" w:lineRule="auto"/>
      <w:ind w:left="357" w:hanging="357"/>
      <w:outlineLvl w:val="2"/>
    </w:pPr>
    <w:rPr>
      <w:rFonts w:ascii="Times New Roman" w:eastAsia="Times New Roman" w:hAnsi="Times New Roman" w:cs="Times New Roman"/>
      <w:b/>
      <w:sz w:val="24"/>
      <w:szCs w:val="24"/>
      <w:lang w:eastAsia="tr-TR"/>
    </w:rPr>
  </w:style>
  <w:style w:type="paragraph" w:customStyle="1" w:styleId="BASLIK4">
    <w:name w:val="BASLIK4"/>
    <w:basedOn w:val="Normal"/>
    <w:autoRedefine/>
    <w:rsid w:val="002E7EC5"/>
    <w:pPr>
      <w:numPr>
        <w:ilvl w:val="3"/>
        <w:numId w:val="44"/>
      </w:numPr>
      <w:spacing w:before="240" w:after="120" w:line="360" w:lineRule="auto"/>
    </w:pPr>
    <w:rPr>
      <w:rFonts w:ascii="Times New Roman" w:eastAsia="Times New Roman" w:hAnsi="Times New Roman" w:cs="Times New Roman"/>
      <w:b/>
      <w:sz w:val="24"/>
      <w:szCs w:val="24"/>
      <w:lang w:eastAsia="tr-TR"/>
    </w:rPr>
  </w:style>
  <w:style w:type="table" w:customStyle="1" w:styleId="TabloKlavuzu60">
    <w:name w:val="Tablo Kılavuzu60"/>
    <w:basedOn w:val="TableNormal"/>
    <w:next w:val="TableGrid"/>
    <w:rsid w:val="002E3C53"/>
    <w:pPr>
      <w:spacing w:after="0" w:line="240" w:lineRule="auto"/>
    </w:pPr>
    <w:rPr>
      <w:rFonts w:ascii="Calibri" w:eastAsia="Calibri" w:hAnsi="Calibri" w:cs="Arial"/>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oBalkChar">
    <w:name w:val="TabloBaşlık Char"/>
    <w:link w:val="TabloBalk"/>
    <w:locked/>
    <w:rsid w:val="007E0DBA"/>
    <w:rPr>
      <w:rFonts w:ascii="Palatino Linotype" w:eastAsia="Times New Roman" w:hAnsi="Palatino Linotype" w:cs="Times New Roman"/>
      <w:b/>
      <w:sz w:val="20"/>
      <w:szCs w:val="20"/>
      <w:lang w:eastAsia="ar-SA"/>
    </w:rPr>
  </w:style>
  <w:style w:type="paragraph" w:customStyle="1" w:styleId="TabloBalk">
    <w:name w:val="TabloBaşlık"/>
    <w:basedOn w:val="Normal"/>
    <w:link w:val="TabloBalkChar"/>
    <w:qFormat/>
    <w:rsid w:val="007E0DBA"/>
    <w:pPr>
      <w:suppressAutoHyphens/>
      <w:spacing w:after="0" w:line="240" w:lineRule="auto"/>
    </w:pPr>
    <w:rPr>
      <w:rFonts w:ascii="Palatino Linotype" w:eastAsia="Times New Roman" w:hAnsi="Palatino Linotype" w:cs="Times New Roman"/>
      <w:b/>
      <w:sz w:val="20"/>
      <w:szCs w:val="20"/>
      <w:lang w:val="tr-TR" w:eastAsia="ar-SA"/>
    </w:rPr>
  </w:style>
  <w:style w:type="table" w:customStyle="1" w:styleId="TabloKlavuzu64">
    <w:name w:val="Tablo Kılavuzu64"/>
    <w:basedOn w:val="TableNormal"/>
    <w:next w:val="TableGrid"/>
    <w:rsid w:val="0023555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6">
    <w:name w:val="Liste Yok86"/>
    <w:next w:val="NoList"/>
    <w:uiPriority w:val="99"/>
    <w:semiHidden/>
    <w:unhideWhenUsed/>
    <w:rsid w:val="0023555F"/>
  </w:style>
  <w:style w:type="table" w:customStyle="1" w:styleId="PlainTable56">
    <w:name w:val="Plain Table 56"/>
    <w:basedOn w:val="TableNormal"/>
    <w:uiPriority w:val="45"/>
    <w:rsid w:val="001458F8"/>
    <w:pPr>
      <w:spacing w:after="0" w:line="240" w:lineRule="auto"/>
    </w:pPr>
    <w:tblPr>
      <w:tblStyleRowBandSize w:val="1"/>
      <w:tblStyleColBandSize w:val="1"/>
    </w:tblPr>
    <w:tblStylePr w:type="firstRow">
      <w:rPr>
        <w:rFonts w:ascii="Cambria" w:eastAsia="Times New Roman" w:hAnsi="Cambria" w:cs="Times New Roman"/>
        <w:i/>
        <w:iCs/>
        <w:sz w:val="26"/>
      </w:rPr>
      <w:tblPr/>
      <w:tcPr>
        <w:tcBorders>
          <w:bottom w:val="single" w:sz="4" w:space="0" w:color="7F7F7F"/>
        </w:tcBorders>
        <w:shd w:val="clear" w:color="auto" w:fill="FFFFFF"/>
      </w:tcPr>
    </w:tblStylePr>
    <w:tblStylePr w:type="lastRow">
      <w:rPr>
        <w:rFonts w:ascii="Cambria" w:eastAsia="Times New Roman" w:hAnsi="Cambria" w:cs="Times New Roman"/>
        <w:i/>
        <w:iCs/>
        <w:sz w:val="26"/>
      </w:rPr>
      <w:tblPr/>
      <w:tcPr>
        <w:tcBorders>
          <w:top w:val="single" w:sz="4" w:space="0" w:color="7F7F7F"/>
        </w:tcBorders>
        <w:shd w:val="clear" w:color="auto" w:fill="FFFFFF"/>
      </w:tcPr>
    </w:tblStylePr>
    <w:tblStylePr w:type="firstCol">
      <w:pPr>
        <w:jc w:val="right"/>
      </w:pPr>
      <w:rPr>
        <w:rFonts w:ascii="Cambria" w:eastAsia="Times New Roman" w:hAnsi="Cambria" w:cs="Times New Roman"/>
        <w:i/>
        <w:iCs/>
        <w:sz w:val="26"/>
      </w:rPr>
      <w:tblPr/>
      <w:tcPr>
        <w:tcBorders>
          <w:right w:val="single" w:sz="4" w:space="0" w:color="7F7F7F"/>
        </w:tcBorders>
        <w:shd w:val="clear" w:color="auto" w:fill="FFFFFF"/>
      </w:tcPr>
    </w:tblStylePr>
    <w:tblStylePr w:type="lastCol">
      <w:rPr>
        <w:rFonts w:ascii="Cambria" w:eastAsia="Times New Roma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1458F8"/>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numbering" w:customStyle="1" w:styleId="ListeYok87">
    <w:name w:val="Liste Yok87"/>
    <w:next w:val="NoList"/>
    <w:uiPriority w:val="99"/>
    <w:semiHidden/>
    <w:unhideWhenUsed/>
    <w:rsid w:val="004F7286"/>
  </w:style>
  <w:style w:type="character" w:customStyle="1" w:styleId="research-articledate">
    <w:name w:val="research-article__date"/>
    <w:basedOn w:val="DefaultParagraphFont"/>
    <w:rsid w:val="004F7286"/>
  </w:style>
  <w:style w:type="paragraph" w:customStyle="1" w:styleId="footnotedescription">
    <w:name w:val="footnote description"/>
    <w:next w:val="Normal"/>
    <w:link w:val="footnotedescriptionChar"/>
    <w:hidden/>
    <w:rsid w:val="003357AE"/>
    <w:pPr>
      <w:spacing w:after="7"/>
    </w:pPr>
    <w:rPr>
      <w:rFonts w:ascii="Times New Roman" w:eastAsia="Times New Roman" w:hAnsi="Times New Roman" w:cs="Times New Roman"/>
      <w:color w:val="000000"/>
      <w:kern w:val="2"/>
      <w:sz w:val="20"/>
      <w:lang w:eastAsia="tr-TR"/>
    </w:rPr>
  </w:style>
  <w:style w:type="character" w:customStyle="1" w:styleId="footnotedescriptionChar">
    <w:name w:val="footnote description Char"/>
    <w:link w:val="footnotedescription"/>
    <w:rsid w:val="003357AE"/>
    <w:rPr>
      <w:rFonts w:ascii="Times New Roman" w:eastAsia="Times New Roman" w:hAnsi="Times New Roman" w:cs="Times New Roman"/>
      <w:color w:val="000000"/>
      <w:kern w:val="2"/>
      <w:sz w:val="20"/>
      <w:lang w:eastAsia="tr-TR"/>
    </w:rPr>
  </w:style>
  <w:style w:type="character" w:customStyle="1" w:styleId="footnotemark">
    <w:name w:val="footnote mark"/>
    <w:hidden/>
    <w:rsid w:val="003357AE"/>
    <w:rPr>
      <w:rFonts w:ascii="Calibri" w:eastAsia="Calibri" w:hAnsi="Calibri" w:cs="Calibri"/>
      <w:color w:val="000000"/>
      <w:sz w:val="20"/>
      <w:vertAlign w:val="superscript"/>
    </w:rPr>
  </w:style>
  <w:style w:type="table" w:customStyle="1" w:styleId="TableGrid10">
    <w:name w:val="TableGrid1"/>
    <w:rsid w:val="003357AE"/>
    <w:pPr>
      <w:spacing w:after="0" w:line="240" w:lineRule="auto"/>
      <w:ind w:firstLine="709"/>
      <w:jc w:val="both"/>
    </w:pPr>
    <w:rPr>
      <w:rFonts w:eastAsia="Times New Roman"/>
      <w:kern w:val="2"/>
      <w:lang w:eastAsia="tr-TR"/>
    </w:rPr>
    <w:tblPr>
      <w:tblCellMar>
        <w:top w:w="0" w:type="dxa"/>
        <w:left w:w="0" w:type="dxa"/>
        <w:bottom w:w="0" w:type="dxa"/>
        <w:right w:w="0" w:type="dxa"/>
      </w:tblCellMar>
    </w:tblPr>
  </w:style>
  <w:style w:type="table" w:customStyle="1" w:styleId="TabloKlavuzu65">
    <w:name w:val="Tablo Kılavuzu65"/>
    <w:basedOn w:val="TableNormal"/>
    <w:next w:val="TableGrid"/>
    <w:uiPriority w:val="39"/>
    <w:rsid w:val="003357AE"/>
    <w:pPr>
      <w:spacing w:after="0" w:line="240" w:lineRule="auto"/>
      <w:ind w:firstLine="709"/>
      <w:jc w:val="both"/>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8">
    <w:name w:val="Liste Yok88"/>
    <w:next w:val="NoList"/>
    <w:uiPriority w:val="99"/>
    <w:semiHidden/>
    <w:unhideWhenUsed/>
    <w:rsid w:val="00D30069"/>
  </w:style>
  <w:style w:type="table" w:customStyle="1" w:styleId="TabloKlavuzu117">
    <w:name w:val="Tablo Kılavuzu117"/>
    <w:basedOn w:val="TableNormal"/>
    <w:uiPriority w:val="59"/>
    <w:rsid w:val="00D3006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4">
    <w:name w:val="ff4"/>
    <w:basedOn w:val="DefaultParagraphFont"/>
    <w:rsid w:val="00D30069"/>
  </w:style>
  <w:style w:type="character" w:customStyle="1" w:styleId="ls17">
    <w:name w:val="ls17"/>
    <w:basedOn w:val="DefaultParagraphFont"/>
    <w:rsid w:val="00D30069"/>
  </w:style>
  <w:style w:type="character" w:customStyle="1" w:styleId="wsa">
    <w:name w:val="wsa"/>
    <w:basedOn w:val="DefaultParagraphFont"/>
    <w:rsid w:val="00D30069"/>
  </w:style>
  <w:style w:type="numbering" w:customStyle="1" w:styleId="ListeYok89">
    <w:name w:val="Liste Yok89"/>
    <w:next w:val="NoList"/>
    <w:uiPriority w:val="99"/>
    <w:semiHidden/>
    <w:unhideWhenUsed/>
    <w:rsid w:val="00D30069"/>
  </w:style>
  <w:style w:type="table" w:customStyle="1" w:styleId="TabloKlavuzu66">
    <w:name w:val="Tablo Kılavuzu66"/>
    <w:basedOn w:val="TableNormal"/>
    <w:next w:val="TableGrid"/>
    <w:uiPriority w:val="39"/>
    <w:rsid w:val="00374509"/>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0">
    <w:name w:val="Liste Yok90"/>
    <w:next w:val="NoList"/>
    <w:uiPriority w:val="99"/>
    <w:semiHidden/>
    <w:unhideWhenUsed/>
    <w:rsid w:val="00374509"/>
  </w:style>
  <w:style w:type="table" w:customStyle="1" w:styleId="TabloKlavuzu67">
    <w:name w:val="Tablo Kılavuzu67"/>
    <w:basedOn w:val="TableNormal"/>
    <w:next w:val="TableGrid"/>
    <w:uiPriority w:val="39"/>
    <w:rsid w:val="00374509"/>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8">
    <w:name w:val="Tablo Kılavuzu68"/>
    <w:basedOn w:val="TableNormal"/>
    <w:next w:val="TableGrid"/>
    <w:uiPriority w:val="39"/>
    <w:rsid w:val="0091217D"/>
    <w:pPr>
      <w:spacing w:after="0" w:line="240" w:lineRule="auto"/>
    </w:pPr>
    <w:rPr>
      <w:rFonts w:eastAsia="DengXia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NoList"/>
    <w:uiPriority w:val="99"/>
    <w:semiHidden/>
    <w:unhideWhenUsed/>
    <w:rsid w:val="002F6347"/>
  </w:style>
  <w:style w:type="table" w:customStyle="1" w:styleId="TabloKlavuzu69">
    <w:name w:val="Tablo Kılavuzu69"/>
    <w:basedOn w:val="TableNormal"/>
    <w:next w:val="TableGrid"/>
    <w:uiPriority w:val="59"/>
    <w:rsid w:val="002F6347"/>
    <w:pPr>
      <w:spacing w:after="0" w:line="360" w:lineRule="auto"/>
      <w:ind w:firstLine="709"/>
      <w:jc w:val="both"/>
    </w:pPr>
    <w:rPr>
      <w:rFonts w:ascii="Calibri" w:eastAsia="Times New Roman" w:hAnsi="Calibri"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0">
    <w:name w:val="Tablo Kılavuzu70"/>
    <w:basedOn w:val="TableNormal"/>
    <w:next w:val="TableGrid"/>
    <w:uiPriority w:val="59"/>
    <w:rsid w:val="0063047F"/>
    <w:pPr>
      <w:spacing w:after="0" w:line="240" w:lineRule="auto"/>
    </w:pPr>
    <w:rPr>
      <w:rFonts w:ascii="Calibri" w:eastAsia="Calibri" w:hAnsi="Calibri" w:cs="SimSun"/>
      <w:szCs w:val="20"/>
      <w:lang w:val="en-US"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NoList"/>
    <w:uiPriority w:val="99"/>
    <w:semiHidden/>
    <w:unhideWhenUsed/>
    <w:rsid w:val="00533696"/>
  </w:style>
  <w:style w:type="table" w:customStyle="1" w:styleId="TabloKlavuzu73">
    <w:name w:val="Tablo Kılavuzu73"/>
    <w:basedOn w:val="TableNormal"/>
    <w:next w:val="TableGrid"/>
    <w:uiPriority w:val="39"/>
    <w:qFormat/>
    <w:rsid w:val="00AE1399"/>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oKlavuzu74">
    <w:name w:val="Tablo Kılavuzu74"/>
    <w:basedOn w:val="TableNormal"/>
    <w:next w:val="TableGrid"/>
    <w:uiPriority w:val="39"/>
    <w:rsid w:val="00BA1DBC"/>
    <w:pPr>
      <w:spacing w:after="0" w:line="240" w:lineRule="auto"/>
    </w:pPr>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FMETN">
    <w:name w:val="PARAGRAF METNİ"/>
    <w:basedOn w:val="Normal"/>
    <w:qFormat/>
    <w:rsid w:val="00DF40D8"/>
    <w:pPr>
      <w:widowControl w:val="0"/>
      <w:shd w:val="clear" w:color="auto" w:fill="FFFFFF"/>
      <w:spacing w:before="120" w:after="120" w:line="360" w:lineRule="auto"/>
      <w:jc w:val="both"/>
    </w:pPr>
    <w:rPr>
      <w:rFonts w:ascii="Times New Roman" w:eastAsia="Times New Roman" w:hAnsi="Times New Roman" w:cs="Times New Roman"/>
      <w:color w:val="000000"/>
      <w:sz w:val="24"/>
      <w:szCs w:val="24"/>
      <w:lang w:val="tr-TR" w:eastAsia="tr-TR"/>
    </w:rPr>
  </w:style>
  <w:style w:type="numbering" w:customStyle="1" w:styleId="ListeYok93">
    <w:name w:val="Liste Yok93"/>
    <w:next w:val="NoList"/>
    <w:uiPriority w:val="99"/>
    <w:semiHidden/>
    <w:unhideWhenUsed/>
    <w:rsid w:val="00C44189"/>
  </w:style>
  <w:style w:type="character" w:customStyle="1" w:styleId="Kiemels2">
    <w:name w:val="Kiemelés2"/>
    <w:uiPriority w:val="22"/>
    <w:qFormat/>
    <w:rsid w:val="00C44189"/>
    <w:rPr>
      <w:b/>
      <w:bCs/>
    </w:rPr>
  </w:style>
  <w:style w:type="character" w:customStyle="1" w:styleId="personname">
    <w:name w:val="person_name"/>
    <w:rsid w:val="00C44189"/>
  </w:style>
  <w:style w:type="character" w:customStyle="1" w:styleId="oldal">
    <w:name w:val="oldal"/>
    <w:basedOn w:val="DefaultParagraphFont"/>
    <w:rsid w:val="00C44189"/>
  </w:style>
  <w:style w:type="character" w:customStyle="1" w:styleId="ev">
    <w:name w:val="ev"/>
    <w:basedOn w:val="DefaultParagraphFont"/>
    <w:rsid w:val="00C44189"/>
  </w:style>
  <w:style w:type="character" w:customStyle="1" w:styleId="folyoirat">
    <w:name w:val="folyoirat"/>
    <w:rsid w:val="00C44189"/>
  </w:style>
  <w:style w:type="character" w:customStyle="1" w:styleId="kotet">
    <w:name w:val="kotet"/>
    <w:rsid w:val="00C44189"/>
  </w:style>
  <w:style w:type="table" w:customStyle="1" w:styleId="PlainTable13">
    <w:name w:val="Plain Table 13"/>
    <w:basedOn w:val="TableNormal"/>
    <w:uiPriority w:val="41"/>
    <w:rsid w:val="00C44189"/>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GvdeMetnilkGirintisi1">
    <w:name w:val="Gövde Metni İlk Girintisi1"/>
    <w:basedOn w:val="NormalWeb"/>
    <w:uiPriority w:val="99"/>
    <w:unhideWhenUsed/>
    <w:rsid w:val="00C44189"/>
    <w:pPr>
      <w:spacing w:before="0" w:beforeAutospacing="0" w:after="200" w:afterAutospacing="0" w:line="276" w:lineRule="auto"/>
      <w:ind w:firstLine="360"/>
    </w:pPr>
    <w:rPr>
      <w:rFonts w:ascii="Calibri" w:eastAsia="Calibri" w:hAnsi="Calibri"/>
      <w:noProof/>
      <w:sz w:val="22"/>
      <w:szCs w:val="22"/>
      <w:lang w:val="en-GB" w:eastAsia="en-US"/>
    </w:rPr>
  </w:style>
  <w:style w:type="character" w:customStyle="1" w:styleId="GvdeMetnilkGirintisiChar">
    <w:name w:val="Gövde Metni İlk Girintisi Char"/>
    <w:basedOn w:val="BodyTextChar"/>
    <w:uiPriority w:val="99"/>
    <w:rsid w:val="00C44189"/>
    <w:rPr>
      <w:rFonts w:ascii="Times New Roman" w:eastAsia="Times New Roman" w:hAnsi="Times New Roman" w:cs="Times New Roman"/>
      <w:noProof/>
      <w:sz w:val="20"/>
      <w:szCs w:val="20"/>
      <w:lang w:val="en-GB"/>
    </w:rPr>
  </w:style>
  <w:style w:type="paragraph" w:customStyle="1" w:styleId="GvdeMetnilkGirintisi21">
    <w:name w:val="Gövde Metni İlk Girintisi 21"/>
    <w:basedOn w:val="BodyTextIndent"/>
    <w:next w:val="BodyTextFirstIndent2"/>
    <w:link w:val="GvdeMetnilkGirintisi2Char"/>
    <w:uiPriority w:val="99"/>
    <w:unhideWhenUsed/>
    <w:rsid w:val="00C44189"/>
  </w:style>
  <w:style w:type="character" w:customStyle="1" w:styleId="GvdeMetnilkGirintisi2Char">
    <w:name w:val="Gövde Metni İlk Girintisi 2 Char"/>
    <w:basedOn w:val="BodyTextIndentChar"/>
    <w:link w:val="GvdeMetnilkGirintisi21"/>
    <w:uiPriority w:val="99"/>
    <w:rsid w:val="00C44189"/>
    <w:rPr>
      <w:rFonts w:ascii="Calibri" w:eastAsia="SimSun" w:hAnsi="Calibri" w:cs="SimSun"/>
      <w:lang w:val="en-US"/>
    </w:rPr>
  </w:style>
  <w:style w:type="paragraph" w:styleId="BodyTextFirstIndent">
    <w:name w:val="Body Text First Indent"/>
    <w:basedOn w:val="BodyText"/>
    <w:link w:val="BodyTextFirstIndentChar"/>
    <w:uiPriority w:val="99"/>
    <w:unhideWhenUsed/>
    <w:rsid w:val="00C44189"/>
    <w:pPr>
      <w:widowControl/>
      <w:autoSpaceDE/>
      <w:autoSpaceDN/>
      <w:spacing w:after="200" w:line="276" w:lineRule="auto"/>
      <w:ind w:firstLine="360"/>
    </w:pPr>
    <w:rPr>
      <w:rFonts w:ascii="Calibri" w:eastAsia="SimSun" w:hAnsi="Calibri" w:cs="SimSun"/>
      <w:sz w:val="22"/>
      <w:szCs w:val="22"/>
    </w:rPr>
  </w:style>
  <w:style w:type="character" w:customStyle="1" w:styleId="BodyTextFirstIndentChar">
    <w:name w:val="Body Text First Indent Char"/>
    <w:basedOn w:val="BodyTextChar"/>
    <w:link w:val="BodyTextFirstIndent"/>
    <w:uiPriority w:val="99"/>
    <w:semiHidden/>
    <w:rsid w:val="00C44189"/>
    <w:rPr>
      <w:rFonts w:ascii="Calibri" w:eastAsia="SimSun" w:hAnsi="Calibri" w:cs="SimSun"/>
      <w:sz w:val="20"/>
      <w:szCs w:val="20"/>
      <w:lang w:val="en-US"/>
    </w:rPr>
  </w:style>
  <w:style w:type="paragraph" w:styleId="BodyTextFirstIndent2">
    <w:name w:val="Body Text First Indent 2"/>
    <w:basedOn w:val="BodyTextIndent"/>
    <w:link w:val="BodyTextFirstIndent2Char"/>
    <w:uiPriority w:val="99"/>
    <w:unhideWhenUsed/>
    <w:rsid w:val="00C44189"/>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44189"/>
    <w:rPr>
      <w:rFonts w:ascii="Calibri" w:eastAsia="SimSun" w:hAnsi="Calibri" w:cs="SimSun"/>
      <w:lang w:val="en-US"/>
    </w:rPr>
  </w:style>
  <w:style w:type="paragraph" w:customStyle="1" w:styleId="Kaynaka1">
    <w:name w:val="Kaynakça1"/>
    <w:basedOn w:val="Normal"/>
    <w:next w:val="Normal"/>
    <w:uiPriority w:val="37"/>
    <w:unhideWhenUsed/>
    <w:rsid w:val="00636475"/>
    <w:rPr>
      <w:rFonts w:eastAsia="Times New Roman" w:cs="Times New Roman"/>
      <w:lang w:val="tr-TR" w:eastAsia="tr-TR"/>
    </w:rPr>
  </w:style>
  <w:style w:type="table" w:customStyle="1" w:styleId="TabloKlavuzu75">
    <w:name w:val="Tablo Kılavuzu75"/>
    <w:basedOn w:val="TableNormal"/>
    <w:next w:val="TableGrid"/>
    <w:uiPriority w:val="59"/>
    <w:rsid w:val="00D04096"/>
    <w:pPr>
      <w:spacing w:after="0" w:line="240" w:lineRule="auto"/>
    </w:pPr>
    <w:rPr>
      <w:rFonts w:eastAsia="Times New Roman"/>
      <w:lang w:val="en-US"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11">
    <w:name w:val="Kılavuzu Tablo 4 - Vurgu 11"/>
    <w:basedOn w:val="TableNormal"/>
    <w:next w:val="TableNormal"/>
    <w:uiPriority w:val="49"/>
    <w:rsid w:val="003E0FF2"/>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oKlavuzu76">
    <w:name w:val="Tablo Kılavuzu76"/>
    <w:basedOn w:val="TableNormal"/>
    <w:next w:val="TableGrid"/>
    <w:uiPriority w:val="39"/>
    <w:rsid w:val="0092163D"/>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7">
    <w:name w:val="Tablo Kılavuzu77"/>
    <w:basedOn w:val="TableNormal"/>
    <w:next w:val="TableGrid"/>
    <w:uiPriority w:val="39"/>
    <w:rsid w:val="00562F7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8">
    <w:name w:val="Tablo Kılavuzu78"/>
    <w:basedOn w:val="TableNormal"/>
    <w:next w:val="TableGrid"/>
    <w:uiPriority w:val="39"/>
    <w:rsid w:val="003A4FF8"/>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9">
    <w:name w:val="Tablo Kılavuzu79"/>
    <w:basedOn w:val="TableNormal"/>
    <w:next w:val="TableGrid"/>
    <w:uiPriority w:val="39"/>
    <w:rsid w:val="00AD3D8D"/>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4">
    <w:name w:val="Liste Yok94"/>
    <w:next w:val="NoList"/>
    <w:uiPriority w:val="99"/>
    <w:semiHidden/>
    <w:unhideWhenUsed/>
    <w:rsid w:val="0001585F"/>
  </w:style>
  <w:style w:type="numbering" w:customStyle="1" w:styleId="ListeYok95">
    <w:name w:val="Liste Yok95"/>
    <w:next w:val="NoList"/>
    <w:uiPriority w:val="99"/>
    <w:semiHidden/>
    <w:unhideWhenUsed/>
    <w:rsid w:val="00053951"/>
  </w:style>
  <w:style w:type="table" w:customStyle="1" w:styleId="ListeTablo6Renkli1">
    <w:name w:val="Liste Tablo 6 Renkli1"/>
    <w:basedOn w:val="TableNormal"/>
    <w:uiPriority w:val="51"/>
    <w:rsid w:val="00053951"/>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oKlavuzu80">
    <w:name w:val="Tablo Kılavuzu80"/>
    <w:basedOn w:val="TableNormal"/>
    <w:next w:val="TableGrid"/>
    <w:uiPriority w:val="59"/>
    <w:rsid w:val="0005395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11">
    <w:name w:val="Grid Table 1 Light Accent 11"/>
    <w:basedOn w:val="TableNormal"/>
    <w:uiPriority w:val="46"/>
    <w:rsid w:val="00FC384F"/>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KlavuzTablo1Ak-Vurgu51">
    <w:name w:val="Kılavuz Tablo 1 Açık - Vurgu 51"/>
    <w:basedOn w:val="TableNormal"/>
    <w:uiPriority w:val="46"/>
    <w:rsid w:val="00FC384F"/>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ListeYok96">
    <w:name w:val="Liste Yok96"/>
    <w:next w:val="NoList"/>
    <w:uiPriority w:val="99"/>
    <w:semiHidden/>
    <w:unhideWhenUsed/>
    <w:rsid w:val="002241F9"/>
  </w:style>
  <w:style w:type="table" w:customStyle="1" w:styleId="TabloKlavuzu82">
    <w:name w:val="Tablo Kılavuzu82"/>
    <w:basedOn w:val="TableNormal"/>
    <w:next w:val="TableGrid"/>
    <w:uiPriority w:val="39"/>
    <w:rsid w:val="00E22A68"/>
    <w:pPr>
      <w:spacing w:after="0" w:line="240" w:lineRule="auto"/>
    </w:pPr>
    <w:rPr>
      <w:rFonts w:ascii="Times New Roman" w:hAnsi="Times New Roman" w:cs="Times New Roman"/>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83">
    <w:name w:val="Tablo Kılavuzu83"/>
    <w:basedOn w:val="TableNormal"/>
    <w:next w:val="TableGrid"/>
    <w:uiPriority w:val="59"/>
    <w:rsid w:val="00EE32AB"/>
    <w:pPr>
      <w:spacing w:after="0" w:line="240" w:lineRule="auto"/>
    </w:pPr>
    <w:rPr>
      <w:rFonts w:eastAsia="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ListeYok97">
    <w:name w:val="Liste Yok97"/>
    <w:next w:val="NoList"/>
    <w:uiPriority w:val="99"/>
    <w:semiHidden/>
    <w:unhideWhenUsed/>
    <w:rsid w:val="00943121"/>
  </w:style>
  <w:style w:type="character" w:customStyle="1" w:styleId="cskcde">
    <w:name w:val="cskcde"/>
    <w:basedOn w:val="DefaultParagraphFont"/>
    <w:rsid w:val="00943121"/>
  </w:style>
  <w:style w:type="table" w:customStyle="1" w:styleId="TabloKlavuzu84">
    <w:name w:val="Tablo Kılavuzu84"/>
    <w:basedOn w:val="TableNormal"/>
    <w:next w:val="TableGrid"/>
    <w:uiPriority w:val="39"/>
    <w:rsid w:val="00CA26C6"/>
    <w:pPr>
      <w:spacing w:after="0" w:line="240" w:lineRule="auto"/>
    </w:pPr>
    <w:rPr>
      <w:rFonts w:eastAsia="Times New Roman"/>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Glgeleme2-Vurgu5110">
    <w:name w:val="Orta Gölgeleme 2 - Vurgu 5110"/>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5">
    <w:name w:val="Orta Gölgeleme 2 - Vurgu 535"/>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0">
    <w:name w:val="Orta Gölgeleme 2 - Vurgu 5210"/>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16">
    <w:name w:val="Açık Gölgeleme - Vurgu 1116"/>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0">
    <w:name w:val="Orta Gölgeleme 2110"/>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0">
    <w:name w:val="Orta Gölgeleme 1110"/>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0">
    <w:name w:val="Açık Kılavuz110"/>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15">
    <w:name w:val="Açık Gölgeleme115"/>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15">
    <w:name w:val="Açık Gölgeleme - Vurgu 1215"/>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0">
    <w:name w:val="Orta Gölgeleme 2210"/>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0">
    <w:name w:val="Orta Gölgeleme 1210"/>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0">
    <w:name w:val="Açık Kılavuz210"/>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0">
    <w:name w:val="Açık Gölgeleme210"/>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0">
    <w:name w:val="Kılavuz Tablo 7 Renkli110"/>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01">
    <w:name w:val="a10"/>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5">
    <w:name w:val="Açık Liste115"/>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0">
    <w:name w:val="Açık Liste210"/>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7">
    <w:name w:val="Açık Gölgeleme - Vurgu 1117"/>
    <w:basedOn w:val="TableNormal"/>
    <w:next w:val="AkGlgeleme-Vurgu12"/>
    <w:uiPriority w:val="60"/>
    <w:rsid w:val="008F4596"/>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6">
    <w:name w:val="Açık Gölgeleme - Vurgu 1216"/>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5">
    <w:name w:val="Orta Gölgeleme 1 - Vurgu 415"/>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6">
    <w:name w:val="Açık Gölgeleme116"/>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5">
    <w:name w:val="Açık Liste - Vurgu 315"/>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5">
    <w:name w:val="Açık Gölgeleme - Vurgu 135"/>
    <w:basedOn w:val="TableNormal"/>
    <w:next w:val="AkGlgeleme-Vurgu14"/>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5">
    <w:name w:val="Açık Gölgeleme - Vurgu 145"/>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5">
    <w:name w:val="Düz Tablo 515"/>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DzTablo521">
    <w:name w:val="Düz Tablo 521"/>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6">
    <w:name w:val="Orta Gölgeleme 1 - Vurgu 46"/>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6">
    <w:name w:val="Açık Liste - Vurgu 36"/>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5">
    <w:name w:val="Orta Gölgeleme 2 - Vurgu 5115"/>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6">
    <w:name w:val="Orta Gölgeleme 2 - Vurgu 536"/>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5">
    <w:name w:val="Orta Gölgeleme 2 - Vurgu 5215"/>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5">
    <w:name w:val="Açık Gölgeleme - Vurgu 1125"/>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5">
    <w:name w:val="Orta Gölgeleme 2115"/>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5">
    <w:name w:val="Orta Gölgeleme 1115"/>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5">
    <w:name w:val="Açık Kılavuz115"/>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5">
    <w:name w:val="Açık Gölgeleme125"/>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5">
    <w:name w:val="Açık Gölgeleme - Vurgu 1225"/>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5">
    <w:name w:val="Orta Gölgeleme 2215"/>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5">
    <w:name w:val="Orta Gölgeleme 1215"/>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5">
    <w:name w:val="Açık Kılavuz215"/>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5">
    <w:name w:val="Açık Gölgeleme215"/>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51">
    <w:name w:val="Kılavuz Tablo 7 Renkli15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5">
    <w:name w:val="a15"/>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6">
    <w:name w:val="Açık Liste116"/>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5">
    <w:name w:val="Açık Liste215"/>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5">
    <w:name w:val="Plain Table 515"/>
    <w:basedOn w:val="TableNormal"/>
    <w:uiPriority w:val="45"/>
    <w:rsid w:val="008F4596"/>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10">
    <w:name w:val="Açık Gölgeleme410"/>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71">
    <w:name w:val="Açık Gölgeleme471"/>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5">
    <w:name w:val="Orta Gölgeleme 2 - Vurgu 5125"/>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5">
    <w:name w:val="Orta Gölgeleme 2 - Vurgu 545"/>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5">
    <w:name w:val="Orta Gölgeleme 2 - Vurgu 5225"/>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5">
    <w:name w:val="Açık Gölgeleme - Vurgu 1135"/>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5">
    <w:name w:val="Orta Gölgeleme 2125"/>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5">
    <w:name w:val="Orta Gölgeleme 1125"/>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5">
    <w:name w:val="Açık Kılavuz125"/>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5">
    <w:name w:val="Açık Gölgeleme135"/>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5">
    <w:name w:val="Açık Gölgeleme - Vurgu 1235"/>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5">
    <w:name w:val="Orta Gölgeleme 2225"/>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5">
    <w:name w:val="Orta Gölgeleme 1225"/>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5">
    <w:name w:val="Açık Kılavuz225"/>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5">
    <w:name w:val="Açık Gölgeleme225"/>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5">
    <w:name w:val="Kılavuz Tablo 7 Renkli115"/>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5">
    <w:name w:val="a25"/>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5">
    <w:name w:val="Açık Liste125"/>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5">
    <w:name w:val="Açık Liste225"/>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5">
    <w:name w:val="Orta Gölgeleme 135"/>
    <w:basedOn w:val="TableNormal"/>
    <w:next w:val="OrtaGlgeleme14"/>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5">
    <w:name w:val="Orta Gölgeleme 145"/>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32">
    <w:name w:val="Orta Gölgeleme 2 - Vurgu 5132"/>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52">
    <w:name w:val="Orta Gölgeleme 2 - Vurgu 55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32">
    <w:name w:val="Orta Gölgeleme 2 - Vurgu 523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43">
    <w:name w:val="Açık Gölgeleme - Vurgu 1143"/>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32">
    <w:name w:val="Orta Gölgeleme 2132"/>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32">
    <w:name w:val="Orta Gölgeleme 1132"/>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32">
    <w:name w:val="Açık Kılavuz132"/>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43">
    <w:name w:val="Açık Gölgeleme143"/>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42">
    <w:name w:val="Açık Gölgeleme - Vurgu 124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32">
    <w:name w:val="Orta Gölgeleme 2232"/>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32">
    <w:name w:val="Orta Gölgeleme 123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32">
    <w:name w:val="Açık Kılavuz232"/>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33">
    <w:name w:val="Açık Gölgeleme233"/>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12">
    <w:name w:val="Grid Table 7 Colorful12"/>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32">
    <w:name w:val="a32"/>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32">
    <w:name w:val="Açık Liste132"/>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32">
    <w:name w:val="Açık Liste232"/>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12">
    <w:name w:val="Açık Gölgeleme - Vurgu 11112"/>
    <w:basedOn w:val="TableNormal"/>
    <w:next w:val="AkGlgeleme-Vurgu12"/>
    <w:uiPriority w:val="60"/>
    <w:rsid w:val="008F4596"/>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12">
    <w:name w:val="Açık Gölgeleme - Vurgu 1211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12">
    <w:name w:val="Orta Gölgeleme 1 - Vurgu 4112"/>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12">
    <w:name w:val="Açık Gölgeleme111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12">
    <w:name w:val="Açık Liste - Vurgu 3112"/>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12">
    <w:name w:val="Açık Gölgeleme - Vurgu 1312"/>
    <w:basedOn w:val="TableNormal"/>
    <w:next w:val="AkGlgeleme-Vurgu14"/>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12">
    <w:name w:val="Açık Gölgeleme - Vurgu 141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12">
    <w:name w:val="Düz Tablo 5112"/>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22">
    <w:name w:val="Plain Table 522"/>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22">
    <w:name w:val="Orta Gölgeleme 1 - Vurgu 422"/>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22">
    <w:name w:val="Açık Liste - Vurgu 322"/>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12">
    <w:name w:val="Orta Gölgeleme 2 - Vurgu 51112"/>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12">
    <w:name w:val="Orta Gölgeleme 2 - Vurgu 531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12">
    <w:name w:val="Orta Gölgeleme 2 - Vurgu 5211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12">
    <w:name w:val="Açık Gölgeleme - Vurgu 11212"/>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12">
    <w:name w:val="Orta Gölgeleme 21112"/>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12">
    <w:name w:val="Orta Gölgeleme 11112"/>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12">
    <w:name w:val="Açık Kılavuz1112"/>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12">
    <w:name w:val="Açık Gölgeleme1212"/>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12">
    <w:name w:val="Açık Gölgeleme - Vurgu 1221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12">
    <w:name w:val="Orta Gölgeleme 22112"/>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12">
    <w:name w:val="Orta Gölgeleme 1211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12">
    <w:name w:val="Açık Kılavuz2112"/>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12">
    <w:name w:val="Açık Gölgeleme211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22">
    <w:name w:val="Kılavuz Tablo 7 Renkli122"/>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12">
    <w:name w:val="a112"/>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12">
    <w:name w:val="Açık Liste1112"/>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12">
    <w:name w:val="Açık Liste2112"/>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12">
    <w:name w:val="Plain Table 5112"/>
    <w:basedOn w:val="TableNormal"/>
    <w:uiPriority w:val="45"/>
    <w:rsid w:val="008F4596"/>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12">
    <w:name w:val="Açık Gölgeleme412"/>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22">
    <w:name w:val="Açık Gölgeleme422"/>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12">
    <w:name w:val="Orta Gölgeleme 2 - Vurgu 51212"/>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12">
    <w:name w:val="Orta Gölgeleme 2 - Vurgu 541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12">
    <w:name w:val="Orta Gölgeleme 2 - Vurgu 5221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12">
    <w:name w:val="Açık Gölgeleme - Vurgu 11312"/>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12">
    <w:name w:val="Orta Gölgeleme 21212"/>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12">
    <w:name w:val="Orta Gölgeleme 11212"/>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12">
    <w:name w:val="Açık Kılavuz1212"/>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12">
    <w:name w:val="Açık Gölgeleme1312"/>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12">
    <w:name w:val="Açık Gölgeleme - Vurgu 1231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12">
    <w:name w:val="Orta Gölgeleme 22212"/>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12">
    <w:name w:val="Orta Gölgeleme 1221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12">
    <w:name w:val="Açık Kılavuz2212"/>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12">
    <w:name w:val="Açık Gölgeleme221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12">
    <w:name w:val="Kılavuz Tablo 7 Renkli1112"/>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12">
    <w:name w:val="a212"/>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12">
    <w:name w:val="Açık Liste1212"/>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12">
    <w:name w:val="Açık Liste2212"/>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12">
    <w:name w:val="Orta Gölgeleme 1312"/>
    <w:basedOn w:val="TableNormal"/>
    <w:next w:val="OrtaGlgeleme14"/>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12">
    <w:name w:val="Orta Gölgeleme 141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42">
    <w:name w:val="Orta Gölgeleme 2 - Vurgu 5142"/>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62">
    <w:name w:val="Orta Gölgeleme 2 - Vurgu 56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42">
    <w:name w:val="Orta Gölgeleme 2 - Vurgu 524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52">
    <w:name w:val="Açık Gölgeleme - Vurgu 1152"/>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42">
    <w:name w:val="Orta Gölgeleme 2142"/>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42">
    <w:name w:val="Orta Gölgeleme 1142"/>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42">
    <w:name w:val="Açık Kılavuz142"/>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52">
    <w:name w:val="Açık Gölgeleme152"/>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52">
    <w:name w:val="Açık Gölgeleme - Vurgu 125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42">
    <w:name w:val="Orta Gölgeleme 2242"/>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42">
    <w:name w:val="Orta Gölgeleme 124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42">
    <w:name w:val="Açık Kılavuz242"/>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42">
    <w:name w:val="Açık Gölgeleme24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22">
    <w:name w:val="Grid Table 7 Colorful22"/>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42">
    <w:name w:val="a42"/>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42">
    <w:name w:val="Açık Liste142"/>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42">
    <w:name w:val="Açık Liste242"/>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22">
    <w:name w:val="Açık Gölgeleme - Vurgu 11122"/>
    <w:basedOn w:val="TableNormal"/>
    <w:next w:val="AkGlgeleme-Vurgu12"/>
    <w:uiPriority w:val="60"/>
    <w:rsid w:val="008F4596"/>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22">
    <w:name w:val="Açık Gölgeleme - Vurgu 1212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22">
    <w:name w:val="Orta Gölgeleme 1 - Vurgu 4122"/>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22">
    <w:name w:val="Açık Gölgeleme112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22">
    <w:name w:val="Açık Liste - Vurgu 3122"/>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22">
    <w:name w:val="Açık Gölgeleme - Vurgu 1322"/>
    <w:basedOn w:val="TableNormal"/>
    <w:next w:val="AkGlgeleme-Vurgu14"/>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22">
    <w:name w:val="Açık Gölgeleme - Vurgu 142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22">
    <w:name w:val="Düz Tablo 5122"/>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32">
    <w:name w:val="Plain Table 532"/>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32">
    <w:name w:val="Orta Gölgeleme 1 - Vurgu 432"/>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32">
    <w:name w:val="Açık Liste - Vurgu 332"/>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22">
    <w:name w:val="Orta Gölgeleme 2 - Vurgu 51122"/>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22">
    <w:name w:val="Orta Gölgeleme 2 - Vurgu 532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22">
    <w:name w:val="Orta Gölgeleme 2 - Vurgu 5212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22">
    <w:name w:val="Açık Gölgeleme - Vurgu 11222"/>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22">
    <w:name w:val="Orta Gölgeleme 21122"/>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22">
    <w:name w:val="Orta Gölgeleme 11122"/>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22">
    <w:name w:val="Açık Kılavuz1122"/>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22">
    <w:name w:val="Açık Gölgeleme1222"/>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22">
    <w:name w:val="Açık Gölgeleme - Vurgu 1222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22">
    <w:name w:val="Orta Gölgeleme 22122"/>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22">
    <w:name w:val="Orta Gölgeleme 1212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22">
    <w:name w:val="Açık Kılavuz2122"/>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22">
    <w:name w:val="Açık Gölgeleme212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32">
    <w:name w:val="Kılavuz Tablo 7 Renkli132"/>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22">
    <w:name w:val="a122"/>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22">
    <w:name w:val="Açık Liste1122"/>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22">
    <w:name w:val="Açık Liste2122"/>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22">
    <w:name w:val="Plain Table 5122"/>
    <w:basedOn w:val="TableNormal"/>
    <w:uiPriority w:val="45"/>
    <w:rsid w:val="008F4596"/>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32">
    <w:name w:val="Açık Gölgeleme432"/>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42">
    <w:name w:val="Açık Gölgeleme442"/>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22">
    <w:name w:val="Orta Gölgeleme 2 - Vurgu 51222"/>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22">
    <w:name w:val="Orta Gölgeleme 2 - Vurgu 542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22">
    <w:name w:val="Orta Gölgeleme 2 - Vurgu 5222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22">
    <w:name w:val="Açık Gölgeleme - Vurgu 11322"/>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22">
    <w:name w:val="Orta Gölgeleme 21222"/>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22">
    <w:name w:val="Orta Gölgeleme 11222"/>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22">
    <w:name w:val="Açık Kılavuz1222"/>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22">
    <w:name w:val="Açık Gölgeleme1322"/>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22">
    <w:name w:val="Açık Gölgeleme - Vurgu 1232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22">
    <w:name w:val="Orta Gölgeleme 22222"/>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22">
    <w:name w:val="Orta Gölgeleme 1222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22">
    <w:name w:val="Açık Kılavuz2222"/>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22">
    <w:name w:val="Açık Gölgeleme222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22">
    <w:name w:val="Kılavuz Tablo 7 Renkli1122"/>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22">
    <w:name w:val="a222"/>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22">
    <w:name w:val="Açık Liste1222"/>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22">
    <w:name w:val="Açık Liste2222"/>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22">
    <w:name w:val="Orta Gölgeleme 1322"/>
    <w:basedOn w:val="TableNormal"/>
    <w:next w:val="OrtaGlgeleme14"/>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22">
    <w:name w:val="Orta Gölgeleme 142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52">
    <w:name w:val="Orta Gölgeleme 2 - Vurgu 5152"/>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72">
    <w:name w:val="Orta Gölgeleme 2 - Vurgu 57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52">
    <w:name w:val="Orta Gölgeleme 2 - Vurgu 525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62">
    <w:name w:val="Açık Gölgeleme - Vurgu 1162"/>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52">
    <w:name w:val="Orta Gölgeleme 2152"/>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52">
    <w:name w:val="Orta Gölgeleme 1152"/>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52">
    <w:name w:val="Açık Kılavuz152"/>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62">
    <w:name w:val="Açık Gölgeleme162"/>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62">
    <w:name w:val="Açık Gölgeleme - Vurgu 126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52">
    <w:name w:val="Orta Gölgeleme 2252"/>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52">
    <w:name w:val="Orta Gölgeleme 125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52">
    <w:name w:val="Açık Kılavuz252"/>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52">
    <w:name w:val="Açık Gölgeleme25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32">
    <w:name w:val="Grid Table 7 Colorful32"/>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52">
    <w:name w:val="a52"/>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52">
    <w:name w:val="Açık Liste152"/>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52">
    <w:name w:val="Açık Liste252"/>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32">
    <w:name w:val="Açık Gölgeleme - Vurgu 11132"/>
    <w:basedOn w:val="TableNormal"/>
    <w:next w:val="AkGlgeleme-Vurgu12"/>
    <w:uiPriority w:val="60"/>
    <w:rsid w:val="008F4596"/>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32">
    <w:name w:val="Açık Gölgeleme - Vurgu 1213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32">
    <w:name w:val="Orta Gölgeleme 1 - Vurgu 4132"/>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32">
    <w:name w:val="Açık Gölgeleme113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32">
    <w:name w:val="Açık Liste - Vurgu 3132"/>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32">
    <w:name w:val="Açık Gölgeleme - Vurgu 1332"/>
    <w:basedOn w:val="TableNormal"/>
    <w:next w:val="AkGlgeleme-Vurgu14"/>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32">
    <w:name w:val="Açık Gölgeleme - Vurgu 143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32">
    <w:name w:val="Düz Tablo 5132"/>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42">
    <w:name w:val="Plain Table 542"/>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42">
    <w:name w:val="Orta Gölgeleme 1 - Vurgu 442"/>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42">
    <w:name w:val="Açık Liste - Vurgu 342"/>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32">
    <w:name w:val="Orta Gölgeleme 2 - Vurgu 51132"/>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32">
    <w:name w:val="Orta Gölgeleme 2 - Vurgu 533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32">
    <w:name w:val="Orta Gölgeleme 2 - Vurgu 5213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32">
    <w:name w:val="Açık Gölgeleme - Vurgu 11232"/>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32">
    <w:name w:val="Orta Gölgeleme 21132"/>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32">
    <w:name w:val="Orta Gölgeleme 11132"/>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32">
    <w:name w:val="Açık Kılavuz1132"/>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32">
    <w:name w:val="Açık Gölgeleme1232"/>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32">
    <w:name w:val="Açık Gölgeleme - Vurgu 1223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32">
    <w:name w:val="Orta Gölgeleme 22132"/>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32">
    <w:name w:val="Orta Gölgeleme 1213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32">
    <w:name w:val="Açık Kılavuz2132"/>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32">
    <w:name w:val="Açık Gölgeleme213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42">
    <w:name w:val="Kılavuz Tablo 7 Renkli142"/>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32">
    <w:name w:val="a132"/>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32">
    <w:name w:val="Açık Liste1132"/>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32">
    <w:name w:val="Açık Liste2132"/>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32">
    <w:name w:val="Plain Table 5132"/>
    <w:basedOn w:val="TableNormal"/>
    <w:uiPriority w:val="45"/>
    <w:rsid w:val="008F4596"/>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52">
    <w:name w:val="Açık Gölgeleme452"/>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62">
    <w:name w:val="Açık Gölgeleme462"/>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32">
    <w:name w:val="Orta Gölgeleme 2 - Vurgu 51232"/>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32">
    <w:name w:val="Orta Gölgeleme 2 - Vurgu 543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32">
    <w:name w:val="Orta Gölgeleme 2 - Vurgu 52232"/>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32">
    <w:name w:val="Açık Gölgeleme - Vurgu 11332"/>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32">
    <w:name w:val="Orta Gölgeleme 21232"/>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32">
    <w:name w:val="Orta Gölgeleme 11232"/>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32">
    <w:name w:val="Açık Kılavuz1232"/>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32">
    <w:name w:val="Açık Gölgeleme1332"/>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32">
    <w:name w:val="Açık Gölgeleme - Vurgu 12332"/>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32">
    <w:name w:val="Orta Gölgeleme 22232"/>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32">
    <w:name w:val="Orta Gölgeleme 1223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32">
    <w:name w:val="Açık Kılavuz2232"/>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32">
    <w:name w:val="Açık Gölgeleme223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32">
    <w:name w:val="Kılavuz Tablo 7 Renkli1132"/>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32">
    <w:name w:val="a232"/>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32">
    <w:name w:val="Açık Liste1232"/>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32">
    <w:name w:val="Açık Liste2232"/>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32">
    <w:name w:val="Orta Gölgeleme 1332"/>
    <w:basedOn w:val="TableNormal"/>
    <w:next w:val="OrtaGlgeleme14"/>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32">
    <w:name w:val="Orta Gölgeleme 1432"/>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Glgeleme-Vurgu11412">
    <w:name w:val="Açık Gölgeleme - Vurgu 11412"/>
    <w:basedOn w:val="TableNormal"/>
    <w:uiPriority w:val="60"/>
    <w:rsid w:val="008F4596"/>
    <w:pPr>
      <w:spacing w:after="0" w:line="240" w:lineRule="auto"/>
    </w:pPr>
    <w:rPr>
      <w:rFonts w:ascii="Calibri" w:eastAsia="Calibri" w:hAnsi="Calibri" w:cs="Times New Roman"/>
      <w:color w:val="365F91"/>
      <w:sz w:val="20"/>
      <w:szCs w:val="20"/>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22">
    <w:name w:val="Açık Gölgeleme - Vurgu 22"/>
    <w:basedOn w:val="TableNormal"/>
    <w:next w:val="LightShading-Accent2"/>
    <w:uiPriority w:val="60"/>
    <w:rsid w:val="008F4596"/>
    <w:pPr>
      <w:spacing w:after="0" w:line="240" w:lineRule="auto"/>
    </w:pPr>
    <w:rPr>
      <w:rFonts w:ascii="Calibri" w:eastAsia="Calibri" w:hAnsi="Calibri" w:cs="Times New Roman"/>
      <w:color w:val="943634"/>
      <w:sz w:val="20"/>
      <w:szCs w:val="20"/>
      <w:lang w:eastAsia="tr-T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AkGlgeleme1412">
    <w:name w:val="Açık Gölgeleme1412"/>
    <w:basedOn w:val="TableNormal"/>
    <w:uiPriority w:val="60"/>
    <w:rsid w:val="008F4596"/>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33">
    <w:name w:val="Açık Gölgeleme - Vurgu 33"/>
    <w:basedOn w:val="TableNormal"/>
    <w:next w:val="LightShading-Accent3"/>
    <w:uiPriority w:val="60"/>
    <w:rsid w:val="008F4596"/>
    <w:pPr>
      <w:spacing w:after="0" w:line="240" w:lineRule="auto"/>
    </w:pPr>
    <w:rPr>
      <w:rFonts w:ascii="Calibri" w:eastAsia="Calibri" w:hAnsi="Calibri" w:cs="Times New Roman"/>
      <w:color w:val="76923C"/>
      <w:sz w:val="20"/>
      <w:szCs w:val="20"/>
      <w:lang w:eastAsia="tr-TR"/>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53">
    <w:name w:val="Açık Gölgeleme - Vurgu 53"/>
    <w:basedOn w:val="TableNormal"/>
    <w:next w:val="LightShading-Accent5"/>
    <w:uiPriority w:val="60"/>
    <w:rsid w:val="008F4596"/>
    <w:pPr>
      <w:spacing w:after="0" w:line="240" w:lineRule="auto"/>
    </w:pPr>
    <w:rPr>
      <w:rFonts w:ascii="Calibri" w:eastAsia="Calibri" w:hAnsi="Calibri" w:cs="Times New Roman"/>
      <w:color w:val="31849B"/>
      <w:sz w:val="20"/>
      <w:szCs w:val="20"/>
      <w:lang w:eastAsia="tr-TR"/>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AkGlgeleme2312">
    <w:name w:val="Açık Gölgeleme2312"/>
    <w:basedOn w:val="TableNormal"/>
    <w:uiPriority w:val="60"/>
    <w:rsid w:val="008F4596"/>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552">
    <w:name w:val="Plain Table 552"/>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lo7Renkli-Vurgu311">
    <w:name w:val="Liste Tablo 7 Renkli - Vurgu 311"/>
    <w:basedOn w:val="TableNormal"/>
    <w:uiPriority w:val="52"/>
    <w:rsid w:val="008F4596"/>
    <w:pPr>
      <w:spacing w:after="0" w:line="240" w:lineRule="auto"/>
    </w:pPr>
    <w:rPr>
      <w:color w:val="7B7B7B"/>
    </w:r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A5A5A5"/>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A5A5A5"/>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52">
    <w:name w:val="Açık Gölgeleme52"/>
    <w:basedOn w:val="TableNormal"/>
    <w:next w:val="AkGlgeleme6"/>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62">
    <w:name w:val="Açık Gölgeleme62"/>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412">
    <w:name w:val="Açık Gölgeleme - Vurgu 412"/>
    <w:basedOn w:val="TableNormal"/>
    <w:next w:val="LightShading-Accent4"/>
    <w:uiPriority w:val="60"/>
    <w:rsid w:val="008F4596"/>
    <w:pPr>
      <w:spacing w:after="0" w:line="240" w:lineRule="auto"/>
    </w:pPr>
    <w:rPr>
      <w:rFonts w:ascii="Calibri" w:eastAsia="SimSun" w:hAnsi="Calibri" w:cs="Times New Roman"/>
      <w:color w:val="5F497A"/>
      <w:sz w:val="20"/>
      <w:szCs w:val="20"/>
      <w:lang w:val="en-US"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AkGlgeleme-Vurgu312">
    <w:name w:val="Açık Gölgeleme - Vurgu 312"/>
    <w:basedOn w:val="TableNormal"/>
    <w:next w:val="LightShading-Accent3"/>
    <w:uiPriority w:val="60"/>
    <w:rsid w:val="008F4596"/>
    <w:pPr>
      <w:spacing w:after="0" w:line="240" w:lineRule="auto"/>
    </w:pPr>
    <w:rPr>
      <w:rFonts w:ascii="Calibri" w:eastAsia="SimSun" w:hAnsi="Calibri" w:cs="Times New Roman"/>
      <w:color w:val="76923C"/>
      <w:sz w:val="20"/>
      <w:szCs w:val="20"/>
      <w:lang w:val="en-US"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43">
    <w:name w:val="Açık Gölgeleme - Vurgu 43"/>
    <w:basedOn w:val="TableNormal"/>
    <w:next w:val="LightShading-Accent4"/>
    <w:uiPriority w:val="60"/>
    <w:rsid w:val="008F4596"/>
    <w:pPr>
      <w:spacing w:after="0" w:line="240" w:lineRule="auto"/>
    </w:pPr>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AkGlgeleme-Vurgu511">
    <w:name w:val="Açık Gölgeleme - Vurgu 511"/>
    <w:basedOn w:val="TableNormal"/>
    <w:next w:val="LightShading-Accent5"/>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AkGlgeleme-Vurgu151">
    <w:name w:val="Açık Gölgeleme - Vurgu 151"/>
    <w:basedOn w:val="TableNormal"/>
    <w:next w:val="AkGlgeleme-Vurgu16"/>
    <w:uiPriority w:val="60"/>
    <w:rsid w:val="008F4596"/>
    <w:pPr>
      <w:spacing w:after="0" w:line="240" w:lineRule="auto"/>
    </w:pPr>
    <w:rPr>
      <w:rFonts w:eastAsia="Times New Roman"/>
      <w:color w:val="2F5496"/>
      <w:lang w:eastAsia="tr-TR"/>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AkGlgeleme-Vurgu161">
    <w:name w:val="Açık Gölgeleme - Vurgu 16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AkGlgeleme-Vurgu171">
    <w:name w:val="Açık Gölgeleme - Vurgu 171"/>
    <w:basedOn w:val="TableNormal"/>
    <w:uiPriority w:val="60"/>
    <w:rsid w:val="008F4596"/>
    <w:pPr>
      <w:spacing w:after="0" w:line="240" w:lineRule="auto"/>
    </w:pPr>
    <w:rPr>
      <w:rFonts w:eastAsia="Times New Roman"/>
      <w:color w:val="2E74B5"/>
      <w:lang w:eastAsia="tr-TR"/>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AkGlgeleme71">
    <w:name w:val="Açık Gölgeleme71"/>
    <w:basedOn w:val="TableNormal"/>
    <w:uiPriority w:val="60"/>
    <w:rsid w:val="008F4596"/>
    <w:pPr>
      <w:spacing w:after="0" w:line="240" w:lineRule="auto"/>
      <w:ind w:firstLine="709"/>
      <w:jc w:val="both"/>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61">
    <w:name w:val="Orta Gölgeleme 2 - Vurgu 516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81">
    <w:name w:val="Orta Gölgeleme 2 - Vurgu 58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61">
    <w:name w:val="Orta Gölgeleme 2 - Vurgu 526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71">
    <w:name w:val="Açık Gölgeleme - Vurgu 117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61">
    <w:name w:val="Orta Gölgeleme 216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61">
    <w:name w:val="Orta Gölgeleme 116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61">
    <w:name w:val="Açık Kılavuz16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71">
    <w:name w:val="Açık Gölgeleme17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71">
    <w:name w:val="Açık Gölgeleme - Vurgu 127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61">
    <w:name w:val="Orta Gölgeleme 226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61">
    <w:name w:val="Orta Gölgeleme 126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61">
    <w:name w:val="Açık Kılavuz26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61">
    <w:name w:val="Açık Gölgeleme26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61">
    <w:name w:val="Kılavuz Tablo 7 Renkli16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61">
    <w:name w:val="a6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61">
    <w:name w:val="Açık Liste16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61">
    <w:name w:val="Açık Liste26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171">
    <w:name w:val="Orta Gölgeleme 2 - Vurgu 517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91">
    <w:name w:val="Orta Gölgeleme 2 - Vurgu 59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71">
    <w:name w:val="Orta Gölgeleme 2 - Vurgu 527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81">
    <w:name w:val="Açık Gölgeleme - Vurgu 118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71">
    <w:name w:val="Orta Gölgeleme 217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71">
    <w:name w:val="Orta Gölgeleme 117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71">
    <w:name w:val="Açık Kılavuz17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81">
    <w:name w:val="Açık Gölgeleme18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81">
    <w:name w:val="Açık Gölgeleme - Vurgu 128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71">
    <w:name w:val="Orta Gölgeleme 227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71">
    <w:name w:val="Orta Gölgeleme 127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71">
    <w:name w:val="Açık Kılavuz27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71">
    <w:name w:val="Açık Gölgeleme27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71">
    <w:name w:val="Kılavuz Tablo 7 Renkli17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71">
    <w:name w:val="a7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71">
    <w:name w:val="Açık Liste17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71">
    <w:name w:val="Açık Liste27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181">
    <w:name w:val="Orta Gölgeleme 2 - Vurgu 518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101">
    <w:name w:val="Orta Gölgeleme 2 - Vurgu 510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81">
    <w:name w:val="Orta Gölgeleme 2 - Vurgu 528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91">
    <w:name w:val="Açık Gölgeleme - Vurgu 119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81">
    <w:name w:val="Orta Gölgeleme 218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81">
    <w:name w:val="Orta Gölgeleme 118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81">
    <w:name w:val="Açık Kılavuz18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91">
    <w:name w:val="Açık Gölgeleme19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91">
    <w:name w:val="Açık Gölgeleme - Vurgu 129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81">
    <w:name w:val="Orta Gölgeleme 228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81">
    <w:name w:val="Orta Gölgeleme 128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81">
    <w:name w:val="Açık Kılavuz28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81">
    <w:name w:val="Açık Gölgeleme28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81">
    <w:name w:val="Kılavuz Tablo 7 Renkli18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81">
    <w:name w:val="a8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81">
    <w:name w:val="Açık Liste18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81">
    <w:name w:val="Açık Liste28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191">
    <w:name w:val="Orta Gölgeleme 2 - Vurgu 519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01">
    <w:name w:val="Orta Gölgeleme 2 - Vurgu 520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91">
    <w:name w:val="Orta Gölgeleme 2 - Vurgu 529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101">
    <w:name w:val="Açık Gölgeleme - Vurgu 1110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91">
    <w:name w:val="Orta Gölgeleme 219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91">
    <w:name w:val="Orta Gölgeleme 119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91">
    <w:name w:val="Açık Kılavuz19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101">
    <w:name w:val="Açık Gölgeleme110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101">
    <w:name w:val="Açık Gölgeleme - Vurgu 1210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91">
    <w:name w:val="Orta Gölgeleme 229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91">
    <w:name w:val="Orta Gölgeleme 129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91">
    <w:name w:val="Açık Kılavuz29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91">
    <w:name w:val="Açık Gölgeleme29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4">
    <w:name w:val="Grid Table 7 Colorful4"/>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91">
    <w:name w:val="a9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91">
    <w:name w:val="Açık Liste19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91">
    <w:name w:val="Açık Liste29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41">
    <w:name w:val="Açık Gölgeleme - Vurgu 11141"/>
    <w:basedOn w:val="TableNormal"/>
    <w:next w:val="AkGlgeleme-Vurgu12"/>
    <w:uiPriority w:val="60"/>
    <w:rsid w:val="008F4596"/>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41">
    <w:name w:val="Açık Gölgeleme - Vurgu 1214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41">
    <w:name w:val="Orta Gölgeleme 1 - Vurgu 4141"/>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41">
    <w:name w:val="Açık Gölgeleme114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41">
    <w:name w:val="Açık Liste - Vurgu 3141"/>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41">
    <w:name w:val="Açık Gölgeleme - Vurgu 1341"/>
    <w:basedOn w:val="TableNormal"/>
    <w:next w:val="AkGlgeleme-Vurgu14"/>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41">
    <w:name w:val="Açık Gölgeleme - Vurgu 144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41">
    <w:name w:val="Düz Tablo 5141"/>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7">
    <w:name w:val="Plain Table 57"/>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51">
    <w:name w:val="Orta Gölgeleme 1 - Vurgu 451"/>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51">
    <w:name w:val="Açık Liste - Vurgu 351"/>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41">
    <w:name w:val="Orta Gölgeleme 2 - Vurgu 5114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41">
    <w:name w:val="Orta Gölgeleme 2 - Vurgu 534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41">
    <w:name w:val="Orta Gölgeleme 2 - Vurgu 5214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41">
    <w:name w:val="Açık Gölgeleme - Vurgu 1124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41">
    <w:name w:val="Orta Gölgeleme 2114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41">
    <w:name w:val="Orta Gölgeleme 1114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41">
    <w:name w:val="Açık Kılavuz114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41">
    <w:name w:val="Açık Gölgeleme124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41">
    <w:name w:val="Açık Gölgeleme - Vurgu 1224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41">
    <w:name w:val="Orta Gölgeleme 2214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41">
    <w:name w:val="Orta Gölgeleme 1214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41">
    <w:name w:val="Açık Kılavuz214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41">
    <w:name w:val="Açık Gölgeleme214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91">
    <w:name w:val="Kılavuz Tablo 7 Renkli19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41">
    <w:name w:val="a14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41">
    <w:name w:val="Açık Liste114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41">
    <w:name w:val="Açık Liste214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41">
    <w:name w:val="Plain Table 5141"/>
    <w:basedOn w:val="TableNormal"/>
    <w:uiPriority w:val="45"/>
    <w:rsid w:val="008F4596"/>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81">
    <w:name w:val="Açık Gölgeleme481"/>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91">
    <w:name w:val="Açık Gölgeleme491"/>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41">
    <w:name w:val="Orta Gölgeleme 2 - Vurgu 5124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41">
    <w:name w:val="Orta Gölgeleme 2 - Vurgu 544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41">
    <w:name w:val="Orta Gölgeleme 2 - Vurgu 5224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41">
    <w:name w:val="Açık Gölgeleme - Vurgu 1134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41">
    <w:name w:val="Orta Gölgeleme 2124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41">
    <w:name w:val="Orta Gölgeleme 1124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41">
    <w:name w:val="Açık Kılavuz124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41">
    <w:name w:val="Açık Gölgeleme134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41">
    <w:name w:val="Açık Gölgeleme - Vurgu 1234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41">
    <w:name w:val="Orta Gölgeleme 2224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41">
    <w:name w:val="Orta Gölgeleme 1224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41">
    <w:name w:val="Açık Kılavuz224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41">
    <w:name w:val="Açık Gölgeleme224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41">
    <w:name w:val="Kılavuz Tablo 7 Renkli114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41">
    <w:name w:val="a24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41">
    <w:name w:val="Açık Liste124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41">
    <w:name w:val="Açık Liste224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41">
    <w:name w:val="Orta Gölgeleme 1341"/>
    <w:basedOn w:val="TableNormal"/>
    <w:next w:val="OrtaGlgeleme14"/>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41">
    <w:name w:val="Orta Gölgeleme 144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Normal30">
    <w:name w:val="Normal3"/>
    <w:rsid w:val="008F4596"/>
    <w:rPr>
      <w:rFonts w:ascii="Calibri" w:eastAsia="Calibri" w:hAnsi="Calibri" w:cs="Calibri"/>
      <w:lang w:eastAsia="tr-TR"/>
    </w:rPr>
  </w:style>
  <w:style w:type="table" w:customStyle="1" w:styleId="OrtaGlgeleme2-Vurgu51311">
    <w:name w:val="Orta Gölgeleme 2 - Vurgu 5131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511">
    <w:name w:val="Orta Gölgeleme 2 - Vurgu 55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311">
    <w:name w:val="Orta Gölgeleme 2 - Vurgu 523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421">
    <w:name w:val="Açık Gölgeleme - Vurgu 1142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311">
    <w:name w:val="Orta Gölgeleme 2131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311">
    <w:name w:val="Orta Gölgeleme 1131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311">
    <w:name w:val="Açık Kılavuz131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421">
    <w:name w:val="Açık Gölgeleme142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411">
    <w:name w:val="Açık Gölgeleme - Vurgu 124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311">
    <w:name w:val="Orta Gölgeleme 2231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311">
    <w:name w:val="Orta Gölgeleme 123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311">
    <w:name w:val="Açık Kılavuz231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321">
    <w:name w:val="Açık Gölgeleme232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111">
    <w:name w:val="Grid Table 7 Colorful11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311">
    <w:name w:val="a31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311">
    <w:name w:val="Açık Liste131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311">
    <w:name w:val="Açık Liste231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111">
    <w:name w:val="Açık Gölgeleme - Vurgu 111111"/>
    <w:basedOn w:val="TableNormal"/>
    <w:next w:val="AkGlgeleme-Vurgu12"/>
    <w:uiPriority w:val="60"/>
    <w:rsid w:val="008F4596"/>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111">
    <w:name w:val="Açık Gölgeleme - Vurgu 1211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111">
    <w:name w:val="Orta Gölgeleme 1 - Vurgu 41111"/>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111">
    <w:name w:val="Açık Gölgeleme111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111">
    <w:name w:val="Açık Liste - Vurgu 31111"/>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111">
    <w:name w:val="Açık Gölgeleme - Vurgu 13111"/>
    <w:basedOn w:val="TableNormal"/>
    <w:next w:val="AkGlgeleme-Vurgu14"/>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111">
    <w:name w:val="Açık Gölgeleme - Vurgu 141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111">
    <w:name w:val="Düz Tablo 51111"/>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211">
    <w:name w:val="Plain Table 5211"/>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211">
    <w:name w:val="Orta Gölgeleme 1 - Vurgu 4211"/>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211">
    <w:name w:val="Açık Liste - Vurgu 3211"/>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111">
    <w:name w:val="Orta Gölgeleme 2 - Vurgu 51111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111">
    <w:name w:val="Orta Gölgeleme 2 - Vurgu 531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111">
    <w:name w:val="Orta Gölgeleme 2 - Vurgu 5211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111">
    <w:name w:val="Açık Gölgeleme - Vurgu 11211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111">
    <w:name w:val="Orta Gölgeleme 21111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111">
    <w:name w:val="Orta Gölgeleme 11111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111">
    <w:name w:val="Açık Kılavuz1111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111">
    <w:name w:val="Açık Gölgeleme1211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111">
    <w:name w:val="Açık Gölgeleme - Vurgu 1221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111">
    <w:name w:val="Orta Gölgeleme 22111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111">
    <w:name w:val="Orta Gölgeleme 1211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111">
    <w:name w:val="Açık Kılavuz2111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111">
    <w:name w:val="Açık Gölgeleme211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211">
    <w:name w:val="Kılavuz Tablo 7 Renkli121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111">
    <w:name w:val="a111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111">
    <w:name w:val="Açık Liste1111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111">
    <w:name w:val="Açık Liste2111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111">
    <w:name w:val="Plain Table 51111"/>
    <w:basedOn w:val="TableNormal"/>
    <w:uiPriority w:val="45"/>
    <w:rsid w:val="008F4596"/>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111">
    <w:name w:val="Açık Gölgeleme4111"/>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211">
    <w:name w:val="Açık Gölgeleme4211"/>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111">
    <w:name w:val="Orta Gölgeleme 2 - Vurgu 51211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111">
    <w:name w:val="Orta Gölgeleme 2 - Vurgu 541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111">
    <w:name w:val="Orta Gölgeleme 2 - Vurgu 5221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111">
    <w:name w:val="Açık Gölgeleme - Vurgu 11311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111">
    <w:name w:val="Orta Gölgeleme 21211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111">
    <w:name w:val="Orta Gölgeleme 11211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111">
    <w:name w:val="Açık Kılavuz1211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111">
    <w:name w:val="Açık Gölgeleme1311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111">
    <w:name w:val="Açık Gölgeleme - Vurgu 1231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111">
    <w:name w:val="Orta Gölgeleme 22211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111">
    <w:name w:val="Orta Gölgeleme 1221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111">
    <w:name w:val="Açık Kılavuz2211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111">
    <w:name w:val="Açık Gölgeleme221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111">
    <w:name w:val="Kılavuz Tablo 7 Renkli1111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111">
    <w:name w:val="a211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111">
    <w:name w:val="Açık Liste1211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111">
    <w:name w:val="Açık Liste2211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111">
    <w:name w:val="Orta Gölgeleme 13111"/>
    <w:basedOn w:val="TableNormal"/>
    <w:next w:val="OrtaGlgeleme14"/>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111">
    <w:name w:val="Orta Gölgeleme 141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411">
    <w:name w:val="Orta Gölgeleme 2 - Vurgu 5141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611">
    <w:name w:val="Orta Gölgeleme 2 - Vurgu 56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411">
    <w:name w:val="Orta Gölgeleme 2 - Vurgu 524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511">
    <w:name w:val="Açık Gölgeleme - Vurgu 1151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411">
    <w:name w:val="Orta Gölgeleme 2141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411">
    <w:name w:val="Orta Gölgeleme 1141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411">
    <w:name w:val="Açık Kılavuz141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511">
    <w:name w:val="Açık Gölgeleme151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511">
    <w:name w:val="Açık Gölgeleme - Vurgu 125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411">
    <w:name w:val="Orta Gölgeleme 2241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411">
    <w:name w:val="Orta Gölgeleme 124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411">
    <w:name w:val="Açık Kılavuz241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411">
    <w:name w:val="Açık Gölgeleme24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211">
    <w:name w:val="Grid Table 7 Colorful21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411">
    <w:name w:val="a41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411">
    <w:name w:val="Açık Liste141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411">
    <w:name w:val="Açık Liste241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211">
    <w:name w:val="Açık Gölgeleme - Vurgu 111211"/>
    <w:basedOn w:val="TableNormal"/>
    <w:next w:val="AkGlgeleme-Vurgu12"/>
    <w:uiPriority w:val="60"/>
    <w:rsid w:val="008F4596"/>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211">
    <w:name w:val="Açık Gölgeleme - Vurgu 1212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211">
    <w:name w:val="Orta Gölgeleme 1 - Vurgu 41211"/>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211">
    <w:name w:val="Açık Gölgeleme112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211">
    <w:name w:val="Açık Liste - Vurgu 31211"/>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211">
    <w:name w:val="Açık Gölgeleme - Vurgu 13211"/>
    <w:basedOn w:val="TableNormal"/>
    <w:next w:val="AkGlgeleme-Vurgu14"/>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211">
    <w:name w:val="Açık Gölgeleme - Vurgu 142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211">
    <w:name w:val="Düz Tablo 51211"/>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311">
    <w:name w:val="Plain Table 5311"/>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311">
    <w:name w:val="Orta Gölgeleme 1 - Vurgu 4311"/>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311">
    <w:name w:val="Açık Liste - Vurgu 3311"/>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211">
    <w:name w:val="Orta Gölgeleme 2 - Vurgu 51121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211">
    <w:name w:val="Orta Gölgeleme 2 - Vurgu 532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211">
    <w:name w:val="Orta Gölgeleme 2 - Vurgu 5212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211">
    <w:name w:val="Açık Gölgeleme - Vurgu 11221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211">
    <w:name w:val="Orta Gölgeleme 21121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211">
    <w:name w:val="Orta Gölgeleme 11121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211">
    <w:name w:val="Açık Kılavuz1121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211">
    <w:name w:val="Açık Gölgeleme1221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211">
    <w:name w:val="Açık Gölgeleme - Vurgu 1222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211">
    <w:name w:val="Orta Gölgeleme 22121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211">
    <w:name w:val="Orta Gölgeleme 1212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211">
    <w:name w:val="Açık Kılavuz2121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211">
    <w:name w:val="Açık Gölgeleme212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311">
    <w:name w:val="Kılavuz Tablo 7 Renkli131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211">
    <w:name w:val="a121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211">
    <w:name w:val="Açık Liste1121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211">
    <w:name w:val="Açık Liste2121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211">
    <w:name w:val="Plain Table 51211"/>
    <w:basedOn w:val="TableNormal"/>
    <w:uiPriority w:val="45"/>
    <w:rsid w:val="008F4596"/>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311">
    <w:name w:val="Açık Gölgeleme4311"/>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411">
    <w:name w:val="Açık Gölgeleme4411"/>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211">
    <w:name w:val="Orta Gölgeleme 2 - Vurgu 51221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211">
    <w:name w:val="Orta Gölgeleme 2 - Vurgu 542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211">
    <w:name w:val="Orta Gölgeleme 2 - Vurgu 5222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211">
    <w:name w:val="Açık Gölgeleme - Vurgu 11321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211">
    <w:name w:val="Orta Gölgeleme 21221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211">
    <w:name w:val="Orta Gölgeleme 11221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211">
    <w:name w:val="Açık Kılavuz1221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211">
    <w:name w:val="Açık Gölgeleme1321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211">
    <w:name w:val="Açık Gölgeleme - Vurgu 1232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211">
    <w:name w:val="Orta Gölgeleme 22221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211">
    <w:name w:val="Orta Gölgeleme 1222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211">
    <w:name w:val="Açık Kılavuz2221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211">
    <w:name w:val="Açık Gölgeleme222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211">
    <w:name w:val="Kılavuz Tablo 7 Renkli1121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211">
    <w:name w:val="a221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211">
    <w:name w:val="Açık Liste1221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211">
    <w:name w:val="Açık Liste2221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211">
    <w:name w:val="Orta Gölgeleme 13211"/>
    <w:basedOn w:val="TableNormal"/>
    <w:next w:val="OrtaGlgeleme14"/>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211">
    <w:name w:val="Orta Gölgeleme 142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511">
    <w:name w:val="Orta Gölgeleme 2 - Vurgu 5151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711">
    <w:name w:val="Orta Gölgeleme 2 - Vurgu 57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511">
    <w:name w:val="Orta Gölgeleme 2 - Vurgu 525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611">
    <w:name w:val="Açık Gölgeleme - Vurgu 1161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511">
    <w:name w:val="Orta Gölgeleme 2151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511">
    <w:name w:val="Orta Gölgeleme 1151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511">
    <w:name w:val="Açık Kılavuz151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611">
    <w:name w:val="Açık Gölgeleme161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611">
    <w:name w:val="Açık Gölgeleme - Vurgu 126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511">
    <w:name w:val="Orta Gölgeleme 2251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511">
    <w:name w:val="Orta Gölgeleme 125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511">
    <w:name w:val="Açık Kılavuz251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511">
    <w:name w:val="Açık Gölgeleme25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311">
    <w:name w:val="Grid Table 7 Colorful31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511">
    <w:name w:val="a51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511">
    <w:name w:val="Açık Liste151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511">
    <w:name w:val="Açık Liste251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311">
    <w:name w:val="Açık Gölgeleme - Vurgu 111311"/>
    <w:basedOn w:val="TableNormal"/>
    <w:next w:val="AkGlgeleme-Vurgu12"/>
    <w:uiPriority w:val="60"/>
    <w:rsid w:val="008F4596"/>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311">
    <w:name w:val="Açık Gölgeleme - Vurgu 1213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311">
    <w:name w:val="Orta Gölgeleme 1 - Vurgu 41311"/>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311">
    <w:name w:val="Açık Gölgeleme113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311">
    <w:name w:val="Açık Liste - Vurgu 31311"/>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311">
    <w:name w:val="Açık Gölgeleme - Vurgu 13311"/>
    <w:basedOn w:val="TableNormal"/>
    <w:next w:val="AkGlgeleme-Vurgu14"/>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311">
    <w:name w:val="Açık Gölgeleme - Vurgu 143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311">
    <w:name w:val="Düz Tablo 51311"/>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411">
    <w:name w:val="Plain Table 5411"/>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411">
    <w:name w:val="Orta Gölgeleme 1 - Vurgu 4411"/>
    <w:basedOn w:val="TableNormal"/>
    <w:next w:val="MediumShading1-Accent4"/>
    <w:uiPriority w:val="63"/>
    <w:rsid w:val="008F4596"/>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411">
    <w:name w:val="Açık Liste - Vurgu 3411"/>
    <w:basedOn w:val="TableNormal"/>
    <w:next w:val="LightList-Accent3"/>
    <w:uiPriority w:val="61"/>
    <w:rsid w:val="008F4596"/>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311">
    <w:name w:val="Orta Gölgeleme 2 - Vurgu 51131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311">
    <w:name w:val="Orta Gölgeleme 2 - Vurgu 533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311">
    <w:name w:val="Orta Gölgeleme 2 - Vurgu 5213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311">
    <w:name w:val="Açık Gölgeleme - Vurgu 11231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311">
    <w:name w:val="Orta Gölgeleme 21131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311">
    <w:name w:val="Orta Gölgeleme 11131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311">
    <w:name w:val="Açık Kılavuz1131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311">
    <w:name w:val="Açık Gölgeleme1231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311">
    <w:name w:val="Açık Gölgeleme - Vurgu 1223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311">
    <w:name w:val="Orta Gölgeleme 22131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311">
    <w:name w:val="Orta Gölgeleme 1213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311">
    <w:name w:val="Açık Kılavuz2131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311">
    <w:name w:val="Açık Gölgeleme213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411">
    <w:name w:val="Kılavuz Tablo 7 Renkli141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311">
    <w:name w:val="a131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311">
    <w:name w:val="Açık Liste1131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311">
    <w:name w:val="Açık Liste2131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311">
    <w:name w:val="Plain Table 51311"/>
    <w:basedOn w:val="TableNormal"/>
    <w:uiPriority w:val="45"/>
    <w:rsid w:val="008F4596"/>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511">
    <w:name w:val="Açık Gölgeleme4511"/>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611">
    <w:name w:val="Açık Gölgeleme4611"/>
    <w:basedOn w:val="TableNormal"/>
    <w:uiPriority w:val="60"/>
    <w:rsid w:val="008F4596"/>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311">
    <w:name w:val="Orta Gölgeleme 2 - Vurgu 51231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311">
    <w:name w:val="Orta Gölgeleme 2 - Vurgu 543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311">
    <w:name w:val="Orta Gölgeleme 2 - Vurgu 522311"/>
    <w:basedOn w:val="TableNormal"/>
    <w:next w:val="MediumShading2-Accent5"/>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311">
    <w:name w:val="Açık Gölgeleme - Vurgu 113311"/>
    <w:basedOn w:val="TableNormal"/>
    <w:next w:val="AkGlgeleme-Vurgu12"/>
    <w:uiPriority w:val="60"/>
    <w:rsid w:val="008F4596"/>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311">
    <w:name w:val="Orta Gölgeleme 212311"/>
    <w:basedOn w:val="TableNormal"/>
    <w:next w:val="OrtaGlgeleme22"/>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311">
    <w:name w:val="Orta Gölgeleme 112311"/>
    <w:basedOn w:val="TableNormal"/>
    <w:next w:val="OrtaGlgeleme12"/>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311">
    <w:name w:val="Açık Kılavuz12311"/>
    <w:basedOn w:val="TableNormal"/>
    <w:next w:val="AkKlavuz2"/>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311">
    <w:name w:val="Açık Gölgeleme13311"/>
    <w:basedOn w:val="TableNormal"/>
    <w:next w:val="AkGlgeleme2"/>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311">
    <w:name w:val="Açık Gölgeleme - Vurgu 12331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311">
    <w:name w:val="Orta Gölgeleme 222311"/>
    <w:basedOn w:val="TableNormal"/>
    <w:uiPriority w:val="64"/>
    <w:rsid w:val="008F45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311">
    <w:name w:val="Orta Gölgeleme 1223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311">
    <w:name w:val="Açık Kılavuz22311"/>
    <w:basedOn w:val="TableNormal"/>
    <w:uiPriority w:val="62"/>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311">
    <w:name w:val="Açık Gölgeleme223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311">
    <w:name w:val="Kılavuz Tablo 7 Renkli11311"/>
    <w:basedOn w:val="TableNormal"/>
    <w:uiPriority w:val="52"/>
    <w:rsid w:val="008F459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311">
    <w:name w:val="a2311"/>
    <w:basedOn w:val="TableNormal"/>
    <w:uiPriority w:val="60"/>
    <w:rsid w:val="008F4596"/>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311">
    <w:name w:val="Açık Liste12311"/>
    <w:basedOn w:val="TableNormal"/>
    <w:next w:val="AkListe2"/>
    <w:uiPriority w:val="61"/>
    <w:rsid w:val="008F4596"/>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311">
    <w:name w:val="Açık Liste2231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311">
    <w:name w:val="Orta Gölgeleme 13311"/>
    <w:basedOn w:val="TableNormal"/>
    <w:next w:val="OrtaGlgeleme14"/>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311">
    <w:name w:val="Orta Gölgeleme 14311"/>
    <w:basedOn w:val="TableNormal"/>
    <w:uiPriority w:val="63"/>
    <w:rsid w:val="008F4596"/>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Glgeleme-Vurgu114111">
    <w:name w:val="Açık Gölgeleme - Vurgu 114111"/>
    <w:basedOn w:val="TableNormal"/>
    <w:uiPriority w:val="60"/>
    <w:rsid w:val="008F4596"/>
    <w:pPr>
      <w:spacing w:after="0" w:line="240" w:lineRule="auto"/>
    </w:pPr>
    <w:rPr>
      <w:rFonts w:ascii="Calibri" w:eastAsia="Calibri" w:hAnsi="Calibri" w:cs="Times New Roman"/>
      <w:color w:val="365F91"/>
      <w:sz w:val="20"/>
      <w:szCs w:val="20"/>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211">
    <w:name w:val="Açık Gölgeleme - Vurgu 211"/>
    <w:basedOn w:val="TableNormal"/>
    <w:next w:val="LightShading-Accent2"/>
    <w:uiPriority w:val="60"/>
    <w:rsid w:val="008F4596"/>
    <w:pPr>
      <w:spacing w:after="0" w:line="240" w:lineRule="auto"/>
    </w:pPr>
    <w:rPr>
      <w:rFonts w:ascii="Calibri" w:eastAsia="Calibri" w:hAnsi="Calibri" w:cs="Times New Roman"/>
      <w:color w:val="943634"/>
      <w:sz w:val="20"/>
      <w:szCs w:val="20"/>
      <w:lang w:eastAsia="tr-T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AkGlgeleme14111">
    <w:name w:val="Açık Gölgeleme14111"/>
    <w:basedOn w:val="TableNormal"/>
    <w:uiPriority w:val="60"/>
    <w:rsid w:val="008F4596"/>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321">
    <w:name w:val="Açık Gölgeleme - Vurgu 321"/>
    <w:basedOn w:val="TableNormal"/>
    <w:next w:val="LightShading-Accent3"/>
    <w:uiPriority w:val="60"/>
    <w:rsid w:val="008F4596"/>
    <w:pPr>
      <w:spacing w:after="0" w:line="240" w:lineRule="auto"/>
    </w:pPr>
    <w:rPr>
      <w:rFonts w:ascii="Calibri" w:eastAsia="Calibri" w:hAnsi="Calibri" w:cs="Times New Roman"/>
      <w:color w:val="76923C"/>
      <w:sz w:val="20"/>
      <w:szCs w:val="20"/>
      <w:lang w:eastAsia="tr-TR"/>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521">
    <w:name w:val="Açık Gölgeleme - Vurgu 521"/>
    <w:basedOn w:val="TableNormal"/>
    <w:next w:val="LightShading-Accent5"/>
    <w:uiPriority w:val="60"/>
    <w:rsid w:val="008F4596"/>
    <w:pPr>
      <w:spacing w:after="0" w:line="240" w:lineRule="auto"/>
    </w:pPr>
    <w:rPr>
      <w:rFonts w:ascii="Calibri" w:eastAsia="Calibri" w:hAnsi="Calibri" w:cs="Times New Roman"/>
      <w:color w:val="31849B"/>
      <w:sz w:val="20"/>
      <w:szCs w:val="20"/>
      <w:lang w:eastAsia="tr-TR"/>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AkGlgeleme23111">
    <w:name w:val="Açık Gölgeleme23111"/>
    <w:basedOn w:val="TableNormal"/>
    <w:uiPriority w:val="60"/>
    <w:rsid w:val="008F4596"/>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5511">
    <w:name w:val="Plain Table 5511"/>
    <w:basedOn w:val="TableNormal"/>
    <w:uiPriority w:val="45"/>
    <w:rsid w:val="008F4596"/>
    <w:pPr>
      <w:spacing w:after="0" w:line="240" w:lineRule="auto"/>
    </w:p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Accent 31"/>
    <w:basedOn w:val="TableNormal"/>
    <w:uiPriority w:val="52"/>
    <w:rsid w:val="008F4596"/>
    <w:pPr>
      <w:spacing w:after="0" w:line="240" w:lineRule="auto"/>
    </w:pPr>
    <w:rPr>
      <w:color w:val="7B7B7B"/>
    </w:r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A5A5A5"/>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A5A5A5"/>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130">
    <w:name w:val="İÇT 13"/>
    <w:basedOn w:val="Normal"/>
    <w:uiPriority w:val="1"/>
    <w:qFormat/>
    <w:rsid w:val="008F4596"/>
    <w:pPr>
      <w:widowControl w:val="0"/>
      <w:autoSpaceDE w:val="0"/>
      <w:autoSpaceDN w:val="0"/>
      <w:spacing w:before="1" w:after="0" w:line="240" w:lineRule="auto"/>
      <w:ind w:left="1509" w:right="3864"/>
      <w:jc w:val="center"/>
    </w:pPr>
    <w:rPr>
      <w:rFonts w:ascii="Times New Roman" w:eastAsia="Times New Roman" w:hAnsi="Times New Roman" w:cs="Times New Roman"/>
      <w:sz w:val="26"/>
      <w:szCs w:val="26"/>
    </w:rPr>
  </w:style>
  <w:style w:type="paragraph" w:customStyle="1" w:styleId="T230">
    <w:name w:val="İÇT 23"/>
    <w:basedOn w:val="Normal"/>
    <w:uiPriority w:val="1"/>
    <w:qFormat/>
    <w:rsid w:val="008F4596"/>
    <w:pPr>
      <w:widowControl w:val="0"/>
      <w:autoSpaceDE w:val="0"/>
      <w:autoSpaceDN w:val="0"/>
      <w:spacing w:before="212" w:after="0" w:line="240" w:lineRule="auto"/>
      <w:ind w:left="2971" w:hanging="583"/>
    </w:pPr>
    <w:rPr>
      <w:rFonts w:ascii="Times New Roman" w:eastAsia="Times New Roman" w:hAnsi="Times New Roman" w:cs="Times New Roman"/>
      <w:sz w:val="26"/>
      <w:szCs w:val="26"/>
    </w:rPr>
  </w:style>
  <w:style w:type="paragraph" w:customStyle="1" w:styleId="T330">
    <w:name w:val="İÇT 33"/>
    <w:basedOn w:val="Normal"/>
    <w:uiPriority w:val="1"/>
    <w:qFormat/>
    <w:rsid w:val="008F4596"/>
    <w:pPr>
      <w:widowControl w:val="0"/>
      <w:autoSpaceDE w:val="0"/>
      <w:autoSpaceDN w:val="0"/>
      <w:spacing w:before="125" w:after="0" w:line="240" w:lineRule="auto"/>
      <w:ind w:left="3362" w:hanging="780"/>
    </w:pPr>
    <w:rPr>
      <w:rFonts w:ascii="Times New Roman" w:eastAsia="Times New Roman" w:hAnsi="Times New Roman" w:cs="Times New Roman"/>
      <w:sz w:val="26"/>
      <w:szCs w:val="26"/>
    </w:rPr>
  </w:style>
  <w:style w:type="paragraph" w:customStyle="1" w:styleId="T420">
    <w:name w:val="İÇT 42"/>
    <w:basedOn w:val="Normal"/>
    <w:uiPriority w:val="1"/>
    <w:qFormat/>
    <w:rsid w:val="008F4596"/>
    <w:pPr>
      <w:widowControl w:val="0"/>
      <w:autoSpaceDE w:val="0"/>
      <w:autoSpaceDN w:val="0"/>
      <w:spacing w:before="171" w:after="0" w:line="240" w:lineRule="auto"/>
      <w:ind w:left="3492" w:hanging="586"/>
    </w:pPr>
    <w:rPr>
      <w:rFonts w:ascii="Times New Roman" w:eastAsia="Times New Roman" w:hAnsi="Times New Roman" w:cs="Times New Roman"/>
      <w:sz w:val="26"/>
      <w:szCs w:val="26"/>
    </w:rPr>
  </w:style>
  <w:style w:type="paragraph" w:customStyle="1" w:styleId="T520">
    <w:name w:val="İÇT 52"/>
    <w:basedOn w:val="Normal"/>
    <w:uiPriority w:val="1"/>
    <w:qFormat/>
    <w:rsid w:val="008F4596"/>
    <w:pPr>
      <w:widowControl w:val="0"/>
      <w:autoSpaceDE w:val="0"/>
      <w:autoSpaceDN w:val="0"/>
      <w:spacing w:before="199" w:after="0" w:line="240" w:lineRule="auto"/>
      <w:ind w:left="3492" w:hanging="586"/>
    </w:pPr>
    <w:rPr>
      <w:rFonts w:ascii="Times New Roman" w:eastAsia="Times New Roman" w:hAnsi="Times New Roman" w:cs="Times New Roman"/>
      <w:b/>
      <w:bCs/>
      <w:i/>
      <w:iCs/>
    </w:rPr>
  </w:style>
  <w:style w:type="paragraph" w:customStyle="1" w:styleId="T620">
    <w:name w:val="İÇT 62"/>
    <w:basedOn w:val="Normal"/>
    <w:uiPriority w:val="1"/>
    <w:qFormat/>
    <w:rsid w:val="008F4596"/>
    <w:pPr>
      <w:widowControl w:val="0"/>
      <w:autoSpaceDE w:val="0"/>
      <w:autoSpaceDN w:val="0"/>
      <w:spacing w:before="111" w:after="20" w:line="240" w:lineRule="auto"/>
      <w:ind w:left="3750" w:hanging="779"/>
    </w:pPr>
    <w:rPr>
      <w:rFonts w:ascii="Times New Roman" w:eastAsia="Times New Roman" w:hAnsi="Times New Roman" w:cs="Times New Roman"/>
      <w:sz w:val="26"/>
      <w:szCs w:val="26"/>
    </w:rPr>
  </w:style>
  <w:style w:type="paragraph" w:customStyle="1" w:styleId="T720">
    <w:name w:val="İÇT 72"/>
    <w:basedOn w:val="Normal"/>
    <w:uiPriority w:val="1"/>
    <w:qFormat/>
    <w:rsid w:val="008F4596"/>
    <w:pPr>
      <w:widowControl w:val="0"/>
      <w:autoSpaceDE w:val="0"/>
      <w:autoSpaceDN w:val="0"/>
      <w:spacing w:before="264" w:after="0" w:line="240" w:lineRule="auto"/>
      <w:ind w:left="3875" w:hanging="780"/>
    </w:pPr>
    <w:rPr>
      <w:rFonts w:ascii="Times New Roman" w:eastAsia="Times New Roman" w:hAnsi="Times New Roman" w:cs="Times New Roman"/>
      <w:sz w:val="26"/>
      <w:szCs w:val="26"/>
    </w:rPr>
  </w:style>
  <w:style w:type="paragraph" w:customStyle="1" w:styleId="Balk140">
    <w:name w:val="Başlık 14"/>
    <w:basedOn w:val="Normal"/>
    <w:uiPriority w:val="1"/>
    <w:qFormat/>
    <w:rsid w:val="008F4596"/>
    <w:pPr>
      <w:widowControl w:val="0"/>
      <w:autoSpaceDE w:val="0"/>
      <w:autoSpaceDN w:val="0"/>
      <w:spacing w:before="81" w:after="0" w:line="240" w:lineRule="auto"/>
      <w:ind w:left="601" w:hanging="482"/>
      <w:outlineLvl w:val="1"/>
    </w:pPr>
    <w:rPr>
      <w:rFonts w:ascii="Times New Roman" w:eastAsia="Times New Roman" w:hAnsi="Times New Roman" w:cs="Times New Roman"/>
      <w:b/>
      <w:bCs/>
      <w:sz w:val="32"/>
      <w:szCs w:val="32"/>
    </w:rPr>
  </w:style>
  <w:style w:type="paragraph" w:customStyle="1" w:styleId="Balk230">
    <w:name w:val="Başlık 23"/>
    <w:basedOn w:val="Normal"/>
    <w:uiPriority w:val="1"/>
    <w:qFormat/>
    <w:rsid w:val="008F4596"/>
    <w:pPr>
      <w:widowControl w:val="0"/>
      <w:autoSpaceDE w:val="0"/>
      <w:autoSpaceDN w:val="0"/>
      <w:spacing w:after="0" w:line="240" w:lineRule="auto"/>
      <w:ind w:left="840" w:hanging="959"/>
      <w:outlineLvl w:val="2"/>
    </w:pPr>
    <w:rPr>
      <w:rFonts w:ascii="Times New Roman" w:eastAsia="Times New Roman" w:hAnsi="Times New Roman" w:cs="Times New Roman"/>
      <w:b/>
      <w:bCs/>
      <w:sz w:val="32"/>
      <w:szCs w:val="32"/>
    </w:rPr>
  </w:style>
  <w:style w:type="paragraph" w:customStyle="1" w:styleId="Balk330">
    <w:name w:val="Başlık 33"/>
    <w:basedOn w:val="Normal"/>
    <w:uiPriority w:val="1"/>
    <w:qFormat/>
    <w:rsid w:val="008F4596"/>
    <w:pPr>
      <w:widowControl w:val="0"/>
      <w:autoSpaceDE w:val="0"/>
      <w:autoSpaceDN w:val="0"/>
      <w:spacing w:after="0" w:line="240" w:lineRule="auto"/>
      <w:ind w:left="1509" w:right="1846"/>
      <w:jc w:val="center"/>
      <w:outlineLvl w:val="3"/>
    </w:pPr>
    <w:rPr>
      <w:rFonts w:ascii="Times New Roman" w:eastAsia="Times New Roman" w:hAnsi="Times New Roman" w:cs="Times New Roman"/>
      <w:b/>
      <w:bCs/>
      <w:sz w:val="28"/>
      <w:szCs w:val="28"/>
    </w:rPr>
  </w:style>
  <w:style w:type="table" w:customStyle="1" w:styleId="AkGlgeleme511">
    <w:name w:val="Açık Gölgeleme511"/>
    <w:basedOn w:val="TableNormal"/>
    <w:next w:val="AkGlgeleme6"/>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611">
    <w:name w:val="Açık Gölgeleme611"/>
    <w:basedOn w:val="TableNormal"/>
    <w:uiPriority w:val="60"/>
    <w:rsid w:val="008F459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4111">
    <w:name w:val="Açık Gölgeleme - Vurgu 4111"/>
    <w:basedOn w:val="TableNormal"/>
    <w:next w:val="LightShading-Accent4"/>
    <w:uiPriority w:val="60"/>
    <w:rsid w:val="008F4596"/>
    <w:pPr>
      <w:spacing w:after="0" w:line="240" w:lineRule="auto"/>
    </w:pPr>
    <w:rPr>
      <w:rFonts w:ascii="Calibri" w:eastAsia="SimSun" w:hAnsi="Calibri" w:cs="Times New Roman"/>
      <w:color w:val="5F497A"/>
      <w:sz w:val="20"/>
      <w:szCs w:val="20"/>
      <w:lang w:val="en-US"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AkGlgeleme-Vurgu3111">
    <w:name w:val="Açık Gölgeleme - Vurgu 3111"/>
    <w:basedOn w:val="TableNormal"/>
    <w:next w:val="LightShading-Accent3"/>
    <w:uiPriority w:val="60"/>
    <w:rsid w:val="008F4596"/>
    <w:pPr>
      <w:spacing w:after="0" w:line="240" w:lineRule="auto"/>
    </w:pPr>
    <w:rPr>
      <w:rFonts w:ascii="Calibri" w:eastAsia="SimSun" w:hAnsi="Calibri" w:cs="Times New Roman"/>
      <w:color w:val="76923C"/>
      <w:sz w:val="20"/>
      <w:szCs w:val="20"/>
      <w:lang w:val="en-US"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421">
    <w:name w:val="Açık Gölgeleme - Vurgu 421"/>
    <w:basedOn w:val="TableNormal"/>
    <w:next w:val="LightShading-Accent4"/>
    <w:uiPriority w:val="60"/>
    <w:rsid w:val="008F4596"/>
    <w:pPr>
      <w:spacing w:after="0" w:line="240" w:lineRule="auto"/>
    </w:pPr>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LightShading11">
    <w:name w:val="Light Shading11"/>
    <w:basedOn w:val="TableNormal"/>
    <w:uiPriority w:val="60"/>
    <w:rsid w:val="008F4596"/>
    <w:pPr>
      <w:spacing w:after="0" w:line="240" w:lineRule="auto"/>
    </w:pPr>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1151">
    <w:name w:val="Açık Gölgeleme - Vurgu 11151"/>
    <w:basedOn w:val="TableNormal"/>
    <w:uiPriority w:val="60"/>
    <w:rsid w:val="008F4596"/>
    <w:pPr>
      <w:spacing w:after="0" w:line="240" w:lineRule="auto"/>
    </w:pPr>
    <w:rPr>
      <w:rFonts w:eastAsia="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Liste31">
    <w:name w:val="Açık Liste31"/>
    <w:basedOn w:val="TableNormal"/>
    <w:next w:val="AkListe4"/>
    <w:uiPriority w:val="61"/>
    <w:rsid w:val="008F4596"/>
    <w:pPr>
      <w:spacing w:after="0" w:line="240" w:lineRule="auto"/>
    </w:pPr>
    <w:rPr>
      <w:rFonts w:eastAsia="Times New Roman"/>
      <w:lang w:eastAsia="tr-T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301">
    <w:name w:val="Orta Gölgeleme 2 - Vurgu 5301"/>
    <w:basedOn w:val="TableNormal"/>
    <w:next w:val="MediumShading2-Accent5"/>
    <w:uiPriority w:val="64"/>
    <w:rsid w:val="008F4596"/>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Liste1101">
    <w:name w:val="Açık Liste1101"/>
    <w:basedOn w:val="TableNormal"/>
    <w:uiPriority w:val="61"/>
    <w:rsid w:val="008F4596"/>
    <w:pPr>
      <w:spacing w:after="0" w:line="240" w:lineRule="auto"/>
    </w:pPr>
    <w:rPr>
      <w:rFonts w:eastAsia="Times New Roman"/>
      <w:lang w:eastAsia="tr-T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41">
    <w:name w:val="Açık Liste41"/>
    <w:basedOn w:val="TableNormal"/>
    <w:uiPriority w:val="61"/>
    <w:rsid w:val="008F4596"/>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81">
    <w:name w:val="Açık Gölgeleme - Vurgu 181"/>
    <w:basedOn w:val="TableNormal"/>
    <w:next w:val="AkGlgeleme-Vurgu19"/>
    <w:uiPriority w:val="60"/>
    <w:rsid w:val="008F4596"/>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91">
    <w:name w:val="Açık Gölgeleme - Vurgu 191"/>
    <w:basedOn w:val="TableNormal"/>
    <w:uiPriority w:val="60"/>
    <w:rsid w:val="008F4596"/>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PlainTable561">
    <w:name w:val="Plain Table 561"/>
    <w:basedOn w:val="TableNormal"/>
    <w:uiPriority w:val="45"/>
    <w:rsid w:val="008F4596"/>
    <w:pPr>
      <w:spacing w:after="0" w:line="240" w:lineRule="auto"/>
    </w:pPr>
    <w:tblPr>
      <w:tblStyleRowBandSize w:val="1"/>
      <w:tblStyleColBandSize w:val="1"/>
    </w:tblPr>
    <w:tblStylePr w:type="firstRow">
      <w:rPr>
        <w:rFonts w:ascii="Cambria" w:eastAsia="Times New Roman" w:hAnsi="Cambria" w:cs="Times New Roman"/>
        <w:i/>
        <w:iCs/>
        <w:sz w:val="26"/>
      </w:rPr>
      <w:tblPr/>
      <w:tcPr>
        <w:tcBorders>
          <w:bottom w:val="single" w:sz="4" w:space="0" w:color="7F7F7F"/>
        </w:tcBorders>
        <w:shd w:val="clear" w:color="auto" w:fill="FFFFFF"/>
      </w:tcPr>
    </w:tblStylePr>
    <w:tblStylePr w:type="lastRow">
      <w:rPr>
        <w:rFonts w:ascii="Cambria" w:eastAsia="Times New Roman" w:hAnsi="Cambria" w:cs="Times New Roman"/>
        <w:i/>
        <w:iCs/>
        <w:sz w:val="26"/>
      </w:rPr>
      <w:tblPr/>
      <w:tcPr>
        <w:tcBorders>
          <w:top w:val="single" w:sz="4" w:space="0" w:color="7F7F7F"/>
        </w:tcBorders>
        <w:shd w:val="clear" w:color="auto" w:fill="FFFFFF"/>
      </w:tcPr>
    </w:tblStylePr>
    <w:tblStylePr w:type="firstCol">
      <w:pPr>
        <w:jc w:val="right"/>
      </w:pPr>
      <w:rPr>
        <w:rFonts w:ascii="Cambria" w:eastAsia="Times New Roman" w:hAnsi="Cambria" w:cs="Times New Roman"/>
        <w:i/>
        <w:iCs/>
        <w:sz w:val="26"/>
      </w:rPr>
      <w:tblPr/>
      <w:tcPr>
        <w:tcBorders>
          <w:right w:val="single" w:sz="4" w:space="0" w:color="7F7F7F"/>
        </w:tcBorders>
        <w:shd w:val="clear" w:color="auto" w:fill="FFFFFF"/>
      </w:tcPr>
    </w:tblStylePr>
    <w:tblStylePr w:type="lastCol">
      <w:rPr>
        <w:rFonts w:ascii="Cambria" w:eastAsia="Times New Roma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oKlavuzu85">
    <w:name w:val="Tablo Kılavuzu85"/>
    <w:basedOn w:val="TableNormal"/>
    <w:next w:val="TableGrid"/>
    <w:uiPriority w:val="39"/>
    <w:rsid w:val="001D3C95"/>
    <w:pPr>
      <w:spacing w:after="0" w:line="240" w:lineRule="auto"/>
    </w:pPr>
    <w:rPr>
      <w:rFonts w:eastAsia="Times New Roman"/>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ListeYok98">
    <w:name w:val="Liste Yok98"/>
    <w:next w:val="NoList"/>
    <w:uiPriority w:val="99"/>
    <w:semiHidden/>
    <w:unhideWhenUsed/>
    <w:rsid w:val="007363F4"/>
  </w:style>
  <w:style w:type="character" w:customStyle="1" w:styleId="element-citation">
    <w:name w:val="element-citation"/>
    <w:basedOn w:val="DefaultParagraphFont"/>
    <w:rsid w:val="007363F4"/>
  </w:style>
  <w:style w:type="character" w:customStyle="1" w:styleId="meta-value">
    <w:name w:val="meta-value"/>
    <w:basedOn w:val="DefaultParagraphFont"/>
    <w:rsid w:val="007363F4"/>
  </w:style>
  <w:style w:type="paragraph" w:customStyle="1" w:styleId="Pa6">
    <w:name w:val="Pa6"/>
    <w:basedOn w:val="Default"/>
    <w:next w:val="Default"/>
    <w:uiPriority w:val="99"/>
    <w:rsid w:val="007363F4"/>
    <w:pPr>
      <w:spacing w:line="161" w:lineRule="atLeast"/>
    </w:pPr>
    <w:rPr>
      <w:rFonts w:ascii="Cambria" w:eastAsia="Calibri" w:hAnsi="Cambria"/>
      <w:color w:val="auto"/>
    </w:rPr>
  </w:style>
  <w:style w:type="paragraph" w:customStyle="1" w:styleId="Pa9">
    <w:name w:val="Pa9"/>
    <w:basedOn w:val="Default"/>
    <w:next w:val="Default"/>
    <w:uiPriority w:val="99"/>
    <w:rsid w:val="007363F4"/>
    <w:pPr>
      <w:spacing w:line="161" w:lineRule="atLeast"/>
    </w:pPr>
    <w:rPr>
      <w:rFonts w:ascii="Cambria" w:eastAsia="Calibri" w:hAnsi="Cambria"/>
      <w:color w:val="auto"/>
    </w:rPr>
  </w:style>
  <w:style w:type="paragraph" w:customStyle="1" w:styleId="Pa8">
    <w:name w:val="Pa8"/>
    <w:basedOn w:val="Default"/>
    <w:next w:val="Default"/>
    <w:uiPriority w:val="99"/>
    <w:rsid w:val="007363F4"/>
    <w:pPr>
      <w:spacing w:line="161" w:lineRule="atLeast"/>
    </w:pPr>
    <w:rPr>
      <w:rFonts w:ascii="Cambria" w:eastAsia="Calibri" w:hAnsi="Cambria"/>
      <w:color w:val="auto"/>
    </w:rPr>
  </w:style>
  <w:style w:type="paragraph" w:customStyle="1" w:styleId="Pa10">
    <w:name w:val="Pa10"/>
    <w:basedOn w:val="Default"/>
    <w:next w:val="Default"/>
    <w:uiPriority w:val="99"/>
    <w:rsid w:val="007363F4"/>
    <w:pPr>
      <w:spacing w:line="161" w:lineRule="atLeast"/>
    </w:pPr>
    <w:rPr>
      <w:rFonts w:ascii="Cambria" w:eastAsia="Calibri" w:hAnsi="Cambria"/>
      <w:color w:val="auto"/>
    </w:rPr>
  </w:style>
  <w:style w:type="character" w:customStyle="1" w:styleId="BalloonTextChar1">
    <w:name w:val="Balloon Text Char1"/>
    <w:basedOn w:val="DefaultParagraphFont"/>
    <w:uiPriority w:val="99"/>
    <w:semiHidden/>
    <w:rsid w:val="007363F4"/>
    <w:rPr>
      <w:rFonts w:ascii="Segoe UI" w:hAnsi="Segoe UI" w:cs="Segoe UI"/>
      <w:sz w:val="18"/>
      <w:szCs w:val="18"/>
    </w:rPr>
  </w:style>
  <w:style w:type="numbering" w:customStyle="1" w:styleId="ListeYok99">
    <w:name w:val="Liste Yok99"/>
    <w:next w:val="NoList"/>
    <w:uiPriority w:val="99"/>
    <w:semiHidden/>
    <w:unhideWhenUsed/>
    <w:rsid w:val="00FE5491"/>
  </w:style>
  <w:style w:type="table" w:customStyle="1" w:styleId="TabloKlavuzu86">
    <w:name w:val="Tablo Kılavuzu86"/>
    <w:basedOn w:val="TableNormal"/>
    <w:next w:val="TableGrid"/>
    <w:uiPriority w:val="59"/>
    <w:rsid w:val="00FE5491"/>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ListeYok100">
    <w:name w:val="Liste Yok100"/>
    <w:next w:val="NoList"/>
    <w:uiPriority w:val="99"/>
    <w:semiHidden/>
    <w:unhideWhenUsed/>
    <w:rsid w:val="00267E15"/>
  </w:style>
  <w:style w:type="paragraph" w:customStyle="1" w:styleId="Els-Title">
    <w:name w:val="Els-Title"/>
    <w:next w:val="Normal"/>
    <w:autoRedefine/>
    <w:rsid w:val="00900AEB"/>
    <w:pPr>
      <w:widowControl w:val="0"/>
      <w:suppressAutoHyphens/>
      <w:spacing w:after="0" w:line="400" w:lineRule="exact"/>
      <w:ind w:left="90" w:hanging="90"/>
      <w:jc w:val="center"/>
    </w:pPr>
    <w:rPr>
      <w:rFonts w:ascii="Times New Roman" w:eastAsia="SimSun" w:hAnsi="Times New Roman" w:cs="Times New Roman"/>
      <w:sz w:val="32"/>
      <w:szCs w:val="18"/>
      <w:lang w:val="en-US"/>
    </w:rPr>
  </w:style>
  <w:style w:type="table" w:customStyle="1" w:styleId="TabloKlavuzu87">
    <w:name w:val="Tablo Kılavuzu87"/>
    <w:basedOn w:val="TableNormal"/>
    <w:next w:val="TableGrid"/>
    <w:uiPriority w:val="39"/>
    <w:rsid w:val="00900AEB"/>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88">
    <w:name w:val="Tablo Kılavuzu88"/>
    <w:basedOn w:val="TableNormal"/>
    <w:next w:val="TableGrid"/>
    <w:uiPriority w:val="59"/>
    <w:rsid w:val="00BA4B11"/>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ListeYok101">
    <w:name w:val="Liste Yok101"/>
    <w:next w:val="NoList"/>
    <w:uiPriority w:val="99"/>
    <w:semiHidden/>
    <w:unhideWhenUsed/>
    <w:rsid w:val="00B44AAC"/>
  </w:style>
  <w:style w:type="paragraph" w:customStyle="1" w:styleId="NoSpacing1">
    <w:name w:val="No Spacing1"/>
    <w:qFormat/>
    <w:rsid w:val="00B44AAC"/>
    <w:pPr>
      <w:spacing w:after="0" w:afterAutospacing="1" w:line="240" w:lineRule="auto"/>
    </w:pPr>
    <w:rPr>
      <w:rFonts w:ascii="Calibri" w:eastAsia="Times New Roman" w:hAnsi="Calibri" w:cs="Times New Roman"/>
      <w:lang w:val="en-US"/>
    </w:rPr>
  </w:style>
  <w:style w:type="numbering" w:customStyle="1" w:styleId="ListeYok102">
    <w:name w:val="Liste Yok102"/>
    <w:next w:val="NoList"/>
    <w:uiPriority w:val="99"/>
    <w:semiHidden/>
    <w:unhideWhenUsed/>
    <w:rsid w:val="00B44AAC"/>
  </w:style>
  <w:style w:type="table" w:customStyle="1" w:styleId="TableNormal15">
    <w:name w:val="Table Normal15"/>
    <w:uiPriority w:val="2"/>
    <w:semiHidden/>
    <w:unhideWhenUsed/>
    <w:qFormat/>
    <w:rsid w:val="00C04CE6"/>
    <w:pPr>
      <w:widowControl w:val="0"/>
      <w:autoSpaceDE w:val="0"/>
      <w:autoSpaceDN w:val="0"/>
      <w:spacing w:after="0" w:line="240" w:lineRule="auto"/>
    </w:pPr>
    <w:rPr>
      <w:rFonts w:eastAsia="Times New Roman"/>
      <w:lang w:val="en-US" w:eastAsia="tr-TR"/>
    </w:rPr>
    <w:tblPr>
      <w:tblInd w:w="0" w:type="dxa"/>
      <w:tblCellMar>
        <w:top w:w="0" w:type="dxa"/>
        <w:left w:w="0" w:type="dxa"/>
        <w:bottom w:w="0" w:type="dxa"/>
        <w:right w:w="0" w:type="dxa"/>
      </w:tblCellMar>
    </w:tblPr>
  </w:style>
  <w:style w:type="table" w:customStyle="1" w:styleId="TabloKlavuzu89">
    <w:name w:val="Tablo Kılavuzu89"/>
    <w:basedOn w:val="TableNormal"/>
    <w:next w:val="TableGrid"/>
    <w:uiPriority w:val="59"/>
    <w:rsid w:val="00C04CE6"/>
    <w:pPr>
      <w:spacing w:after="0" w:line="240" w:lineRule="auto"/>
    </w:pPr>
    <w:rPr>
      <w:rFonts w:eastAsia="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3">
    <w:name w:val="Liste Yok103"/>
    <w:next w:val="NoList"/>
    <w:uiPriority w:val="99"/>
    <w:semiHidden/>
    <w:unhideWhenUsed/>
    <w:rsid w:val="00F8350B"/>
  </w:style>
  <w:style w:type="paragraph" w:customStyle="1" w:styleId="ResimTablo">
    <w:name w:val="ResimTablo"/>
    <w:basedOn w:val="Normal"/>
    <w:link w:val="ResimTabloChar"/>
    <w:qFormat/>
    <w:rsid w:val="00F8350B"/>
    <w:pPr>
      <w:keepNext/>
      <w:spacing w:before="240" w:after="0" w:line="240" w:lineRule="auto"/>
      <w:ind w:firstLine="210"/>
      <w:jc w:val="center"/>
    </w:pPr>
    <w:rPr>
      <w:rFonts w:ascii="Times New Roman" w:eastAsia="Times New Roman" w:hAnsi="Times New Roman" w:cs="Times New Roman"/>
      <w:sz w:val="20"/>
      <w:szCs w:val="24"/>
      <w:lang w:eastAsia="ja-JP"/>
    </w:rPr>
  </w:style>
  <w:style w:type="character" w:customStyle="1" w:styleId="ResimTabloChar">
    <w:name w:val="ResimTablo Char"/>
    <w:basedOn w:val="DefaultParagraphFont"/>
    <w:link w:val="ResimTablo"/>
    <w:rsid w:val="00F8350B"/>
    <w:rPr>
      <w:rFonts w:ascii="Times New Roman" w:eastAsia="Times New Roman" w:hAnsi="Times New Roman" w:cs="Times New Roman"/>
      <w:sz w:val="20"/>
      <w:szCs w:val="24"/>
      <w:lang w:val="en-US" w:eastAsia="ja-JP"/>
    </w:rPr>
  </w:style>
  <w:style w:type="paragraph" w:customStyle="1" w:styleId="Footnote0">
    <w:name w:val="Footnote"/>
    <w:basedOn w:val="Normal"/>
    <w:rsid w:val="00F8350B"/>
    <w:pPr>
      <w:spacing w:after="0" w:line="240" w:lineRule="auto"/>
      <w:ind w:firstLine="170"/>
      <w:jc w:val="both"/>
    </w:pPr>
    <w:rPr>
      <w:rFonts w:ascii="Times New Roman" w:eastAsia="MS Mincho" w:hAnsi="Times New Roman" w:cs="Times New Roman"/>
      <w:sz w:val="16"/>
      <w:szCs w:val="24"/>
      <w:lang w:eastAsia="ja-JP"/>
    </w:rPr>
  </w:style>
  <w:style w:type="paragraph" w:customStyle="1" w:styleId="LISTdash">
    <w:name w:val="LISTdash"/>
    <w:basedOn w:val="Normal"/>
    <w:rsid w:val="00F8350B"/>
    <w:pPr>
      <w:numPr>
        <w:numId w:val="46"/>
      </w:numPr>
      <w:tabs>
        <w:tab w:val="clear" w:pos="570"/>
        <w:tab w:val="left" w:pos="397"/>
        <w:tab w:val="left" w:pos="584"/>
      </w:tabs>
      <w:adjustRightInd w:val="0"/>
      <w:snapToGrid w:val="0"/>
      <w:spacing w:after="0" w:line="240" w:lineRule="auto"/>
      <w:jc w:val="both"/>
    </w:pPr>
    <w:rPr>
      <w:rFonts w:ascii="Times New Roman" w:eastAsia="MS Mincho" w:hAnsi="Times New Roman" w:cs="Times New Roman"/>
      <w:sz w:val="20"/>
      <w:szCs w:val="24"/>
      <w:lang w:eastAsia="ja-JP"/>
    </w:rPr>
  </w:style>
  <w:style w:type="paragraph" w:customStyle="1" w:styleId="LISTnum">
    <w:name w:val="LISTnum"/>
    <w:basedOn w:val="Normal"/>
    <w:rsid w:val="00F8350B"/>
    <w:pPr>
      <w:numPr>
        <w:numId w:val="45"/>
      </w:numPr>
      <w:tabs>
        <w:tab w:val="clear" w:pos="564"/>
        <w:tab w:val="num" w:pos="717"/>
      </w:tabs>
      <w:adjustRightInd w:val="0"/>
      <w:snapToGrid w:val="0"/>
      <w:spacing w:after="0" w:line="240" w:lineRule="auto"/>
      <w:ind w:left="714" w:hanging="357"/>
      <w:jc w:val="both"/>
    </w:pPr>
    <w:rPr>
      <w:rFonts w:ascii="Times New Roman" w:eastAsia="MS Mincho" w:hAnsi="Times New Roman" w:cs="Times New Roman"/>
      <w:sz w:val="20"/>
      <w:szCs w:val="24"/>
      <w:lang w:eastAsia="ja-JP"/>
    </w:rPr>
  </w:style>
  <w:style w:type="paragraph" w:customStyle="1" w:styleId="LISTDescription">
    <w:name w:val="LISTDescription"/>
    <w:basedOn w:val="Normal"/>
    <w:rsid w:val="00F8350B"/>
    <w:pPr>
      <w:spacing w:after="0" w:line="240" w:lineRule="auto"/>
      <w:ind w:left="210"/>
      <w:jc w:val="both"/>
    </w:pPr>
    <w:rPr>
      <w:rFonts w:ascii="Times New Roman" w:eastAsia="MS Mincho" w:hAnsi="Times New Roman" w:cs="Times New Roman"/>
      <w:sz w:val="20"/>
      <w:szCs w:val="24"/>
      <w:lang w:eastAsia="ja-JP"/>
    </w:rPr>
  </w:style>
  <w:style w:type="paragraph" w:customStyle="1" w:styleId="CaptionLong">
    <w:name w:val="CaptionLong"/>
    <w:basedOn w:val="Normal"/>
    <w:rsid w:val="00F8350B"/>
    <w:pPr>
      <w:spacing w:before="200" w:line="240" w:lineRule="auto"/>
      <w:jc w:val="both"/>
    </w:pPr>
    <w:rPr>
      <w:rFonts w:ascii="Times New Roman" w:eastAsia="MS Mincho" w:hAnsi="Times New Roman" w:cs="Times New Roman"/>
      <w:sz w:val="16"/>
      <w:szCs w:val="24"/>
      <w:lang w:eastAsia="ja-JP"/>
    </w:rPr>
  </w:style>
  <w:style w:type="paragraph" w:customStyle="1" w:styleId="HeadingUnn1">
    <w:name w:val="HeadingUnn1"/>
    <w:basedOn w:val="Heading1"/>
    <w:next w:val="Normal"/>
    <w:rsid w:val="00F8350B"/>
    <w:pPr>
      <w:keepLines/>
      <w:suppressAutoHyphens/>
      <w:spacing w:before="480" w:after="240" w:line="240" w:lineRule="auto"/>
      <w:jc w:val="left"/>
    </w:pPr>
    <w:rPr>
      <w:rFonts w:eastAsia="MS Mincho" w:cs="Arial"/>
      <w:smallCaps w:val="0"/>
      <w:kern w:val="32"/>
      <w:sz w:val="20"/>
      <w:szCs w:val="32"/>
      <w:lang w:eastAsia="ja-JP"/>
    </w:rPr>
  </w:style>
  <w:style w:type="paragraph" w:customStyle="1" w:styleId="HeadingUnn2">
    <w:name w:val="HeadingUnn2"/>
    <w:basedOn w:val="Heading2"/>
    <w:next w:val="Normal"/>
    <w:rsid w:val="00F8350B"/>
    <w:pPr>
      <w:keepLines/>
      <w:numPr>
        <w:ilvl w:val="0"/>
        <w:numId w:val="0"/>
      </w:numPr>
      <w:suppressAutoHyphens/>
      <w:spacing w:before="240" w:after="240" w:line="240" w:lineRule="auto"/>
    </w:pPr>
    <w:rPr>
      <w:rFonts w:eastAsia="MS Mincho" w:cs="Arial"/>
      <w:bCs/>
      <w:szCs w:val="28"/>
      <w:lang w:eastAsia="ja-JP"/>
    </w:rPr>
  </w:style>
  <w:style w:type="paragraph" w:customStyle="1" w:styleId="CaptionShort">
    <w:name w:val="CaptionShort"/>
    <w:basedOn w:val="Normal"/>
    <w:rsid w:val="00F8350B"/>
    <w:pPr>
      <w:spacing w:before="200" w:line="240" w:lineRule="auto"/>
      <w:jc w:val="center"/>
    </w:pPr>
    <w:rPr>
      <w:rFonts w:ascii="Times New Roman" w:eastAsia="MS Mincho" w:hAnsi="Times New Roman" w:cs="Times New Roman"/>
      <w:sz w:val="16"/>
      <w:szCs w:val="24"/>
      <w:lang w:eastAsia="ja-JP"/>
    </w:rPr>
  </w:style>
  <w:style w:type="paragraph" w:customStyle="1" w:styleId="Denklem">
    <w:name w:val="Denklem"/>
    <w:basedOn w:val="Normal"/>
    <w:link w:val="DenklemChar"/>
    <w:qFormat/>
    <w:rsid w:val="00F8350B"/>
    <w:pPr>
      <w:spacing w:before="60" w:after="60" w:line="240" w:lineRule="auto"/>
      <w:contextualSpacing/>
      <w:jc w:val="right"/>
    </w:pPr>
    <w:rPr>
      <w:rFonts w:ascii="Cambria Math" w:eastAsia="MS Mincho" w:hAnsi="Cambria Math" w:cs="Times New Roman"/>
      <w:i/>
      <w:sz w:val="16"/>
      <w:szCs w:val="20"/>
      <w:lang w:eastAsia="ja-JP"/>
    </w:rPr>
  </w:style>
  <w:style w:type="character" w:customStyle="1" w:styleId="DenklemChar">
    <w:name w:val="Denklem Char"/>
    <w:basedOn w:val="DefaultParagraphFont"/>
    <w:link w:val="Denklem"/>
    <w:rsid w:val="00F8350B"/>
    <w:rPr>
      <w:rFonts w:ascii="Cambria Math" w:eastAsia="MS Mincho" w:hAnsi="Cambria Math" w:cs="Times New Roman"/>
      <w:i/>
      <w:sz w:val="16"/>
      <w:szCs w:val="20"/>
      <w:lang w:val="en-US" w:eastAsia="ja-JP"/>
    </w:rPr>
  </w:style>
  <w:style w:type="paragraph" w:customStyle="1" w:styleId="Tabloi">
    <w:name w:val="Tablo İçi"/>
    <w:basedOn w:val="Normal"/>
    <w:link w:val="TabloiChar"/>
    <w:qFormat/>
    <w:rsid w:val="00F8350B"/>
    <w:pPr>
      <w:spacing w:after="0" w:line="240" w:lineRule="auto"/>
      <w:contextualSpacing/>
    </w:pPr>
    <w:rPr>
      <w:rFonts w:ascii="Times New Roman" w:eastAsia="MS Mincho" w:hAnsi="Times New Roman" w:cs="Times New Roman"/>
      <w:sz w:val="14"/>
      <w:szCs w:val="16"/>
      <w:lang w:eastAsia="ja-JP"/>
    </w:rPr>
  </w:style>
  <w:style w:type="character" w:customStyle="1" w:styleId="TabloiChar">
    <w:name w:val="Tablo İçi Char"/>
    <w:basedOn w:val="DefaultParagraphFont"/>
    <w:link w:val="Tabloi"/>
    <w:rsid w:val="00F8350B"/>
    <w:rPr>
      <w:rFonts w:ascii="Times New Roman" w:eastAsia="MS Mincho" w:hAnsi="Times New Roman" w:cs="Times New Roman"/>
      <w:sz w:val="14"/>
      <w:szCs w:val="16"/>
      <w:lang w:val="en-US" w:eastAsia="ja-JP"/>
    </w:rPr>
  </w:style>
  <w:style w:type="table" w:customStyle="1" w:styleId="TabloKlavuzu90">
    <w:name w:val="Tablo Kılavuzu90"/>
    <w:basedOn w:val="TableNormal"/>
    <w:next w:val="TableGrid"/>
    <w:uiPriority w:val="39"/>
    <w:rsid w:val="005D17B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4">
    <w:name w:val="Liste Yok104"/>
    <w:next w:val="NoList"/>
    <w:uiPriority w:val="99"/>
    <w:semiHidden/>
    <w:unhideWhenUsed/>
    <w:rsid w:val="0042607E"/>
  </w:style>
  <w:style w:type="numbering" w:customStyle="1" w:styleId="ListeYok105">
    <w:name w:val="Liste Yok105"/>
    <w:next w:val="NoList"/>
    <w:uiPriority w:val="99"/>
    <w:semiHidden/>
    <w:unhideWhenUsed/>
    <w:rsid w:val="00071BB6"/>
  </w:style>
  <w:style w:type="paragraph" w:customStyle="1" w:styleId="Balk2derece">
    <w:name w:val="Başlık 2. derece"/>
    <w:next w:val="Normal"/>
    <w:qFormat/>
    <w:rsid w:val="00071BB6"/>
    <w:pPr>
      <w:spacing w:after="0" w:line="360" w:lineRule="auto"/>
      <w:outlineLvl w:val="1"/>
    </w:pPr>
    <w:rPr>
      <w:rFonts w:ascii="Times New Roman" w:eastAsia="Times New Roman" w:hAnsi="Times New Roman" w:cs="Times New Roman"/>
      <w:b/>
      <w:sz w:val="24"/>
      <w:szCs w:val="24"/>
      <w:lang w:eastAsia="tr-TR"/>
    </w:rPr>
  </w:style>
  <w:style w:type="numbering" w:customStyle="1" w:styleId="ListeYok106">
    <w:name w:val="Liste Yok106"/>
    <w:next w:val="NoList"/>
    <w:uiPriority w:val="99"/>
    <w:semiHidden/>
    <w:unhideWhenUsed/>
    <w:rsid w:val="00982BD9"/>
  </w:style>
  <w:style w:type="table" w:customStyle="1" w:styleId="TabloKlavuzu91">
    <w:name w:val="Tablo Kılavuzu91"/>
    <w:basedOn w:val="TableNormal"/>
    <w:next w:val="TableGrid"/>
    <w:uiPriority w:val="39"/>
    <w:rsid w:val="00982BD9"/>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2">
    <w:name w:val="Tablo Kılavuzu92"/>
    <w:basedOn w:val="TableNormal"/>
    <w:next w:val="TableGrid"/>
    <w:uiPriority w:val="59"/>
    <w:rsid w:val="00982BD9"/>
    <w:pPr>
      <w:spacing w:after="0" w:line="240" w:lineRule="auto"/>
    </w:pPr>
    <w:rPr>
      <w:rFonts w:ascii="Times New Roman" w:eastAsia="MS Mincho" w:hAnsi="Times New Roman" w:cs="Times New Roman"/>
      <w:sz w:val="20"/>
      <w:szCs w:val="20"/>
      <w:lang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oKlavuzu93">
    <w:name w:val="Tablo Kılavuzu93"/>
    <w:basedOn w:val="TableNormal"/>
    <w:next w:val="TableGrid"/>
    <w:uiPriority w:val="59"/>
    <w:rsid w:val="0062629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oKlavuzu94">
    <w:name w:val="Tablo Kılavuzu94"/>
    <w:basedOn w:val="TableNormal"/>
    <w:next w:val="TableGrid"/>
    <w:uiPriority w:val="39"/>
    <w:rsid w:val="00C170E3"/>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zTablo217">
    <w:name w:val="Düz Tablo 217"/>
    <w:basedOn w:val="TableNormal"/>
    <w:next w:val="DzTablo23"/>
    <w:uiPriority w:val="42"/>
    <w:rsid w:val="00C170E3"/>
    <w:pPr>
      <w:spacing w:after="0" w:line="240" w:lineRule="auto"/>
    </w:pPr>
    <w:rPr>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oKlavuzu95">
    <w:name w:val="Tablo Kılavuzu95"/>
    <w:basedOn w:val="TableNormal"/>
    <w:next w:val="TableGrid"/>
    <w:uiPriority w:val="39"/>
    <w:rsid w:val="00C170E3"/>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zTablo17">
    <w:name w:val="Düz Tablo 17"/>
    <w:basedOn w:val="TableNormal"/>
    <w:next w:val="TableNormal"/>
    <w:uiPriority w:val="41"/>
    <w:rsid w:val="00264806"/>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ListeYok107">
    <w:name w:val="Liste Yok107"/>
    <w:next w:val="NoList"/>
    <w:uiPriority w:val="99"/>
    <w:semiHidden/>
    <w:unhideWhenUsed/>
    <w:rsid w:val="00264806"/>
  </w:style>
  <w:style w:type="table" w:customStyle="1" w:styleId="PlainTable14">
    <w:name w:val="Plain Table 14"/>
    <w:basedOn w:val="TableNormal"/>
    <w:uiPriority w:val="41"/>
    <w:rsid w:val="00264806"/>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ListeYok116">
    <w:name w:val="Liste Yok116"/>
    <w:next w:val="NoList"/>
    <w:uiPriority w:val="99"/>
    <w:semiHidden/>
    <w:unhideWhenUsed/>
    <w:rsid w:val="00264806"/>
  </w:style>
  <w:style w:type="table" w:customStyle="1" w:styleId="DzTablo218">
    <w:name w:val="Düz Tablo 218"/>
    <w:basedOn w:val="TableNormal"/>
    <w:next w:val="DzTablo23"/>
    <w:uiPriority w:val="42"/>
    <w:rsid w:val="00264806"/>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KlavuzTablo31">
    <w:name w:val="Kılavuz Tablo 31"/>
    <w:basedOn w:val="TableNormal"/>
    <w:next w:val="KlavuzTablo32"/>
    <w:uiPriority w:val="48"/>
    <w:rsid w:val="00264806"/>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KlavuzTablo1Ak-Vurgu31">
    <w:name w:val="Kılavuz Tablo 1 Açık - Vurgu 31"/>
    <w:basedOn w:val="TableNormal"/>
    <w:next w:val="KlavuzTablo1Ak-Vurgu32"/>
    <w:uiPriority w:val="46"/>
    <w:rsid w:val="00264806"/>
    <w:pPr>
      <w:spacing w:after="0" w:line="240" w:lineRule="auto"/>
    </w:p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32">
    <w:name w:val="Plain Table 32"/>
    <w:basedOn w:val="TableNormal"/>
    <w:uiPriority w:val="43"/>
    <w:rsid w:val="00264806"/>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KlavuzTablo32">
    <w:name w:val="Kılavuz Tablo 32"/>
    <w:basedOn w:val="TableNormal"/>
    <w:uiPriority w:val="48"/>
    <w:rsid w:val="00264806"/>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KlavuzTablo1Ak-Vurgu32">
    <w:name w:val="Kılavuz Tablo 1 Açık - Vurgu 32"/>
    <w:basedOn w:val="TableNormal"/>
    <w:uiPriority w:val="46"/>
    <w:rsid w:val="00264806"/>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PlainTable42">
    <w:name w:val="Plain Table 42"/>
    <w:basedOn w:val="TableNormal"/>
    <w:uiPriority w:val="44"/>
    <w:rsid w:val="0026480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ListeYok212">
    <w:name w:val="Liste Yok212"/>
    <w:next w:val="NoList"/>
    <w:uiPriority w:val="99"/>
    <w:semiHidden/>
    <w:unhideWhenUsed/>
    <w:rsid w:val="00264806"/>
  </w:style>
  <w:style w:type="table" w:customStyle="1" w:styleId="TabloKlavuzu118">
    <w:name w:val="Tablo Kılavuzu118"/>
    <w:basedOn w:val="TableNormal"/>
    <w:next w:val="TableGrid"/>
    <w:uiPriority w:val="39"/>
    <w:rsid w:val="00264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zTablo320">
    <w:name w:val="Düz Tablo 32"/>
    <w:basedOn w:val="TableNormal"/>
    <w:next w:val="DzTablo32"/>
    <w:uiPriority w:val="43"/>
    <w:rsid w:val="00264806"/>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KlavuzTablo320">
    <w:name w:val="Kılavuz Tablo 32"/>
    <w:basedOn w:val="TableNormal"/>
    <w:next w:val="KlavuzTablo32"/>
    <w:uiPriority w:val="48"/>
    <w:rsid w:val="00264806"/>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KlavuzTablo1Ak-Vurgu320">
    <w:name w:val="Kılavuz Tablo 1 Açık - Vurgu 32"/>
    <w:basedOn w:val="TableNormal"/>
    <w:next w:val="KlavuzTablo1Ak-Vurgu32"/>
    <w:uiPriority w:val="46"/>
    <w:rsid w:val="00264806"/>
    <w:pPr>
      <w:spacing w:after="0" w:line="240" w:lineRule="auto"/>
    </w:p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oKlavuzuAk20">
    <w:name w:val="Tablo Kılavuzu Açık2"/>
    <w:basedOn w:val="TableNormal"/>
    <w:next w:val="TabloKlavuzuAk2"/>
    <w:uiPriority w:val="40"/>
    <w:rsid w:val="00264806"/>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DzTablo420">
    <w:name w:val="Düz Tablo 42"/>
    <w:basedOn w:val="TableNormal"/>
    <w:next w:val="DzTablo42"/>
    <w:uiPriority w:val="44"/>
    <w:rsid w:val="0026480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DzTablo130">
    <w:name w:val="Düz Tablo 13"/>
    <w:basedOn w:val="TableNormal"/>
    <w:next w:val="DzTablo13"/>
    <w:uiPriority w:val="41"/>
    <w:rsid w:val="00264806"/>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EndnoteReference">
    <w:name w:val="endnote reference"/>
    <w:basedOn w:val="DefaultParagraphFont"/>
    <w:uiPriority w:val="99"/>
    <w:semiHidden/>
    <w:unhideWhenUsed/>
    <w:rsid w:val="00C22772"/>
    <w:rPr>
      <w:vertAlign w:val="superscript"/>
    </w:rPr>
  </w:style>
  <w:style w:type="table" w:customStyle="1" w:styleId="OrtaGlgeleme2-Vurgu5116">
    <w:name w:val="Orta Gölgeleme 2 - Vurgu 5116"/>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7">
    <w:name w:val="Orta Gölgeleme 2 - Vurgu 537"/>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6">
    <w:name w:val="Orta Gölgeleme 2 - Vurgu 5216"/>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18">
    <w:name w:val="Açık Gölgeleme - Vurgu 1118"/>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6">
    <w:name w:val="Orta Gölgeleme 2116"/>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6">
    <w:name w:val="Orta Gölgeleme 1116"/>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6">
    <w:name w:val="Açık Kılavuz116"/>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17">
    <w:name w:val="Açık Gölgeleme117"/>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17">
    <w:name w:val="Açık Gölgeleme - Vurgu 1217"/>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6">
    <w:name w:val="Orta Gölgeleme 2216"/>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6">
    <w:name w:val="Orta Gölgeleme 1216"/>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6">
    <w:name w:val="Açık Kılavuz216"/>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6">
    <w:name w:val="Açık Gölgeleme216"/>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6">
    <w:name w:val="Kılavuz Tablo 7 Renkli116"/>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6">
    <w:name w:val="a16"/>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7">
    <w:name w:val="Açık Liste117"/>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6">
    <w:name w:val="Açık Liste216"/>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9">
    <w:name w:val="Açık Gölgeleme - Vurgu 1119"/>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8">
    <w:name w:val="Açık Gölgeleme - Vurgu 1218"/>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character" w:customStyle="1" w:styleId="zmlenmeyenBahsetme30">
    <w:name w:val="Çözümlenmeyen Bahsetme3"/>
    <w:uiPriority w:val="99"/>
    <w:semiHidden/>
    <w:unhideWhenUsed/>
    <w:rsid w:val="0074719E"/>
    <w:rPr>
      <w:color w:val="605E5C"/>
      <w:shd w:val="clear" w:color="auto" w:fill="E1DFDD"/>
    </w:rPr>
  </w:style>
  <w:style w:type="table" w:customStyle="1" w:styleId="OrtaGlgeleme1-Vurgu416">
    <w:name w:val="Orta Gölgeleme 1 - Vurgu 416"/>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8">
    <w:name w:val="Açık Gölgeleme118"/>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6">
    <w:name w:val="Açık Liste - Vurgu 316"/>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6">
    <w:name w:val="Açık Gölgeleme - Vurgu 136"/>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6">
    <w:name w:val="Açık Gölgeleme - Vurgu 146"/>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6">
    <w:name w:val="Düz Tablo 516"/>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DzTablo522">
    <w:name w:val="Düz Tablo 522"/>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7">
    <w:name w:val="Orta Gölgeleme 1 - Vurgu 47"/>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7">
    <w:name w:val="Açık Liste - Vurgu 37"/>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7">
    <w:name w:val="Orta Gölgeleme 2 - Vurgu 5117"/>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8">
    <w:name w:val="Orta Gölgeleme 2 - Vurgu 538"/>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7">
    <w:name w:val="Orta Gölgeleme 2 - Vurgu 5217"/>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6">
    <w:name w:val="Açık Gölgeleme - Vurgu 1126"/>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7">
    <w:name w:val="Orta Gölgeleme 2117"/>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7">
    <w:name w:val="Orta Gölgeleme 1117"/>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7">
    <w:name w:val="Açık Kılavuz117"/>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6">
    <w:name w:val="Açık Gölgeleme126"/>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6">
    <w:name w:val="Açık Gölgeleme - Vurgu 1226"/>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7">
    <w:name w:val="Orta Gölgeleme 2217"/>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7">
    <w:name w:val="Orta Gölgeleme 1217"/>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7">
    <w:name w:val="Açık Kılavuz217"/>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7">
    <w:name w:val="Açık Gölgeleme217"/>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52">
    <w:name w:val="Kılavuz Tablo 7 Renkli15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7">
    <w:name w:val="a17"/>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8">
    <w:name w:val="Açık Liste118"/>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7">
    <w:name w:val="Açık Liste217"/>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6">
    <w:name w:val="Plain Table 516"/>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13">
    <w:name w:val="Açık Gölgeleme413"/>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72">
    <w:name w:val="Açık Gölgeleme472"/>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6">
    <w:name w:val="Orta Gölgeleme 2 - Vurgu 5126"/>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6">
    <w:name w:val="Orta Gölgeleme 2 - Vurgu 546"/>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6">
    <w:name w:val="Orta Gölgeleme 2 - Vurgu 5226"/>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6">
    <w:name w:val="Açık Gölgeleme - Vurgu 1136"/>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6">
    <w:name w:val="Orta Gölgeleme 2126"/>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6">
    <w:name w:val="Orta Gölgeleme 1126"/>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6">
    <w:name w:val="Açık Kılavuz126"/>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6">
    <w:name w:val="Açık Gölgeleme136"/>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6">
    <w:name w:val="Açık Gölgeleme - Vurgu 1236"/>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6">
    <w:name w:val="Orta Gölgeleme 2226"/>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6">
    <w:name w:val="Orta Gölgeleme 1226"/>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6">
    <w:name w:val="Açık Kılavuz226"/>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6">
    <w:name w:val="Açık Gölgeleme226"/>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7">
    <w:name w:val="Kılavuz Tablo 7 Renkli117"/>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6">
    <w:name w:val="a26"/>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6">
    <w:name w:val="Açık Liste126"/>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6">
    <w:name w:val="Açık Liste226"/>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6">
    <w:name w:val="Orta Gölgeleme 136"/>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6">
    <w:name w:val="Orta Gölgeleme 146"/>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33">
    <w:name w:val="Orta Gölgeleme 2 - Vurgu 5133"/>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53">
    <w:name w:val="Orta Gölgeleme 2 - Vurgu 55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33">
    <w:name w:val="Orta Gölgeleme 2 - Vurgu 523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44">
    <w:name w:val="Açık Gölgeleme - Vurgu 1144"/>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33">
    <w:name w:val="Orta Gölgeleme 2133"/>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33">
    <w:name w:val="Orta Gölgeleme 1133"/>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33">
    <w:name w:val="Açık Kılavuz133"/>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44">
    <w:name w:val="Açık Gölgeleme144"/>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43">
    <w:name w:val="Açık Gölgeleme - Vurgu 124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33">
    <w:name w:val="Orta Gölgeleme 2233"/>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33">
    <w:name w:val="Orta Gölgeleme 123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33">
    <w:name w:val="Açık Kılavuz233"/>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34">
    <w:name w:val="Açık Gölgeleme234"/>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13">
    <w:name w:val="Grid Table 7 Colorful13"/>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33">
    <w:name w:val="a33"/>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33">
    <w:name w:val="Açık Liste133"/>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33">
    <w:name w:val="Açık Liste233"/>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13">
    <w:name w:val="Açık Gölgeleme - Vurgu 11113"/>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13">
    <w:name w:val="Açık Gölgeleme - Vurgu 1211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13">
    <w:name w:val="Orta Gölgeleme 1 - Vurgu 4113"/>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13">
    <w:name w:val="Açık Gölgeleme111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13">
    <w:name w:val="Açık Liste - Vurgu 3113"/>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13">
    <w:name w:val="Açık Gölgeleme - Vurgu 1313"/>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13">
    <w:name w:val="Açık Gölgeleme - Vurgu 141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13">
    <w:name w:val="Düz Tablo 5113"/>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23">
    <w:name w:val="Plain Table 523"/>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23">
    <w:name w:val="Orta Gölgeleme 1 - Vurgu 423"/>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23">
    <w:name w:val="Açık Liste - Vurgu 323"/>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13">
    <w:name w:val="Orta Gölgeleme 2 - Vurgu 51113"/>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13">
    <w:name w:val="Orta Gölgeleme 2 - Vurgu 531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13">
    <w:name w:val="Orta Gölgeleme 2 - Vurgu 5211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13">
    <w:name w:val="Açık Gölgeleme - Vurgu 11213"/>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13">
    <w:name w:val="Orta Gölgeleme 21113"/>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13">
    <w:name w:val="Orta Gölgeleme 11113"/>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13">
    <w:name w:val="Açık Kılavuz1113"/>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13">
    <w:name w:val="Açık Gölgeleme1213"/>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13">
    <w:name w:val="Açık Gölgeleme - Vurgu 1221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13">
    <w:name w:val="Orta Gölgeleme 22113"/>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13">
    <w:name w:val="Orta Gölgeleme 1211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13">
    <w:name w:val="Açık Kılavuz2113"/>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13">
    <w:name w:val="Açık Gölgeleme211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23">
    <w:name w:val="Kılavuz Tablo 7 Renkli123"/>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13">
    <w:name w:val="a113"/>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13">
    <w:name w:val="Açık Liste1113"/>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13">
    <w:name w:val="Açık Liste2113"/>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13">
    <w:name w:val="Plain Table 5113"/>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14">
    <w:name w:val="Açık Gölgeleme414"/>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23">
    <w:name w:val="Açık Gölgeleme423"/>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13">
    <w:name w:val="Orta Gölgeleme 2 - Vurgu 51213"/>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13">
    <w:name w:val="Orta Gölgeleme 2 - Vurgu 541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13">
    <w:name w:val="Orta Gölgeleme 2 - Vurgu 5221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13">
    <w:name w:val="Açık Gölgeleme - Vurgu 11313"/>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13">
    <w:name w:val="Orta Gölgeleme 21213"/>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13">
    <w:name w:val="Orta Gölgeleme 11213"/>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13">
    <w:name w:val="Açık Kılavuz1213"/>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13">
    <w:name w:val="Açık Gölgeleme1313"/>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13">
    <w:name w:val="Açık Gölgeleme - Vurgu 1231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13">
    <w:name w:val="Orta Gölgeleme 22213"/>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13">
    <w:name w:val="Orta Gölgeleme 1221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13">
    <w:name w:val="Açık Kılavuz2213"/>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13">
    <w:name w:val="Açık Gölgeleme221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13">
    <w:name w:val="Kılavuz Tablo 7 Renkli1113"/>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13">
    <w:name w:val="a213"/>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13">
    <w:name w:val="Açık Liste1213"/>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13">
    <w:name w:val="Açık Liste2213"/>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13">
    <w:name w:val="Orta Gölgeleme 1313"/>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13">
    <w:name w:val="Orta Gölgeleme 141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43">
    <w:name w:val="Orta Gölgeleme 2 - Vurgu 5143"/>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63">
    <w:name w:val="Orta Gölgeleme 2 - Vurgu 56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43">
    <w:name w:val="Orta Gölgeleme 2 - Vurgu 524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53">
    <w:name w:val="Açık Gölgeleme - Vurgu 1153"/>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43">
    <w:name w:val="Orta Gölgeleme 2143"/>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43">
    <w:name w:val="Orta Gölgeleme 1143"/>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43">
    <w:name w:val="Açık Kılavuz143"/>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53">
    <w:name w:val="Açık Gölgeleme153"/>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53">
    <w:name w:val="Açık Gölgeleme - Vurgu 125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43">
    <w:name w:val="Orta Gölgeleme 2243"/>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43">
    <w:name w:val="Orta Gölgeleme 124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43">
    <w:name w:val="Açık Kılavuz243"/>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43">
    <w:name w:val="Açık Gölgeleme24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23">
    <w:name w:val="Grid Table 7 Colorful23"/>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43">
    <w:name w:val="a43"/>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43">
    <w:name w:val="Açık Liste143"/>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43">
    <w:name w:val="Açık Liste243"/>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23">
    <w:name w:val="Açık Gölgeleme - Vurgu 11123"/>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23">
    <w:name w:val="Açık Gölgeleme - Vurgu 1212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23">
    <w:name w:val="Orta Gölgeleme 1 - Vurgu 4123"/>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23">
    <w:name w:val="Açık Gölgeleme112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23">
    <w:name w:val="Açık Liste - Vurgu 3123"/>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23">
    <w:name w:val="Açık Gölgeleme - Vurgu 1323"/>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23">
    <w:name w:val="Açık Gölgeleme - Vurgu 142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23">
    <w:name w:val="Düz Tablo 5123"/>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33">
    <w:name w:val="Plain Table 533"/>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33">
    <w:name w:val="Orta Gölgeleme 1 - Vurgu 433"/>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33">
    <w:name w:val="Açık Liste - Vurgu 333"/>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23">
    <w:name w:val="Orta Gölgeleme 2 - Vurgu 51123"/>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23">
    <w:name w:val="Orta Gölgeleme 2 - Vurgu 532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23">
    <w:name w:val="Orta Gölgeleme 2 - Vurgu 5212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23">
    <w:name w:val="Açık Gölgeleme - Vurgu 11223"/>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23">
    <w:name w:val="Orta Gölgeleme 21123"/>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23">
    <w:name w:val="Orta Gölgeleme 11123"/>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23">
    <w:name w:val="Açık Kılavuz1123"/>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23">
    <w:name w:val="Açık Gölgeleme1223"/>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23">
    <w:name w:val="Açık Gölgeleme - Vurgu 1222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23">
    <w:name w:val="Orta Gölgeleme 22123"/>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23">
    <w:name w:val="Orta Gölgeleme 1212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23">
    <w:name w:val="Açık Kılavuz2123"/>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23">
    <w:name w:val="Açık Gölgeleme212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33">
    <w:name w:val="Kılavuz Tablo 7 Renkli133"/>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23">
    <w:name w:val="a123"/>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23">
    <w:name w:val="Açık Liste1123"/>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23">
    <w:name w:val="Açık Liste2123"/>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23">
    <w:name w:val="Plain Table 5123"/>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33">
    <w:name w:val="Açık Gölgeleme433"/>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43">
    <w:name w:val="Açık Gölgeleme443"/>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23">
    <w:name w:val="Orta Gölgeleme 2 - Vurgu 51223"/>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23">
    <w:name w:val="Orta Gölgeleme 2 - Vurgu 542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23">
    <w:name w:val="Orta Gölgeleme 2 - Vurgu 5222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23">
    <w:name w:val="Açık Gölgeleme - Vurgu 11323"/>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23">
    <w:name w:val="Orta Gölgeleme 21223"/>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23">
    <w:name w:val="Orta Gölgeleme 11223"/>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23">
    <w:name w:val="Açık Kılavuz1223"/>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23">
    <w:name w:val="Açık Gölgeleme1323"/>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23">
    <w:name w:val="Açık Gölgeleme - Vurgu 1232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23">
    <w:name w:val="Orta Gölgeleme 22223"/>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23">
    <w:name w:val="Orta Gölgeleme 1222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23">
    <w:name w:val="Açık Kılavuz2223"/>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23">
    <w:name w:val="Açık Gölgeleme222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23">
    <w:name w:val="Kılavuz Tablo 7 Renkli1123"/>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23">
    <w:name w:val="a223"/>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23">
    <w:name w:val="Açık Liste1223"/>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23">
    <w:name w:val="Açık Liste2223"/>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23">
    <w:name w:val="Orta Gölgeleme 1323"/>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23">
    <w:name w:val="Orta Gölgeleme 142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53">
    <w:name w:val="Orta Gölgeleme 2 - Vurgu 5153"/>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73">
    <w:name w:val="Orta Gölgeleme 2 - Vurgu 57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53">
    <w:name w:val="Orta Gölgeleme 2 - Vurgu 525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63">
    <w:name w:val="Açık Gölgeleme - Vurgu 1163"/>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53">
    <w:name w:val="Orta Gölgeleme 2153"/>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53">
    <w:name w:val="Orta Gölgeleme 1153"/>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53">
    <w:name w:val="Açık Kılavuz153"/>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63">
    <w:name w:val="Açık Gölgeleme163"/>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63">
    <w:name w:val="Açık Gölgeleme - Vurgu 126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53">
    <w:name w:val="Orta Gölgeleme 2253"/>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53">
    <w:name w:val="Orta Gölgeleme 125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53">
    <w:name w:val="Açık Kılavuz253"/>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53">
    <w:name w:val="Açık Gölgeleme25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33">
    <w:name w:val="Grid Table 7 Colorful33"/>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53">
    <w:name w:val="a53"/>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53">
    <w:name w:val="Açık Liste153"/>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53">
    <w:name w:val="Açık Liste253"/>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33">
    <w:name w:val="Açık Gölgeleme - Vurgu 11133"/>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33">
    <w:name w:val="Açık Gölgeleme - Vurgu 1213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33">
    <w:name w:val="Orta Gölgeleme 1 - Vurgu 4133"/>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33">
    <w:name w:val="Açık Gölgeleme113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33">
    <w:name w:val="Açık Liste - Vurgu 3133"/>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33">
    <w:name w:val="Açık Gölgeleme - Vurgu 1333"/>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33">
    <w:name w:val="Açık Gölgeleme - Vurgu 143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33">
    <w:name w:val="Düz Tablo 5133"/>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43">
    <w:name w:val="Plain Table 543"/>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43">
    <w:name w:val="Orta Gölgeleme 1 - Vurgu 443"/>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43">
    <w:name w:val="Açık Liste - Vurgu 343"/>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33">
    <w:name w:val="Orta Gölgeleme 2 - Vurgu 51133"/>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33">
    <w:name w:val="Orta Gölgeleme 2 - Vurgu 533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33">
    <w:name w:val="Orta Gölgeleme 2 - Vurgu 5213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33">
    <w:name w:val="Açık Gölgeleme - Vurgu 11233"/>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33">
    <w:name w:val="Orta Gölgeleme 21133"/>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33">
    <w:name w:val="Orta Gölgeleme 11133"/>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33">
    <w:name w:val="Açık Kılavuz1133"/>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33">
    <w:name w:val="Açık Gölgeleme1233"/>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33">
    <w:name w:val="Açık Gölgeleme - Vurgu 1223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33">
    <w:name w:val="Orta Gölgeleme 22133"/>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33">
    <w:name w:val="Orta Gölgeleme 1213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33">
    <w:name w:val="Açık Kılavuz2133"/>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33">
    <w:name w:val="Açık Gölgeleme213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43">
    <w:name w:val="Kılavuz Tablo 7 Renkli143"/>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33">
    <w:name w:val="a133"/>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33">
    <w:name w:val="Açık Liste1133"/>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33">
    <w:name w:val="Açık Liste2133"/>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33">
    <w:name w:val="Plain Table 5133"/>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53">
    <w:name w:val="Açık Gölgeleme453"/>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63">
    <w:name w:val="Açık Gölgeleme463"/>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33">
    <w:name w:val="Orta Gölgeleme 2 - Vurgu 51233"/>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33">
    <w:name w:val="Orta Gölgeleme 2 - Vurgu 543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33">
    <w:name w:val="Orta Gölgeleme 2 - Vurgu 52233"/>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33">
    <w:name w:val="Açık Gölgeleme - Vurgu 11333"/>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33">
    <w:name w:val="Orta Gölgeleme 21233"/>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33">
    <w:name w:val="Orta Gölgeleme 11233"/>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33">
    <w:name w:val="Açık Kılavuz1233"/>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33">
    <w:name w:val="Açık Gölgeleme1333"/>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33">
    <w:name w:val="Açık Gölgeleme - Vurgu 12333"/>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33">
    <w:name w:val="Orta Gölgeleme 22233"/>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33">
    <w:name w:val="Orta Gölgeleme 1223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33">
    <w:name w:val="Açık Kılavuz2233"/>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33">
    <w:name w:val="Açık Gölgeleme223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33">
    <w:name w:val="Kılavuz Tablo 7 Renkli1133"/>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33">
    <w:name w:val="a233"/>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33">
    <w:name w:val="Açık Liste1233"/>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33">
    <w:name w:val="Açık Liste2233"/>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33">
    <w:name w:val="Orta Gölgeleme 1333"/>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33">
    <w:name w:val="Orta Gölgeleme 1433"/>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Glgeleme-Vurgu11413">
    <w:name w:val="Açık Gölgeleme - Vurgu 11413"/>
    <w:basedOn w:val="TableNormal"/>
    <w:uiPriority w:val="60"/>
    <w:rsid w:val="0074719E"/>
    <w:pPr>
      <w:spacing w:after="0" w:line="240" w:lineRule="auto"/>
    </w:pPr>
    <w:rPr>
      <w:rFonts w:ascii="Calibri" w:eastAsia="Calibri" w:hAnsi="Calibri" w:cs="Times New Roman"/>
      <w:color w:val="365F91"/>
      <w:sz w:val="20"/>
      <w:szCs w:val="20"/>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23">
    <w:name w:val="Açık Gölgeleme - Vurgu 23"/>
    <w:basedOn w:val="TableNormal"/>
    <w:next w:val="LightShading-Accent2"/>
    <w:uiPriority w:val="60"/>
    <w:rsid w:val="0074719E"/>
    <w:pPr>
      <w:spacing w:after="0" w:line="240" w:lineRule="auto"/>
    </w:pPr>
    <w:rPr>
      <w:rFonts w:ascii="Calibri" w:eastAsia="Calibri" w:hAnsi="Calibri" w:cs="Times New Roman"/>
      <w:color w:val="943634"/>
      <w:sz w:val="20"/>
      <w:szCs w:val="20"/>
      <w:lang w:eastAsia="tr-T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AkGlgeleme1413">
    <w:name w:val="Açık Gölgeleme1413"/>
    <w:basedOn w:val="TableNormal"/>
    <w:uiPriority w:val="60"/>
    <w:rsid w:val="0074719E"/>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34">
    <w:name w:val="Açık Gölgeleme - Vurgu 34"/>
    <w:basedOn w:val="TableNormal"/>
    <w:next w:val="LightShading-Accent3"/>
    <w:uiPriority w:val="60"/>
    <w:rsid w:val="0074719E"/>
    <w:pPr>
      <w:spacing w:after="0" w:line="240" w:lineRule="auto"/>
    </w:pPr>
    <w:rPr>
      <w:rFonts w:ascii="Calibri" w:eastAsia="Calibri" w:hAnsi="Calibri" w:cs="Times New Roman"/>
      <w:color w:val="76923C"/>
      <w:sz w:val="20"/>
      <w:szCs w:val="20"/>
      <w:lang w:eastAsia="tr-TR"/>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54">
    <w:name w:val="Açık Gölgeleme - Vurgu 54"/>
    <w:basedOn w:val="TableNormal"/>
    <w:next w:val="LightShading-Accent5"/>
    <w:uiPriority w:val="60"/>
    <w:rsid w:val="0074719E"/>
    <w:pPr>
      <w:spacing w:after="0" w:line="240" w:lineRule="auto"/>
    </w:pPr>
    <w:rPr>
      <w:rFonts w:ascii="Calibri" w:eastAsia="Calibri" w:hAnsi="Calibri" w:cs="Times New Roman"/>
      <w:color w:val="31849B"/>
      <w:sz w:val="20"/>
      <w:szCs w:val="20"/>
      <w:lang w:eastAsia="tr-TR"/>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AkGlgeleme2313">
    <w:name w:val="Açık Gölgeleme2313"/>
    <w:basedOn w:val="TableNormal"/>
    <w:uiPriority w:val="60"/>
    <w:rsid w:val="0074719E"/>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553">
    <w:name w:val="Plain Table 553"/>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lo7Renkli-Vurgu312">
    <w:name w:val="Liste Tablo 7 Renkli - Vurgu 312"/>
    <w:basedOn w:val="TableNormal"/>
    <w:uiPriority w:val="52"/>
    <w:rsid w:val="0074719E"/>
    <w:pPr>
      <w:spacing w:after="0" w:line="240" w:lineRule="auto"/>
    </w:pPr>
    <w:rPr>
      <w:color w:val="7B7B7B"/>
    </w:r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A5A5A5"/>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A5A5A5"/>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53">
    <w:name w:val="Açık Gölgeleme53"/>
    <w:basedOn w:val="TableNormal"/>
    <w:next w:val="AkGlgeleme6"/>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63">
    <w:name w:val="Açık Gölgeleme63"/>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413">
    <w:name w:val="Açık Gölgeleme - Vurgu 413"/>
    <w:basedOn w:val="TableNormal"/>
    <w:next w:val="LightShading-Accent4"/>
    <w:uiPriority w:val="60"/>
    <w:rsid w:val="0074719E"/>
    <w:pPr>
      <w:spacing w:after="0" w:line="240" w:lineRule="auto"/>
    </w:pPr>
    <w:rPr>
      <w:rFonts w:ascii="Calibri" w:eastAsia="SimSun" w:hAnsi="Calibri" w:cs="Times New Roman"/>
      <w:color w:val="5F497A"/>
      <w:sz w:val="20"/>
      <w:szCs w:val="20"/>
      <w:lang w:val="en-US"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AkGlgeleme-Vurgu313">
    <w:name w:val="Açık Gölgeleme - Vurgu 313"/>
    <w:basedOn w:val="TableNormal"/>
    <w:next w:val="LightShading-Accent3"/>
    <w:uiPriority w:val="60"/>
    <w:rsid w:val="0074719E"/>
    <w:pPr>
      <w:spacing w:after="0" w:line="240" w:lineRule="auto"/>
    </w:pPr>
    <w:rPr>
      <w:rFonts w:ascii="Calibri" w:eastAsia="SimSun" w:hAnsi="Calibri" w:cs="Times New Roman"/>
      <w:color w:val="76923C"/>
      <w:sz w:val="20"/>
      <w:szCs w:val="20"/>
      <w:lang w:val="en-US"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44">
    <w:name w:val="Açık Gölgeleme - Vurgu 44"/>
    <w:basedOn w:val="TableNormal"/>
    <w:next w:val="LightShading-Accent4"/>
    <w:uiPriority w:val="60"/>
    <w:rsid w:val="0074719E"/>
    <w:pPr>
      <w:spacing w:after="0" w:line="240" w:lineRule="auto"/>
    </w:pPr>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AkGlgeleme-Vurgu512">
    <w:name w:val="Açık Gölgeleme - Vurgu 512"/>
    <w:basedOn w:val="TableNormal"/>
    <w:next w:val="LightShading-Accent5"/>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AkGlgeleme-Vurgu152">
    <w:name w:val="Açık Gölgeleme - Vurgu 152"/>
    <w:basedOn w:val="TableNormal"/>
    <w:next w:val="AkGlgeleme-Vurgu16"/>
    <w:uiPriority w:val="60"/>
    <w:rsid w:val="0074719E"/>
    <w:pPr>
      <w:spacing w:after="0" w:line="240" w:lineRule="auto"/>
    </w:pPr>
    <w:rPr>
      <w:rFonts w:eastAsia="Times New Roman"/>
      <w:color w:val="2F5496"/>
      <w:lang w:eastAsia="tr-TR"/>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AkGlgeleme-Vurgu162">
    <w:name w:val="Açık Gölgeleme - Vurgu 16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AkGlgeleme-Vurgu172">
    <w:name w:val="Açık Gölgeleme - Vurgu 172"/>
    <w:basedOn w:val="TableNormal"/>
    <w:uiPriority w:val="60"/>
    <w:rsid w:val="0074719E"/>
    <w:pPr>
      <w:spacing w:after="0" w:line="240" w:lineRule="auto"/>
    </w:pPr>
    <w:rPr>
      <w:rFonts w:eastAsia="Times New Roman"/>
      <w:color w:val="2E74B5"/>
      <w:lang w:eastAsia="tr-TR"/>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AkGlgeleme72">
    <w:name w:val="Açık Gölgeleme72"/>
    <w:basedOn w:val="TableNormal"/>
    <w:uiPriority w:val="60"/>
    <w:rsid w:val="0074719E"/>
    <w:pPr>
      <w:spacing w:after="0" w:line="240" w:lineRule="auto"/>
      <w:ind w:firstLine="709"/>
      <w:jc w:val="both"/>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oKlavuzuAk21">
    <w:name w:val="Tablo Kılavuzu Açık21"/>
    <w:basedOn w:val="TableNormal"/>
    <w:uiPriority w:val="40"/>
    <w:rsid w:val="0074719E"/>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DzTablo321">
    <w:name w:val="Düz Tablo 321"/>
    <w:basedOn w:val="TableNormal"/>
    <w:uiPriority w:val="43"/>
    <w:rsid w:val="0074719E"/>
    <w:pPr>
      <w:spacing w:after="0" w:line="240" w:lineRule="auto"/>
    </w:pPr>
    <w:rPr>
      <w:kern w:val="2"/>
      <w:lang w:val="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DzTablo230">
    <w:name w:val="Düz Tablo 23"/>
    <w:basedOn w:val="TableNormal"/>
    <w:uiPriority w:val="42"/>
    <w:rsid w:val="0074719E"/>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OrtaGlgeleme2-Vurgu5162">
    <w:name w:val="Orta Gölgeleme 2 - Vurgu 516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82">
    <w:name w:val="Orta Gölgeleme 2 - Vurgu 58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62">
    <w:name w:val="Orta Gölgeleme 2 - Vurgu 526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72">
    <w:name w:val="Açık Gölgeleme - Vurgu 117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62">
    <w:name w:val="Orta Gölgeleme 216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62">
    <w:name w:val="Orta Gölgeleme 116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62">
    <w:name w:val="Açık Kılavuz16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72">
    <w:name w:val="Açık Gölgeleme17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72">
    <w:name w:val="Açık Gölgeleme - Vurgu 127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62">
    <w:name w:val="Orta Gölgeleme 226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62">
    <w:name w:val="Orta Gölgeleme 126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62">
    <w:name w:val="Açık Kılavuz26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62">
    <w:name w:val="Açık Gölgeleme26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62">
    <w:name w:val="Kılavuz Tablo 7 Renkli16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62">
    <w:name w:val="a6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62">
    <w:name w:val="Açık Liste16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62">
    <w:name w:val="Açık Liste26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172">
    <w:name w:val="Orta Gölgeleme 2 - Vurgu 517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92">
    <w:name w:val="Orta Gölgeleme 2 - Vurgu 59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72">
    <w:name w:val="Orta Gölgeleme 2 - Vurgu 527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82">
    <w:name w:val="Açık Gölgeleme - Vurgu 118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72">
    <w:name w:val="Orta Gölgeleme 217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72">
    <w:name w:val="Orta Gölgeleme 117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72">
    <w:name w:val="Açık Kılavuz17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82">
    <w:name w:val="Açık Gölgeleme18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82">
    <w:name w:val="Açık Gölgeleme - Vurgu 128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72">
    <w:name w:val="Orta Gölgeleme 227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72">
    <w:name w:val="Orta Gölgeleme 127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72">
    <w:name w:val="Açık Kılavuz27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72">
    <w:name w:val="Açık Gölgeleme27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72">
    <w:name w:val="Kılavuz Tablo 7 Renkli17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72">
    <w:name w:val="a7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72">
    <w:name w:val="Açık Liste17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72">
    <w:name w:val="Açık Liste27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182">
    <w:name w:val="Orta Gölgeleme 2 - Vurgu 518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102">
    <w:name w:val="Orta Gölgeleme 2 - Vurgu 510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82">
    <w:name w:val="Orta Gölgeleme 2 - Vurgu 528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92">
    <w:name w:val="Açık Gölgeleme - Vurgu 119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82">
    <w:name w:val="Orta Gölgeleme 218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82">
    <w:name w:val="Orta Gölgeleme 118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82">
    <w:name w:val="Açık Kılavuz18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92">
    <w:name w:val="Açık Gölgeleme19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92">
    <w:name w:val="Açık Gölgeleme - Vurgu 129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82">
    <w:name w:val="Orta Gölgeleme 228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82">
    <w:name w:val="Orta Gölgeleme 128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82">
    <w:name w:val="Açık Kılavuz28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82">
    <w:name w:val="Açık Gölgeleme28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82">
    <w:name w:val="Kılavuz Tablo 7 Renkli18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82">
    <w:name w:val="a8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82">
    <w:name w:val="Açık Liste18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82">
    <w:name w:val="Açık Liste28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192">
    <w:name w:val="Orta Gölgeleme 2 - Vurgu 519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02">
    <w:name w:val="Orta Gölgeleme 2 - Vurgu 520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92">
    <w:name w:val="Orta Gölgeleme 2 - Vurgu 529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KlavuzTablo5Koyu-Vurgu320">
    <w:name w:val="Kılavuz Tablo 5 Koyu - Vurgu 32"/>
    <w:basedOn w:val="TableNormal"/>
    <w:uiPriority w:val="50"/>
    <w:rsid w:val="0074719E"/>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AkGlgeleme-Vurgu11102">
    <w:name w:val="Açık Gölgeleme - Vurgu 1110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92">
    <w:name w:val="Orta Gölgeleme 219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92">
    <w:name w:val="Orta Gölgeleme 119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92">
    <w:name w:val="Açık Kılavuz19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102">
    <w:name w:val="Açık Gölgeleme110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102">
    <w:name w:val="Açık Gölgeleme - Vurgu 1210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92">
    <w:name w:val="Orta Gölgeleme 229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92">
    <w:name w:val="Orta Gölgeleme 129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92">
    <w:name w:val="Açık Kılavuz29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92">
    <w:name w:val="Açık Gölgeleme29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20">
    <w:name w:val="Kılavuz Tablo 7 Renkli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92">
    <w:name w:val="a9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uTablo4-Vurgu520">
    <w:name w:val="Kılavuzu Tablo 4 - Vurgu 52"/>
    <w:basedOn w:val="TableNormal"/>
    <w:uiPriority w:val="49"/>
    <w:rsid w:val="0074719E"/>
    <w:pPr>
      <w:spacing w:after="0" w:line="240" w:lineRule="auto"/>
    </w:pPr>
    <w:rPr>
      <w:rFonts w:ascii="Calibri" w:eastAsia="Calibri" w:hAnsi="Calibri" w:cs="SimSun"/>
      <w:lang w:val="en-I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AkListe192">
    <w:name w:val="Açık Liste19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92">
    <w:name w:val="Açık Liste29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42">
    <w:name w:val="Açık Gölgeleme - Vurgu 11142"/>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42">
    <w:name w:val="Açık Gölgeleme - Vurgu 1214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42">
    <w:name w:val="Orta Gölgeleme 1 - Vurgu 4142"/>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42">
    <w:name w:val="Açık Gölgeleme114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42">
    <w:name w:val="Açık Liste - Vurgu 3142"/>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KlavuzTablo1Ak-Vurgu120">
    <w:name w:val="Kılavuz Tablo 1 Açık - Vurgu 12"/>
    <w:basedOn w:val="TableNormal"/>
    <w:uiPriority w:val="46"/>
    <w:rsid w:val="0074719E"/>
    <w:pPr>
      <w:spacing w:after="0" w:line="240" w:lineRule="auto"/>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KlavuzTablo6Renkli-Vurgu120">
    <w:name w:val="Kılavuz Tablo 6 Renkli - Vurgu 12"/>
    <w:basedOn w:val="TableNormal"/>
    <w:uiPriority w:val="51"/>
    <w:rsid w:val="0074719E"/>
    <w:pPr>
      <w:spacing w:after="0" w:line="240" w:lineRule="auto"/>
    </w:pPr>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KlavuzTablo6-Renkli-Vurgu220">
    <w:name w:val="Kılavuz Tablo 6 - Renkli - Vurgu 22"/>
    <w:basedOn w:val="TableNormal"/>
    <w:uiPriority w:val="51"/>
    <w:rsid w:val="0074719E"/>
    <w:pPr>
      <w:spacing w:after="0" w:line="240" w:lineRule="auto"/>
    </w:pPr>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AkGlgeleme-Vurgu1342">
    <w:name w:val="Açık Gölgeleme - Vurgu 1342"/>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42">
    <w:name w:val="Açık Gölgeleme - Vurgu 144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42">
    <w:name w:val="Düz Tablo 5142"/>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KlavuzuTablo4-Vurgu220">
    <w:name w:val="Kılavuzu Tablo 4 - Vurgu 22"/>
    <w:basedOn w:val="TableNormal"/>
    <w:uiPriority w:val="49"/>
    <w:rsid w:val="0074719E"/>
    <w:pPr>
      <w:spacing w:after="0" w:line="240" w:lineRule="auto"/>
    </w:pPr>
    <w:rPr>
      <w:lang w:val="en-IN"/>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KlavuzTablo5Koyu-Vurgu220">
    <w:name w:val="Kılavuz Tablo 5 Koyu - Vurgu 22"/>
    <w:basedOn w:val="TableNormal"/>
    <w:uiPriority w:val="50"/>
    <w:rsid w:val="0074719E"/>
    <w:pPr>
      <w:spacing w:after="0" w:line="240" w:lineRule="auto"/>
    </w:pPr>
    <w:rPr>
      <w:lang w:val="en-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DzTablo530">
    <w:name w:val="Düz Tablo 53"/>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KlavuzTablo1Ak-Vurgu420">
    <w:name w:val="Kılavuz Tablo 1 Açık - Vurgu 42"/>
    <w:basedOn w:val="TableNormal"/>
    <w:uiPriority w:val="46"/>
    <w:rsid w:val="0074719E"/>
    <w:pPr>
      <w:spacing w:after="0" w:line="240" w:lineRule="auto"/>
    </w:p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KlavuzuTablo420">
    <w:name w:val="Kılavuzu Tablo 42"/>
    <w:basedOn w:val="TableNormal"/>
    <w:uiPriority w:val="49"/>
    <w:rsid w:val="0074719E"/>
    <w:pPr>
      <w:spacing w:after="0" w:line="240" w:lineRule="auto"/>
      <w:jc w:val="both"/>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eTablo2-Vurgu420">
    <w:name w:val="Liste Tablo 2 - Vurgu 42"/>
    <w:basedOn w:val="TableNormal"/>
    <w:uiPriority w:val="47"/>
    <w:rsid w:val="0074719E"/>
    <w:pPr>
      <w:spacing w:after="0" w:line="240" w:lineRule="auto"/>
      <w:jc w:val="both"/>
    </w:p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OrtaGlgeleme1-Vurgu452">
    <w:name w:val="Orta Gölgeleme 1 - Vurgu 452"/>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52">
    <w:name w:val="Açık Liste - Vurgu 352"/>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42">
    <w:name w:val="Orta Gölgeleme 2 - Vurgu 5114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42">
    <w:name w:val="Orta Gölgeleme 2 - Vurgu 534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42">
    <w:name w:val="Orta Gölgeleme 2 - Vurgu 5214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42">
    <w:name w:val="Açık Gölgeleme - Vurgu 1124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42">
    <w:name w:val="Orta Gölgeleme 2114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42">
    <w:name w:val="Orta Gölgeleme 1114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42">
    <w:name w:val="Açık Kılavuz114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42">
    <w:name w:val="Açık Gölgeleme124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42">
    <w:name w:val="Açık Gölgeleme - Vurgu 1224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42">
    <w:name w:val="Orta Gölgeleme 2214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42">
    <w:name w:val="Orta Gölgeleme 1214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42">
    <w:name w:val="Açık Kılavuz214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42">
    <w:name w:val="Açık Gölgeleme214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92">
    <w:name w:val="Kılavuz Tablo 7 Renkli19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42">
    <w:name w:val="a14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42">
    <w:name w:val="Açık Liste114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42">
    <w:name w:val="Açık Liste214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42">
    <w:name w:val="Plain Table 5142"/>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82">
    <w:name w:val="Açık Gölgeleme482"/>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92">
    <w:name w:val="Açık Gölgeleme492"/>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42">
    <w:name w:val="Orta Gölgeleme 2 - Vurgu 5124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42">
    <w:name w:val="Orta Gölgeleme 2 - Vurgu 544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42">
    <w:name w:val="Orta Gölgeleme 2 - Vurgu 5224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42">
    <w:name w:val="Açık Gölgeleme - Vurgu 1134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42">
    <w:name w:val="Orta Gölgeleme 2124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42">
    <w:name w:val="Orta Gölgeleme 1124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42">
    <w:name w:val="Açık Kılavuz124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42">
    <w:name w:val="Açık Gölgeleme134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42">
    <w:name w:val="Açık Gölgeleme - Vurgu 1234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42">
    <w:name w:val="Orta Gölgeleme 2224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42">
    <w:name w:val="Orta Gölgeleme 1224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42">
    <w:name w:val="Açık Kılavuz224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42">
    <w:name w:val="Açık Gölgeleme224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42">
    <w:name w:val="Kılavuz Tablo 7 Renkli114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42">
    <w:name w:val="a24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42">
    <w:name w:val="Açık Liste124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42">
    <w:name w:val="Açık Liste224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42">
    <w:name w:val="Orta Gölgeleme 1342"/>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42">
    <w:name w:val="Orta Gölgeleme 144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312">
    <w:name w:val="Orta Gölgeleme 2 - Vurgu 5131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512">
    <w:name w:val="Orta Gölgeleme 2 - Vurgu 55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312">
    <w:name w:val="Orta Gölgeleme 2 - Vurgu 523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422">
    <w:name w:val="Açık Gölgeleme - Vurgu 1142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312">
    <w:name w:val="Orta Gölgeleme 2131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312">
    <w:name w:val="Orta Gölgeleme 1131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312">
    <w:name w:val="Açık Kılavuz131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422">
    <w:name w:val="Açık Gölgeleme142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412">
    <w:name w:val="Açık Gölgeleme - Vurgu 124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312">
    <w:name w:val="Orta Gölgeleme 2231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312">
    <w:name w:val="Orta Gölgeleme 123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312">
    <w:name w:val="Açık Kılavuz231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322">
    <w:name w:val="Açık Gölgeleme232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112">
    <w:name w:val="Grid Table 7 Colorful11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312">
    <w:name w:val="a31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312">
    <w:name w:val="Açık Liste131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312">
    <w:name w:val="Açık Liste231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112">
    <w:name w:val="Açık Gölgeleme - Vurgu 111112"/>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112">
    <w:name w:val="Açık Gölgeleme - Vurgu 1211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112">
    <w:name w:val="Orta Gölgeleme 1 - Vurgu 41112"/>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112">
    <w:name w:val="Açık Gölgeleme111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112">
    <w:name w:val="Açık Liste - Vurgu 31112"/>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112">
    <w:name w:val="Açık Gölgeleme - Vurgu 13112"/>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112">
    <w:name w:val="Açık Gölgeleme - Vurgu 141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112">
    <w:name w:val="Düz Tablo 51112"/>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212">
    <w:name w:val="Plain Table 5212"/>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212">
    <w:name w:val="Orta Gölgeleme 1 - Vurgu 4212"/>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212">
    <w:name w:val="Açık Liste - Vurgu 3212"/>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112">
    <w:name w:val="Orta Gölgeleme 2 - Vurgu 51111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112">
    <w:name w:val="Orta Gölgeleme 2 - Vurgu 531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112">
    <w:name w:val="Orta Gölgeleme 2 - Vurgu 5211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112">
    <w:name w:val="Açık Gölgeleme - Vurgu 11211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112">
    <w:name w:val="Orta Gölgeleme 21111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112">
    <w:name w:val="Orta Gölgeleme 11111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112">
    <w:name w:val="Açık Kılavuz1111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112">
    <w:name w:val="Açık Gölgeleme1211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112">
    <w:name w:val="Açık Gölgeleme - Vurgu 1221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112">
    <w:name w:val="Orta Gölgeleme 22111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112">
    <w:name w:val="Orta Gölgeleme 1211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112">
    <w:name w:val="Açık Kılavuz2111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112">
    <w:name w:val="Açık Gölgeleme211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212">
    <w:name w:val="Kılavuz Tablo 7 Renkli121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112">
    <w:name w:val="a111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112">
    <w:name w:val="Açık Liste1111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112">
    <w:name w:val="Açık Liste2111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112">
    <w:name w:val="Plain Table 51112"/>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112">
    <w:name w:val="Açık Gölgeleme4112"/>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212">
    <w:name w:val="Açık Gölgeleme4212"/>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112">
    <w:name w:val="Orta Gölgeleme 2 - Vurgu 51211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112">
    <w:name w:val="Orta Gölgeleme 2 - Vurgu 541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112">
    <w:name w:val="Orta Gölgeleme 2 - Vurgu 5221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112">
    <w:name w:val="Açık Gölgeleme - Vurgu 11311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112">
    <w:name w:val="Orta Gölgeleme 21211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112">
    <w:name w:val="Orta Gölgeleme 11211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112">
    <w:name w:val="Açık Kılavuz1211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112">
    <w:name w:val="Açık Gölgeleme1311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112">
    <w:name w:val="Açık Gölgeleme - Vurgu 1231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112">
    <w:name w:val="Orta Gölgeleme 22211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112">
    <w:name w:val="Orta Gölgeleme 1221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112">
    <w:name w:val="Açık Kılavuz2211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112">
    <w:name w:val="Açık Gölgeleme221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112">
    <w:name w:val="Kılavuz Tablo 7 Renkli1111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112">
    <w:name w:val="a211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112">
    <w:name w:val="Açık Liste1211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112">
    <w:name w:val="Açık Liste2211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112">
    <w:name w:val="Orta Gölgeleme 13112"/>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112">
    <w:name w:val="Orta Gölgeleme 141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412">
    <w:name w:val="Orta Gölgeleme 2 - Vurgu 5141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612">
    <w:name w:val="Orta Gölgeleme 2 - Vurgu 56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412">
    <w:name w:val="Orta Gölgeleme 2 - Vurgu 524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512">
    <w:name w:val="Açık Gölgeleme - Vurgu 1151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412">
    <w:name w:val="Orta Gölgeleme 2141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412">
    <w:name w:val="Orta Gölgeleme 1141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412">
    <w:name w:val="Açık Kılavuz141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512">
    <w:name w:val="Açık Gölgeleme151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512">
    <w:name w:val="Açık Gölgeleme - Vurgu 125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412">
    <w:name w:val="Orta Gölgeleme 2241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412">
    <w:name w:val="Orta Gölgeleme 124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412">
    <w:name w:val="Açık Kılavuz241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412">
    <w:name w:val="Açık Gölgeleme24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212">
    <w:name w:val="Grid Table 7 Colorful21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412">
    <w:name w:val="a41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412">
    <w:name w:val="Açık Liste141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412">
    <w:name w:val="Açık Liste241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212">
    <w:name w:val="Açık Gölgeleme - Vurgu 111212"/>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212">
    <w:name w:val="Açık Gölgeleme - Vurgu 1212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212">
    <w:name w:val="Orta Gölgeleme 1 - Vurgu 41212"/>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212">
    <w:name w:val="Açık Gölgeleme112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212">
    <w:name w:val="Açık Liste - Vurgu 31212"/>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212">
    <w:name w:val="Açık Gölgeleme - Vurgu 13212"/>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212">
    <w:name w:val="Açık Gölgeleme - Vurgu 142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212">
    <w:name w:val="Düz Tablo 51212"/>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312">
    <w:name w:val="Plain Table 5312"/>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312">
    <w:name w:val="Orta Gölgeleme 1 - Vurgu 4312"/>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312">
    <w:name w:val="Açık Liste - Vurgu 3312"/>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212">
    <w:name w:val="Orta Gölgeleme 2 - Vurgu 51121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212">
    <w:name w:val="Orta Gölgeleme 2 - Vurgu 532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212">
    <w:name w:val="Orta Gölgeleme 2 - Vurgu 5212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212">
    <w:name w:val="Açık Gölgeleme - Vurgu 11221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212">
    <w:name w:val="Orta Gölgeleme 21121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212">
    <w:name w:val="Orta Gölgeleme 11121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212">
    <w:name w:val="Açık Kılavuz1121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212">
    <w:name w:val="Açık Gölgeleme1221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212">
    <w:name w:val="Açık Gölgeleme - Vurgu 1222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212">
    <w:name w:val="Orta Gölgeleme 22121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212">
    <w:name w:val="Orta Gölgeleme 1212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212">
    <w:name w:val="Açık Kılavuz2121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212">
    <w:name w:val="Açık Gölgeleme212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312">
    <w:name w:val="Kılavuz Tablo 7 Renkli131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212">
    <w:name w:val="a121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212">
    <w:name w:val="Açık Liste1121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212">
    <w:name w:val="Açık Liste2121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212">
    <w:name w:val="Plain Table 51212"/>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312">
    <w:name w:val="Açık Gölgeleme4312"/>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412">
    <w:name w:val="Açık Gölgeleme4412"/>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212">
    <w:name w:val="Orta Gölgeleme 2 - Vurgu 51221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212">
    <w:name w:val="Orta Gölgeleme 2 - Vurgu 542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212">
    <w:name w:val="Orta Gölgeleme 2 - Vurgu 5222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212">
    <w:name w:val="Açık Gölgeleme - Vurgu 11321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212">
    <w:name w:val="Orta Gölgeleme 21221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212">
    <w:name w:val="Orta Gölgeleme 11221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212">
    <w:name w:val="Açık Kılavuz1221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212">
    <w:name w:val="Açık Gölgeleme1321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212">
    <w:name w:val="Açık Gölgeleme - Vurgu 1232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212">
    <w:name w:val="Orta Gölgeleme 22221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212">
    <w:name w:val="Orta Gölgeleme 1222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212">
    <w:name w:val="Açık Kılavuz2221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212">
    <w:name w:val="Açık Gölgeleme222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212">
    <w:name w:val="Kılavuz Tablo 7 Renkli1121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212">
    <w:name w:val="a221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212">
    <w:name w:val="Açık Liste1221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212">
    <w:name w:val="Açık Liste2221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212">
    <w:name w:val="Orta Gölgeleme 13212"/>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212">
    <w:name w:val="Orta Gölgeleme 142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512">
    <w:name w:val="Orta Gölgeleme 2 - Vurgu 5151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712">
    <w:name w:val="Orta Gölgeleme 2 - Vurgu 57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512">
    <w:name w:val="Orta Gölgeleme 2 - Vurgu 525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612">
    <w:name w:val="Açık Gölgeleme - Vurgu 1161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512">
    <w:name w:val="Orta Gölgeleme 2151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512">
    <w:name w:val="Orta Gölgeleme 1151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512">
    <w:name w:val="Açık Kılavuz151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612">
    <w:name w:val="Açık Gölgeleme161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612">
    <w:name w:val="Açık Gölgeleme - Vurgu 126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512">
    <w:name w:val="Orta Gölgeleme 2251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512">
    <w:name w:val="Orta Gölgeleme 125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512">
    <w:name w:val="Açık Kılavuz251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512">
    <w:name w:val="Açık Gölgeleme25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312">
    <w:name w:val="Grid Table 7 Colorful31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512">
    <w:name w:val="a51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512">
    <w:name w:val="Açık Liste151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512">
    <w:name w:val="Açık Liste251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312">
    <w:name w:val="Açık Gölgeleme - Vurgu 111312"/>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312">
    <w:name w:val="Açık Gölgeleme - Vurgu 1213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312">
    <w:name w:val="Orta Gölgeleme 1 - Vurgu 41312"/>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312">
    <w:name w:val="Açık Gölgeleme113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312">
    <w:name w:val="Açık Liste - Vurgu 31312"/>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312">
    <w:name w:val="Açık Gölgeleme - Vurgu 13312"/>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312">
    <w:name w:val="Açık Gölgeleme - Vurgu 143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312">
    <w:name w:val="Düz Tablo 51312"/>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412">
    <w:name w:val="Plain Table 5412"/>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412">
    <w:name w:val="Orta Gölgeleme 1 - Vurgu 4412"/>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412">
    <w:name w:val="Açık Liste - Vurgu 3412"/>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312">
    <w:name w:val="Orta Gölgeleme 2 - Vurgu 51131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312">
    <w:name w:val="Orta Gölgeleme 2 - Vurgu 533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312">
    <w:name w:val="Orta Gölgeleme 2 - Vurgu 5213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312">
    <w:name w:val="Açık Gölgeleme - Vurgu 11231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312">
    <w:name w:val="Orta Gölgeleme 21131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312">
    <w:name w:val="Orta Gölgeleme 11131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312">
    <w:name w:val="Açık Kılavuz1131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312">
    <w:name w:val="Açık Gölgeleme1231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312">
    <w:name w:val="Açık Gölgeleme - Vurgu 1223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312">
    <w:name w:val="Orta Gölgeleme 22131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312">
    <w:name w:val="Orta Gölgeleme 1213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312">
    <w:name w:val="Açık Kılavuz2131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312">
    <w:name w:val="Açık Gölgeleme213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412">
    <w:name w:val="Kılavuz Tablo 7 Renkli141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312">
    <w:name w:val="a131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312">
    <w:name w:val="Açık Liste1131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312">
    <w:name w:val="Açık Liste2131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312">
    <w:name w:val="Plain Table 51312"/>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512">
    <w:name w:val="Açık Gölgeleme4512"/>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612">
    <w:name w:val="Açık Gölgeleme4612"/>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312">
    <w:name w:val="Orta Gölgeleme 2 - Vurgu 51231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312">
    <w:name w:val="Orta Gölgeleme 2 - Vurgu 543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312">
    <w:name w:val="Orta Gölgeleme 2 - Vurgu 522312"/>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312">
    <w:name w:val="Açık Gölgeleme - Vurgu 113312"/>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312">
    <w:name w:val="Orta Gölgeleme 212312"/>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312">
    <w:name w:val="Orta Gölgeleme 112312"/>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312">
    <w:name w:val="Açık Kılavuz12312"/>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312">
    <w:name w:val="Açık Gölgeleme13312"/>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312">
    <w:name w:val="Açık Gölgeleme - Vurgu 12331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312">
    <w:name w:val="Orta Gölgeleme 222312"/>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312">
    <w:name w:val="Orta Gölgeleme 1223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312">
    <w:name w:val="Açık Kılavuz22312"/>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312">
    <w:name w:val="Açık Gölgeleme223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312">
    <w:name w:val="Kılavuz Tablo 7 Renkli11312"/>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312">
    <w:name w:val="a2312"/>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312">
    <w:name w:val="Açık Liste12312"/>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312">
    <w:name w:val="Açık Liste2231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312">
    <w:name w:val="Orta Gölgeleme 13312"/>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312">
    <w:name w:val="Orta Gölgeleme 14312"/>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Glgeleme-Vurgu114112">
    <w:name w:val="Açık Gölgeleme - Vurgu 114112"/>
    <w:basedOn w:val="TableNormal"/>
    <w:uiPriority w:val="60"/>
    <w:rsid w:val="0074719E"/>
    <w:pPr>
      <w:spacing w:after="0" w:line="240" w:lineRule="auto"/>
    </w:pPr>
    <w:rPr>
      <w:rFonts w:ascii="Calibri" w:eastAsia="Calibri" w:hAnsi="Calibri" w:cs="Times New Roman"/>
      <w:color w:val="365F91"/>
      <w:sz w:val="20"/>
      <w:szCs w:val="20"/>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212">
    <w:name w:val="Açık Gölgeleme - Vurgu 212"/>
    <w:basedOn w:val="TableNormal"/>
    <w:next w:val="LightShading-Accent2"/>
    <w:uiPriority w:val="60"/>
    <w:rsid w:val="0074719E"/>
    <w:pPr>
      <w:spacing w:after="0" w:line="240" w:lineRule="auto"/>
    </w:pPr>
    <w:rPr>
      <w:rFonts w:ascii="Calibri" w:eastAsia="Calibri" w:hAnsi="Calibri" w:cs="Times New Roman"/>
      <w:color w:val="943634"/>
      <w:sz w:val="20"/>
      <w:szCs w:val="20"/>
      <w:lang w:eastAsia="tr-T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AkGlgeleme14112">
    <w:name w:val="Açık Gölgeleme14112"/>
    <w:basedOn w:val="TableNormal"/>
    <w:uiPriority w:val="60"/>
    <w:rsid w:val="0074719E"/>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322">
    <w:name w:val="Açık Gölgeleme - Vurgu 322"/>
    <w:basedOn w:val="TableNormal"/>
    <w:next w:val="LightShading-Accent3"/>
    <w:uiPriority w:val="60"/>
    <w:rsid w:val="0074719E"/>
    <w:pPr>
      <w:spacing w:after="0" w:line="240" w:lineRule="auto"/>
    </w:pPr>
    <w:rPr>
      <w:rFonts w:ascii="Calibri" w:eastAsia="Calibri" w:hAnsi="Calibri" w:cs="Times New Roman"/>
      <w:color w:val="76923C"/>
      <w:sz w:val="20"/>
      <w:szCs w:val="20"/>
      <w:lang w:eastAsia="tr-TR"/>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522">
    <w:name w:val="Açık Gölgeleme - Vurgu 522"/>
    <w:basedOn w:val="TableNormal"/>
    <w:next w:val="LightShading-Accent5"/>
    <w:uiPriority w:val="60"/>
    <w:rsid w:val="0074719E"/>
    <w:pPr>
      <w:spacing w:after="0" w:line="240" w:lineRule="auto"/>
    </w:pPr>
    <w:rPr>
      <w:rFonts w:ascii="Calibri" w:eastAsia="Calibri" w:hAnsi="Calibri" w:cs="Times New Roman"/>
      <w:color w:val="31849B"/>
      <w:sz w:val="20"/>
      <w:szCs w:val="20"/>
      <w:lang w:eastAsia="tr-TR"/>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AkGlgeleme23112">
    <w:name w:val="Açık Gölgeleme23112"/>
    <w:basedOn w:val="TableNormal"/>
    <w:uiPriority w:val="60"/>
    <w:rsid w:val="0074719E"/>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5512">
    <w:name w:val="Plain Table 5512"/>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lo7Renkli-Vurgu320">
    <w:name w:val="Liste Tablo 7 Renkli - Vurgu 32"/>
    <w:basedOn w:val="TableNormal"/>
    <w:uiPriority w:val="52"/>
    <w:rsid w:val="0074719E"/>
    <w:pPr>
      <w:spacing w:after="0" w:line="240" w:lineRule="auto"/>
    </w:pPr>
    <w:rPr>
      <w:color w:val="7B7B7B"/>
    </w:r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A5A5A5"/>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A5A5A5"/>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512">
    <w:name w:val="Açık Gölgeleme512"/>
    <w:basedOn w:val="TableNormal"/>
    <w:next w:val="AkGlgeleme6"/>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612">
    <w:name w:val="Açık Gölgeleme612"/>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4112">
    <w:name w:val="Açık Gölgeleme - Vurgu 4112"/>
    <w:basedOn w:val="TableNormal"/>
    <w:next w:val="LightShading-Accent4"/>
    <w:uiPriority w:val="60"/>
    <w:rsid w:val="0074719E"/>
    <w:pPr>
      <w:spacing w:after="0" w:line="240" w:lineRule="auto"/>
    </w:pPr>
    <w:rPr>
      <w:rFonts w:ascii="Calibri" w:eastAsia="SimSun" w:hAnsi="Calibri" w:cs="Times New Roman"/>
      <w:color w:val="5F497A"/>
      <w:sz w:val="20"/>
      <w:szCs w:val="20"/>
      <w:lang w:val="en-US"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AkGlgeleme-Vurgu3112">
    <w:name w:val="Açık Gölgeleme - Vurgu 3112"/>
    <w:basedOn w:val="TableNormal"/>
    <w:next w:val="LightShading-Accent3"/>
    <w:uiPriority w:val="60"/>
    <w:rsid w:val="0074719E"/>
    <w:pPr>
      <w:spacing w:after="0" w:line="240" w:lineRule="auto"/>
    </w:pPr>
    <w:rPr>
      <w:rFonts w:ascii="Calibri" w:eastAsia="SimSun" w:hAnsi="Calibri" w:cs="Times New Roman"/>
      <w:color w:val="76923C"/>
      <w:sz w:val="20"/>
      <w:szCs w:val="20"/>
      <w:lang w:val="en-US"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422">
    <w:name w:val="Açık Gölgeleme - Vurgu 422"/>
    <w:basedOn w:val="TableNormal"/>
    <w:next w:val="LightShading-Accent4"/>
    <w:uiPriority w:val="60"/>
    <w:rsid w:val="0074719E"/>
    <w:pPr>
      <w:spacing w:after="0" w:line="240" w:lineRule="auto"/>
    </w:pPr>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KlavuzTablo6Renkli-Vurgu620">
    <w:name w:val="Kılavuz Tablo 6 Renkli - Vurgu 62"/>
    <w:basedOn w:val="TableNormal"/>
    <w:uiPriority w:val="51"/>
    <w:rsid w:val="0074719E"/>
    <w:pPr>
      <w:spacing w:after="0" w:line="240" w:lineRule="auto"/>
    </w:pPr>
    <w:rPr>
      <w:color w:val="538135"/>
      <w:lang w:val="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Tablo220">
    <w:name w:val="Kılavuz Tablo 22"/>
    <w:basedOn w:val="TableNormal"/>
    <w:uiPriority w:val="47"/>
    <w:rsid w:val="0074719E"/>
    <w:pPr>
      <w:spacing w:after="0" w:line="240" w:lineRule="auto"/>
    </w:pPr>
    <w:rPr>
      <w:kern w:val="2"/>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ghtShading12">
    <w:name w:val="Light Shading12"/>
    <w:basedOn w:val="TableNormal"/>
    <w:uiPriority w:val="60"/>
    <w:rsid w:val="0074719E"/>
    <w:pPr>
      <w:spacing w:after="0" w:line="240" w:lineRule="auto"/>
    </w:pPr>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1152">
    <w:name w:val="Açık Gölgeleme - Vurgu 11152"/>
    <w:basedOn w:val="TableNormal"/>
    <w:uiPriority w:val="60"/>
    <w:rsid w:val="0074719E"/>
    <w:pPr>
      <w:spacing w:after="0" w:line="240" w:lineRule="auto"/>
    </w:pPr>
    <w:rPr>
      <w:rFonts w:eastAsia="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Liste32">
    <w:name w:val="Açık Liste32"/>
    <w:basedOn w:val="TableNormal"/>
    <w:next w:val="AkListe4"/>
    <w:uiPriority w:val="61"/>
    <w:rsid w:val="0074719E"/>
    <w:pPr>
      <w:spacing w:after="0" w:line="240" w:lineRule="auto"/>
    </w:pPr>
    <w:rPr>
      <w:rFonts w:eastAsia="Times New Roman"/>
      <w:lang w:eastAsia="tr-T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302">
    <w:name w:val="Orta Gölgeleme 2 - Vurgu 5302"/>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Liste1102">
    <w:name w:val="Açık Liste1102"/>
    <w:basedOn w:val="TableNormal"/>
    <w:uiPriority w:val="61"/>
    <w:rsid w:val="0074719E"/>
    <w:pPr>
      <w:spacing w:after="0" w:line="240" w:lineRule="auto"/>
    </w:pPr>
    <w:rPr>
      <w:rFonts w:eastAsia="Times New Roman"/>
      <w:lang w:eastAsia="tr-T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42">
    <w:name w:val="Açık Liste42"/>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82">
    <w:name w:val="Açık Gölgeleme - Vurgu 182"/>
    <w:basedOn w:val="TableNormal"/>
    <w:next w:val="AkGlgeleme-Vurgu19"/>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92">
    <w:name w:val="Açık Gölgeleme - Vurgu 192"/>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PlainTable562">
    <w:name w:val="Plain Table 562"/>
    <w:basedOn w:val="TableNormal"/>
    <w:uiPriority w:val="45"/>
    <w:rsid w:val="0074719E"/>
    <w:pPr>
      <w:spacing w:after="0" w:line="240" w:lineRule="auto"/>
    </w:pPr>
    <w:tblPr>
      <w:tblStyleRowBandSize w:val="1"/>
      <w:tblStyleColBandSize w:val="1"/>
    </w:tblPr>
    <w:tblStylePr w:type="firstRow">
      <w:rPr>
        <w:rFonts w:ascii="Cambria" w:eastAsia="Times New Roman" w:hAnsi="Cambria" w:cs="Times New Roman"/>
        <w:i/>
        <w:iCs/>
        <w:sz w:val="26"/>
      </w:rPr>
      <w:tblPr/>
      <w:tcPr>
        <w:tcBorders>
          <w:bottom w:val="single" w:sz="4" w:space="0" w:color="7F7F7F"/>
        </w:tcBorders>
        <w:shd w:val="clear" w:color="auto" w:fill="FFFFFF"/>
      </w:tcPr>
    </w:tblStylePr>
    <w:tblStylePr w:type="lastRow">
      <w:rPr>
        <w:rFonts w:ascii="Cambria" w:eastAsia="Times New Roman" w:hAnsi="Cambria" w:cs="Times New Roman"/>
        <w:i/>
        <w:iCs/>
        <w:sz w:val="26"/>
      </w:rPr>
      <w:tblPr/>
      <w:tcPr>
        <w:tcBorders>
          <w:top w:val="single" w:sz="4" w:space="0" w:color="7F7F7F"/>
        </w:tcBorders>
        <w:shd w:val="clear" w:color="auto" w:fill="FFFFFF"/>
      </w:tcPr>
    </w:tblStylePr>
    <w:tblStylePr w:type="firstCol">
      <w:pPr>
        <w:jc w:val="right"/>
      </w:pPr>
      <w:rPr>
        <w:rFonts w:ascii="Cambria" w:eastAsia="Times New Roman" w:hAnsi="Cambria" w:cs="Times New Roman"/>
        <w:i/>
        <w:iCs/>
        <w:sz w:val="26"/>
      </w:rPr>
      <w:tblPr/>
      <w:tcPr>
        <w:tcBorders>
          <w:right w:val="single" w:sz="4" w:space="0" w:color="7F7F7F"/>
        </w:tcBorders>
        <w:shd w:val="clear" w:color="auto" w:fill="FFFFFF"/>
      </w:tcPr>
    </w:tblStylePr>
    <w:tblStylePr w:type="lastCol">
      <w:rPr>
        <w:rFonts w:ascii="Cambria" w:eastAsia="Times New Roma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oKlavuzu681">
    <w:name w:val="Tablo Kılavuzu681"/>
    <w:basedOn w:val="TableNormal"/>
    <w:next w:val="TableGrid"/>
    <w:uiPriority w:val="39"/>
    <w:rsid w:val="0074719E"/>
    <w:pPr>
      <w:spacing w:after="0" w:line="240" w:lineRule="auto"/>
    </w:pPr>
    <w:rPr>
      <w:rFonts w:eastAsia="DengXia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Tablo6Renkli10">
    <w:name w:val="Liste Tablo 6 Renkli1"/>
    <w:basedOn w:val="TableNormal"/>
    <w:uiPriority w:val="51"/>
    <w:rsid w:val="0074719E"/>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KlavuzTablo1Ak-Vurgu510">
    <w:name w:val="Kılavuz Tablo 1 Açık - Vurgu 51"/>
    <w:basedOn w:val="TableNormal"/>
    <w:uiPriority w:val="46"/>
    <w:rsid w:val="0074719E"/>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OrtaGlgeleme2-Vurgu51101">
    <w:name w:val="Orta Gölgeleme 2 - Vurgu 5110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51">
    <w:name w:val="Orta Gölgeleme 2 - Vurgu 535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01">
    <w:name w:val="Orta Gölgeleme 2 - Vurgu 5210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161">
    <w:name w:val="Açık Gölgeleme - Vurgu 1116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01">
    <w:name w:val="Orta Gölgeleme 2110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01">
    <w:name w:val="Orta Gölgeleme 1110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01">
    <w:name w:val="Açık Kılavuz110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151">
    <w:name w:val="Açık Gölgeleme115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151">
    <w:name w:val="Açık Gölgeleme - Vurgu 1215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01">
    <w:name w:val="Orta Gölgeleme 2210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01">
    <w:name w:val="Orta Gölgeleme 1210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01">
    <w:name w:val="Açık Kılavuz210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01">
    <w:name w:val="Açık Gölgeleme210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01">
    <w:name w:val="Kılavuz Tablo 7 Renkli110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010">
    <w:name w:val="a10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51">
    <w:name w:val="Açık Liste115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01">
    <w:name w:val="Açık Liste210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71">
    <w:name w:val="Açık Gölgeleme - Vurgu 11171"/>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61">
    <w:name w:val="Açık Gölgeleme - Vurgu 1216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51">
    <w:name w:val="Orta Gölgeleme 1 - Vurgu 415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61">
    <w:name w:val="Açık Gölgeleme116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51">
    <w:name w:val="Açık Liste - Vurgu 315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51">
    <w:name w:val="Açık Gölgeleme - Vurgu 1351"/>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51">
    <w:name w:val="Açık Gölgeleme - Vurgu 145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51">
    <w:name w:val="Düz Tablo 515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DzTablo5211">
    <w:name w:val="Düz Tablo 521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61">
    <w:name w:val="Orta Gölgeleme 1 - Vurgu 46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61">
    <w:name w:val="Açık Liste - Vurgu 36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51">
    <w:name w:val="Orta Gölgeleme 2 - Vurgu 5115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61">
    <w:name w:val="Orta Gölgeleme 2 - Vurgu 536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51">
    <w:name w:val="Orta Gölgeleme 2 - Vurgu 5215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51">
    <w:name w:val="Açık Gölgeleme - Vurgu 1125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51">
    <w:name w:val="Orta Gölgeleme 2115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51">
    <w:name w:val="Orta Gölgeleme 1115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51">
    <w:name w:val="Açık Kılavuz115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51">
    <w:name w:val="Açık Gölgeleme125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51">
    <w:name w:val="Açık Gölgeleme - Vurgu 1225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51">
    <w:name w:val="Orta Gölgeleme 2215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51">
    <w:name w:val="Orta Gölgeleme 1215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51">
    <w:name w:val="Açık Kılavuz215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51">
    <w:name w:val="Açık Gölgeleme215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511">
    <w:name w:val="Kılavuz Tablo 7 Renkli15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51">
    <w:name w:val="a15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61">
    <w:name w:val="Açık Liste116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51">
    <w:name w:val="Açık Liste215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51">
    <w:name w:val="Plain Table 5151"/>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101">
    <w:name w:val="Açık Gölgeleme410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711">
    <w:name w:val="Açık Gölgeleme471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51">
    <w:name w:val="Orta Gölgeleme 2 - Vurgu 5125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51">
    <w:name w:val="Orta Gölgeleme 2 - Vurgu 545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51">
    <w:name w:val="Orta Gölgeleme 2 - Vurgu 5225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51">
    <w:name w:val="Açık Gölgeleme - Vurgu 1135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51">
    <w:name w:val="Orta Gölgeleme 2125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51">
    <w:name w:val="Orta Gölgeleme 1125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51">
    <w:name w:val="Açık Kılavuz125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51">
    <w:name w:val="Açık Gölgeleme135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51">
    <w:name w:val="Açık Gölgeleme - Vurgu 1235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51">
    <w:name w:val="Orta Gölgeleme 2225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51">
    <w:name w:val="Orta Gölgeleme 1225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51">
    <w:name w:val="Açık Kılavuz225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51">
    <w:name w:val="Açık Gölgeleme225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51">
    <w:name w:val="Kılavuz Tablo 7 Renkli115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51">
    <w:name w:val="a25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51">
    <w:name w:val="Açık Liste125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51">
    <w:name w:val="Açık Liste225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51">
    <w:name w:val="Orta Gölgeleme 1351"/>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51">
    <w:name w:val="Orta Gölgeleme 145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321">
    <w:name w:val="Orta Gölgeleme 2 - Vurgu 5132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521">
    <w:name w:val="Orta Gölgeleme 2 - Vurgu 55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321">
    <w:name w:val="Orta Gölgeleme 2 - Vurgu 523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431">
    <w:name w:val="Açık Gölgeleme - Vurgu 1143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321">
    <w:name w:val="Orta Gölgeleme 2132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321">
    <w:name w:val="Orta Gölgeleme 1132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321">
    <w:name w:val="Açık Kılavuz132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431">
    <w:name w:val="Açık Gölgeleme143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421">
    <w:name w:val="Açık Gölgeleme - Vurgu 124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321">
    <w:name w:val="Orta Gölgeleme 2232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321">
    <w:name w:val="Orta Gölgeleme 123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321">
    <w:name w:val="Açık Kılavuz232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331">
    <w:name w:val="Açık Gölgeleme233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121">
    <w:name w:val="Grid Table 7 Colorful12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321">
    <w:name w:val="a32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321">
    <w:name w:val="Açık Liste132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321">
    <w:name w:val="Açık Liste232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121">
    <w:name w:val="Açık Gölgeleme - Vurgu 111121"/>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121">
    <w:name w:val="Açık Gölgeleme - Vurgu 1211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121">
    <w:name w:val="Orta Gölgeleme 1 - Vurgu 4112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121">
    <w:name w:val="Açık Gölgeleme111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121">
    <w:name w:val="Açık Liste - Vurgu 3112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121">
    <w:name w:val="Açık Gölgeleme - Vurgu 13121"/>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121">
    <w:name w:val="Açık Gölgeleme - Vurgu 141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121">
    <w:name w:val="Düz Tablo 5112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221">
    <w:name w:val="Plain Table 522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221">
    <w:name w:val="Orta Gölgeleme 1 - Vurgu 422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221">
    <w:name w:val="Açık Liste - Vurgu 322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121">
    <w:name w:val="Orta Gölgeleme 2 - Vurgu 51112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121">
    <w:name w:val="Orta Gölgeleme 2 - Vurgu 531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121">
    <w:name w:val="Orta Gölgeleme 2 - Vurgu 5211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121">
    <w:name w:val="Açık Gölgeleme - Vurgu 11212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121">
    <w:name w:val="Orta Gölgeleme 21112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121">
    <w:name w:val="Orta Gölgeleme 11112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121">
    <w:name w:val="Açık Kılavuz1112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121">
    <w:name w:val="Açık Gölgeleme1212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121">
    <w:name w:val="Açık Gölgeleme - Vurgu 1221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121">
    <w:name w:val="Orta Gölgeleme 22112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121">
    <w:name w:val="Orta Gölgeleme 1211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121">
    <w:name w:val="Açık Kılavuz2112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121">
    <w:name w:val="Açık Gölgeleme211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221">
    <w:name w:val="Kılavuz Tablo 7 Renkli122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121">
    <w:name w:val="a112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121">
    <w:name w:val="Açık Liste1112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121">
    <w:name w:val="Açık Liste2112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121">
    <w:name w:val="Plain Table 51121"/>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121">
    <w:name w:val="Açık Gölgeleme412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221">
    <w:name w:val="Açık Gölgeleme422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121">
    <w:name w:val="Orta Gölgeleme 2 - Vurgu 51212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121">
    <w:name w:val="Orta Gölgeleme 2 - Vurgu 541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121">
    <w:name w:val="Orta Gölgeleme 2 - Vurgu 5221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121">
    <w:name w:val="Açık Gölgeleme - Vurgu 11312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121">
    <w:name w:val="Orta Gölgeleme 21212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121">
    <w:name w:val="Orta Gölgeleme 11212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121">
    <w:name w:val="Açık Kılavuz1212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121">
    <w:name w:val="Açık Gölgeleme1312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121">
    <w:name w:val="Açık Gölgeleme - Vurgu 1231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121">
    <w:name w:val="Orta Gölgeleme 22212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121">
    <w:name w:val="Orta Gölgeleme 1221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121">
    <w:name w:val="Açık Kılavuz2212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121">
    <w:name w:val="Açık Gölgeleme221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121">
    <w:name w:val="Kılavuz Tablo 7 Renkli1112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121">
    <w:name w:val="a212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121">
    <w:name w:val="Açık Liste1212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121">
    <w:name w:val="Açık Liste2212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121">
    <w:name w:val="Orta Gölgeleme 13121"/>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121">
    <w:name w:val="Orta Gölgeleme 141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421">
    <w:name w:val="Orta Gölgeleme 2 - Vurgu 5142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621">
    <w:name w:val="Orta Gölgeleme 2 - Vurgu 56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421">
    <w:name w:val="Orta Gölgeleme 2 - Vurgu 524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521">
    <w:name w:val="Açık Gölgeleme - Vurgu 1152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421">
    <w:name w:val="Orta Gölgeleme 2142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421">
    <w:name w:val="Orta Gölgeleme 1142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421">
    <w:name w:val="Açık Kılavuz142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521">
    <w:name w:val="Açık Gölgeleme152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521">
    <w:name w:val="Açık Gölgeleme - Vurgu 125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421">
    <w:name w:val="Orta Gölgeleme 2242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421">
    <w:name w:val="Orta Gölgeleme 124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421">
    <w:name w:val="Açık Kılavuz242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421">
    <w:name w:val="Açık Gölgeleme24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221">
    <w:name w:val="Grid Table 7 Colorful22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421">
    <w:name w:val="a42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421">
    <w:name w:val="Açık Liste142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421">
    <w:name w:val="Açık Liste242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221">
    <w:name w:val="Açık Gölgeleme - Vurgu 111221"/>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221">
    <w:name w:val="Açık Gölgeleme - Vurgu 1212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221">
    <w:name w:val="Orta Gölgeleme 1 - Vurgu 4122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221">
    <w:name w:val="Açık Gölgeleme112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221">
    <w:name w:val="Açık Liste - Vurgu 3122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221">
    <w:name w:val="Açık Gölgeleme - Vurgu 13221"/>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221">
    <w:name w:val="Açık Gölgeleme - Vurgu 142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221">
    <w:name w:val="Düz Tablo 5122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321">
    <w:name w:val="Plain Table 532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321">
    <w:name w:val="Orta Gölgeleme 1 - Vurgu 432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321">
    <w:name w:val="Açık Liste - Vurgu 332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221">
    <w:name w:val="Orta Gölgeleme 2 - Vurgu 51122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221">
    <w:name w:val="Orta Gölgeleme 2 - Vurgu 532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221">
    <w:name w:val="Orta Gölgeleme 2 - Vurgu 5212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221">
    <w:name w:val="Açık Gölgeleme - Vurgu 11222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221">
    <w:name w:val="Orta Gölgeleme 21122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221">
    <w:name w:val="Orta Gölgeleme 11122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221">
    <w:name w:val="Açık Kılavuz1122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221">
    <w:name w:val="Açık Gölgeleme1222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221">
    <w:name w:val="Açık Gölgeleme - Vurgu 1222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221">
    <w:name w:val="Orta Gölgeleme 22122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221">
    <w:name w:val="Orta Gölgeleme 1212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221">
    <w:name w:val="Açık Kılavuz2122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221">
    <w:name w:val="Açık Gölgeleme212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321">
    <w:name w:val="Kılavuz Tablo 7 Renkli132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221">
    <w:name w:val="a122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221">
    <w:name w:val="Açık Liste1122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221">
    <w:name w:val="Açık Liste2122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221">
    <w:name w:val="Plain Table 51221"/>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321">
    <w:name w:val="Açık Gölgeleme432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421">
    <w:name w:val="Açık Gölgeleme442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221">
    <w:name w:val="Orta Gölgeleme 2 - Vurgu 51222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221">
    <w:name w:val="Orta Gölgeleme 2 - Vurgu 542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221">
    <w:name w:val="Orta Gölgeleme 2 - Vurgu 5222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221">
    <w:name w:val="Açık Gölgeleme - Vurgu 11322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221">
    <w:name w:val="Orta Gölgeleme 21222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221">
    <w:name w:val="Orta Gölgeleme 11222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221">
    <w:name w:val="Açık Kılavuz1222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221">
    <w:name w:val="Açık Gölgeleme1322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221">
    <w:name w:val="Açık Gölgeleme - Vurgu 1232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221">
    <w:name w:val="Orta Gölgeleme 22222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221">
    <w:name w:val="Orta Gölgeleme 1222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221">
    <w:name w:val="Açık Kılavuz2222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221">
    <w:name w:val="Açık Gölgeleme222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221">
    <w:name w:val="Kılavuz Tablo 7 Renkli1122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221">
    <w:name w:val="a222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221">
    <w:name w:val="Açık Liste1222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221">
    <w:name w:val="Açık Liste2222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221">
    <w:name w:val="Orta Gölgeleme 13221"/>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221">
    <w:name w:val="Orta Gölgeleme 142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521">
    <w:name w:val="Orta Gölgeleme 2 - Vurgu 5152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721">
    <w:name w:val="Orta Gölgeleme 2 - Vurgu 57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521">
    <w:name w:val="Orta Gölgeleme 2 - Vurgu 525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621">
    <w:name w:val="Açık Gölgeleme - Vurgu 1162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521">
    <w:name w:val="Orta Gölgeleme 2152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521">
    <w:name w:val="Orta Gölgeleme 1152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521">
    <w:name w:val="Açık Kılavuz152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621">
    <w:name w:val="Açık Gölgeleme162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621">
    <w:name w:val="Açık Gölgeleme - Vurgu 126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521">
    <w:name w:val="Orta Gölgeleme 2252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521">
    <w:name w:val="Orta Gölgeleme 125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521">
    <w:name w:val="Açık Kılavuz252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521">
    <w:name w:val="Açık Gölgeleme25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321">
    <w:name w:val="Grid Table 7 Colorful32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521">
    <w:name w:val="a52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521">
    <w:name w:val="Açık Liste152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521">
    <w:name w:val="Açık Liste252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321">
    <w:name w:val="Açık Gölgeleme - Vurgu 111321"/>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321">
    <w:name w:val="Açık Gölgeleme - Vurgu 1213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321">
    <w:name w:val="Orta Gölgeleme 1 - Vurgu 4132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321">
    <w:name w:val="Açık Gölgeleme113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321">
    <w:name w:val="Açık Liste - Vurgu 3132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321">
    <w:name w:val="Açık Gölgeleme - Vurgu 13321"/>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321">
    <w:name w:val="Açık Gölgeleme - Vurgu 143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321">
    <w:name w:val="Düz Tablo 5132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421">
    <w:name w:val="Plain Table 542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421">
    <w:name w:val="Orta Gölgeleme 1 - Vurgu 442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421">
    <w:name w:val="Açık Liste - Vurgu 342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321">
    <w:name w:val="Orta Gölgeleme 2 - Vurgu 51132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321">
    <w:name w:val="Orta Gölgeleme 2 - Vurgu 533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321">
    <w:name w:val="Orta Gölgeleme 2 - Vurgu 5213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321">
    <w:name w:val="Açık Gölgeleme - Vurgu 11232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321">
    <w:name w:val="Orta Gölgeleme 21132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321">
    <w:name w:val="Orta Gölgeleme 11132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321">
    <w:name w:val="Açık Kılavuz1132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321">
    <w:name w:val="Açık Gölgeleme1232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321">
    <w:name w:val="Açık Gölgeleme - Vurgu 1223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321">
    <w:name w:val="Orta Gölgeleme 22132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321">
    <w:name w:val="Orta Gölgeleme 1213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321">
    <w:name w:val="Açık Kılavuz2132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321">
    <w:name w:val="Açık Gölgeleme213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421">
    <w:name w:val="Kılavuz Tablo 7 Renkli142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321">
    <w:name w:val="a132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321">
    <w:name w:val="Açık Liste1132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321">
    <w:name w:val="Açık Liste2132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321">
    <w:name w:val="Plain Table 51321"/>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521">
    <w:name w:val="Açık Gölgeleme452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621">
    <w:name w:val="Açık Gölgeleme462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321">
    <w:name w:val="Orta Gölgeleme 2 - Vurgu 51232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321">
    <w:name w:val="Orta Gölgeleme 2 - Vurgu 543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321">
    <w:name w:val="Orta Gölgeleme 2 - Vurgu 52232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321">
    <w:name w:val="Açık Gölgeleme - Vurgu 11332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321">
    <w:name w:val="Orta Gölgeleme 21232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321">
    <w:name w:val="Orta Gölgeleme 11232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321">
    <w:name w:val="Açık Kılavuz1232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321">
    <w:name w:val="Açık Gölgeleme1332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321">
    <w:name w:val="Açık Gölgeleme - Vurgu 12332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321">
    <w:name w:val="Orta Gölgeleme 22232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321">
    <w:name w:val="Orta Gölgeleme 1223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321">
    <w:name w:val="Açık Kılavuz2232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321">
    <w:name w:val="Açık Gölgeleme223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321">
    <w:name w:val="Kılavuz Tablo 7 Renkli1132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321">
    <w:name w:val="a232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321">
    <w:name w:val="Açık Liste1232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321">
    <w:name w:val="Açık Liste2232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321">
    <w:name w:val="Orta Gölgeleme 13321"/>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321">
    <w:name w:val="Orta Gölgeleme 1432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Glgeleme-Vurgu114121">
    <w:name w:val="Açık Gölgeleme - Vurgu 114121"/>
    <w:basedOn w:val="TableNormal"/>
    <w:uiPriority w:val="60"/>
    <w:rsid w:val="0074719E"/>
    <w:pPr>
      <w:spacing w:after="0" w:line="240" w:lineRule="auto"/>
    </w:pPr>
    <w:rPr>
      <w:rFonts w:ascii="Calibri" w:eastAsia="Calibri" w:hAnsi="Calibri" w:cs="Times New Roman"/>
      <w:color w:val="365F91"/>
      <w:sz w:val="20"/>
      <w:szCs w:val="20"/>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221">
    <w:name w:val="Açık Gölgeleme - Vurgu 221"/>
    <w:basedOn w:val="TableNormal"/>
    <w:next w:val="LightShading-Accent2"/>
    <w:uiPriority w:val="60"/>
    <w:rsid w:val="0074719E"/>
    <w:pPr>
      <w:spacing w:after="0" w:line="240" w:lineRule="auto"/>
    </w:pPr>
    <w:rPr>
      <w:rFonts w:ascii="Calibri" w:eastAsia="Calibri" w:hAnsi="Calibri" w:cs="Times New Roman"/>
      <w:color w:val="943634"/>
      <w:sz w:val="20"/>
      <w:szCs w:val="20"/>
      <w:lang w:eastAsia="tr-T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AkGlgeleme14121">
    <w:name w:val="Açık Gölgeleme14121"/>
    <w:basedOn w:val="TableNormal"/>
    <w:uiPriority w:val="60"/>
    <w:rsid w:val="0074719E"/>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331">
    <w:name w:val="Açık Gölgeleme - Vurgu 331"/>
    <w:basedOn w:val="TableNormal"/>
    <w:next w:val="LightShading-Accent3"/>
    <w:uiPriority w:val="60"/>
    <w:rsid w:val="0074719E"/>
    <w:pPr>
      <w:spacing w:after="0" w:line="240" w:lineRule="auto"/>
    </w:pPr>
    <w:rPr>
      <w:rFonts w:ascii="Calibri" w:eastAsia="Calibri" w:hAnsi="Calibri" w:cs="Times New Roman"/>
      <w:color w:val="76923C"/>
      <w:sz w:val="20"/>
      <w:szCs w:val="20"/>
      <w:lang w:eastAsia="tr-TR"/>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531">
    <w:name w:val="Açık Gölgeleme - Vurgu 531"/>
    <w:basedOn w:val="TableNormal"/>
    <w:next w:val="LightShading-Accent5"/>
    <w:uiPriority w:val="60"/>
    <w:rsid w:val="0074719E"/>
    <w:pPr>
      <w:spacing w:after="0" w:line="240" w:lineRule="auto"/>
    </w:pPr>
    <w:rPr>
      <w:rFonts w:ascii="Calibri" w:eastAsia="Calibri" w:hAnsi="Calibri" w:cs="Times New Roman"/>
      <w:color w:val="31849B"/>
      <w:sz w:val="20"/>
      <w:szCs w:val="20"/>
      <w:lang w:eastAsia="tr-TR"/>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AkGlgeleme23121">
    <w:name w:val="Açık Gölgeleme23121"/>
    <w:basedOn w:val="TableNormal"/>
    <w:uiPriority w:val="60"/>
    <w:rsid w:val="0074719E"/>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5521">
    <w:name w:val="Plain Table 552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lo7Renkli-Vurgu3111">
    <w:name w:val="Liste Tablo 7 Renkli - Vurgu 3111"/>
    <w:basedOn w:val="TableNormal"/>
    <w:uiPriority w:val="52"/>
    <w:rsid w:val="0074719E"/>
    <w:pPr>
      <w:spacing w:after="0" w:line="240" w:lineRule="auto"/>
    </w:pPr>
    <w:rPr>
      <w:color w:val="7B7B7B"/>
    </w:r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A5A5A5"/>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A5A5A5"/>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521">
    <w:name w:val="Açık Gölgeleme521"/>
    <w:basedOn w:val="TableNormal"/>
    <w:next w:val="AkGlgeleme6"/>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621">
    <w:name w:val="Açık Gölgeleme62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4121">
    <w:name w:val="Açık Gölgeleme - Vurgu 4121"/>
    <w:basedOn w:val="TableNormal"/>
    <w:next w:val="LightShading-Accent4"/>
    <w:uiPriority w:val="60"/>
    <w:rsid w:val="0074719E"/>
    <w:pPr>
      <w:spacing w:after="0" w:line="240" w:lineRule="auto"/>
    </w:pPr>
    <w:rPr>
      <w:rFonts w:ascii="Calibri" w:eastAsia="SimSun" w:hAnsi="Calibri" w:cs="Times New Roman"/>
      <w:color w:val="5F497A"/>
      <w:sz w:val="20"/>
      <w:szCs w:val="20"/>
      <w:lang w:val="en-US"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AkGlgeleme-Vurgu3121">
    <w:name w:val="Açık Gölgeleme - Vurgu 3121"/>
    <w:basedOn w:val="TableNormal"/>
    <w:next w:val="LightShading-Accent3"/>
    <w:uiPriority w:val="60"/>
    <w:rsid w:val="0074719E"/>
    <w:pPr>
      <w:spacing w:after="0" w:line="240" w:lineRule="auto"/>
    </w:pPr>
    <w:rPr>
      <w:rFonts w:ascii="Calibri" w:eastAsia="SimSun" w:hAnsi="Calibri" w:cs="Times New Roman"/>
      <w:color w:val="76923C"/>
      <w:sz w:val="20"/>
      <w:szCs w:val="20"/>
      <w:lang w:val="en-US"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431">
    <w:name w:val="Açık Gölgeleme - Vurgu 431"/>
    <w:basedOn w:val="TableNormal"/>
    <w:next w:val="LightShading-Accent4"/>
    <w:uiPriority w:val="60"/>
    <w:rsid w:val="0074719E"/>
    <w:pPr>
      <w:spacing w:after="0" w:line="240" w:lineRule="auto"/>
    </w:pPr>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AkGlgeleme-Vurgu5111">
    <w:name w:val="Açık Gölgeleme - Vurgu 5111"/>
    <w:basedOn w:val="TableNormal"/>
    <w:next w:val="LightShading-Accent5"/>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AkGlgeleme-Vurgu1511">
    <w:name w:val="Açık Gölgeleme - Vurgu 1511"/>
    <w:basedOn w:val="TableNormal"/>
    <w:next w:val="AkGlgeleme-Vurgu16"/>
    <w:uiPriority w:val="60"/>
    <w:rsid w:val="0074719E"/>
    <w:pPr>
      <w:spacing w:after="0" w:line="240" w:lineRule="auto"/>
    </w:pPr>
    <w:rPr>
      <w:rFonts w:eastAsia="Times New Roman"/>
      <w:color w:val="2F5496"/>
      <w:lang w:eastAsia="tr-TR"/>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AkGlgeleme-Vurgu1611">
    <w:name w:val="Açık Gölgeleme - Vurgu 16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AkGlgeleme-Vurgu1711">
    <w:name w:val="Açık Gölgeleme - Vurgu 1711"/>
    <w:basedOn w:val="TableNormal"/>
    <w:uiPriority w:val="60"/>
    <w:rsid w:val="0074719E"/>
    <w:pPr>
      <w:spacing w:after="0" w:line="240" w:lineRule="auto"/>
    </w:pPr>
    <w:rPr>
      <w:rFonts w:eastAsia="Times New Roman"/>
      <w:color w:val="2E74B5"/>
      <w:lang w:eastAsia="tr-TR"/>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AkGlgeleme711">
    <w:name w:val="Açık Gölgeleme711"/>
    <w:basedOn w:val="TableNormal"/>
    <w:uiPriority w:val="60"/>
    <w:rsid w:val="0074719E"/>
    <w:pPr>
      <w:spacing w:after="0" w:line="240" w:lineRule="auto"/>
      <w:ind w:firstLine="709"/>
      <w:jc w:val="both"/>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611">
    <w:name w:val="Orta Gölgeleme 2 - Vurgu 516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811">
    <w:name w:val="Orta Gölgeleme 2 - Vurgu 58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611">
    <w:name w:val="Orta Gölgeleme 2 - Vurgu 526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711">
    <w:name w:val="Açık Gölgeleme - Vurgu 117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611">
    <w:name w:val="Orta Gölgeleme 216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611">
    <w:name w:val="Orta Gölgeleme 116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611">
    <w:name w:val="Açık Kılavuz16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711">
    <w:name w:val="Açık Gölgeleme17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711">
    <w:name w:val="Açık Gölgeleme - Vurgu 127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611">
    <w:name w:val="Orta Gölgeleme 226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611">
    <w:name w:val="Orta Gölgeleme 126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611">
    <w:name w:val="Açık Kılavuz26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611">
    <w:name w:val="Açık Gölgeleme26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611">
    <w:name w:val="Kılavuz Tablo 7 Renkli16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611">
    <w:name w:val="a6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611">
    <w:name w:val="Açık Liste16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611">
    <w:name w:val="Açık Liste26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1711">
    <w:name w:val="Orta Gölgeleme 2 - Vurgu 517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911">
    <w:name w:val="Orta Gölgeleme 2 - Vurgu 59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711">
    <w:name w:val="Orta Gölgeleme 2 - Vurgu 527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811">
    <w:name w:val="Açık Gölgeleme - Vurgu 118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711">
    <w:name w:val="Orta Gölgeleme 217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711">
    <w:name w:val="Orta Gölgeleme 117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711">
    <w:name w:val="Açık Kılavuz17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811">
    <w:name w:val="Açık Gölgeleme18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811">
    <w:name w:val="Açık Gölgeleme - Vurgu 128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711">
    <w:name w:val="Orta Gölgeleme 227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711">
    <w:name w:val="Orta Gölgeleme 127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711">
    <w:name w:val="Açık Kılavuz27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711">
    <w:name w:val="Açık Gölgeleme27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711">
    <w:name w:val="Kılavuz Tablo 7 Renkli17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711">
    <w:name w:val="a7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711">
    <w:name w:val="Açık Liste17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711">
    <w:name w:val="Açık Liste27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1811">
    <w:name w:val="Orta Gölgeleme 2 - Vurgu 518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1011">
    <w:name w:val="Orta Gölgeleme 2 - Vurgu 510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811">
    <w:name w:val="Orta Gölgeleme 2 - Vurgu 528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911">
    <w:name w:val="Açık Gölgeleme - Vurgu 119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811">
    <w:name w:val="Orta Gölgeleme 218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811">
    <w:name w:val="Orta Gölgeleme 118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811">
    <w:name w:val="Açık Kılavuz18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911">
    <w:name w:val="Açık Gölgeleme19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911">
    <w:name w:val="Açık Gölgeleme - Vurgu 129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811">
    <w:name w:val="Orta Gölgeleme 228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811">
    <w:name w:val="Orta Gölgeleme 128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811">
    <w:name w:val="Açık Kılavuz28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811">
    <w:name w:val="Açık Gölgeleme28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811">
    <w:name w:val="Kılavuz Tablo 7 Renkli18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811">
    <w:name w:val="a8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811">
    <w:name w:val="Açık Liste18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811">
    <w:name w:val="Açık Liste28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1911">
    <w:name w:val="Orta Gölgeleme 2 - Vurgu 519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011">
    <w:name w:val="Orta Gölgeleme 2 - Vurgu 520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911">
    <w:name w:val="Orta Gölgeleme 2 - Vurgu 529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1011">
    <w:name w:val="Açık Gölgeleme - Vurgu 1110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911">
    <w:name w:val="Orta Gölgeleme 219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911">
    <w:name w:val="Orta Gölgeleme 119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911">
    <w:name w:val="Açık Kılavuz19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1011">
    <w:name w:val="Açık Gölgeleme110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1011">
    <w:name w:val="Açık Gölgeleme - Vurgu 1210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911">
    <w:name w:val="Orta Gölgeleme 229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911">
    <w:name w:val="Orta Gölgeleme 129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911">
    <w:name w:val="Açık Kılavuz29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911">
    <w:name w:val="Açık Gölgeleme29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41">
    <w:name w:val="Grid Table 7 Colorful4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911">
    <w:name w:val="a9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911">
    <w:name w:val="Açık Liste19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911">
    <w:name w:val="Açık Liste29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411">
    <w:name w:val="Açık Gölgeleme - Vurgu 111411"/>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411">
    <w:name w:val="Açık Gölgeleme - Vurgu 1214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411">
    <w:name w:val="Orta Gölgeleme 1 - Vurgu 4141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411">
    <w:name w:val="Açık Gölgeleme114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411">
    <w:name w:val="Açık Liste - Vurgu 3141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411">
    <w:name w:val="Açık Gölgeleme - Vurgu 13411"/>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411">
    <w:name w:val="Açık Gölgeleme - Vurgu 144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411">
    <w:name w:val="Düz Tablo 5141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71">
    <w:name w:val="Plain Table 57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511">
    <w:name w:val="Orta Gölgeleme 1 - Vurgu 451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511">
    <w:name w:val="Açık Liste - Vurgu 351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411">
    <w:name w:val="Orta Gölgeleme 2 - Vurgu 5114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411">
    <w:name w:val="Orta Gölgeleme 2 - Vurgu 534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411">
    <w:name w:val="Orta Gölgeleme 2 - Vurgu 5214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411">
    <w:name w:val="Açık Gölgeleme - Vurgu 1124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411">
    <w:name w:val="Orta Gölgeleme 2114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411">
    <w:name w:val="Orta Gölgeleme 1114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411">
    <w:name w:val="Açık Kılavuz114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411">
    <w:name w:val="Açık Gölgeleme124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411">
    <w:name w:val="Açık Gölgeleme - Vurgu 1224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411">
    <w:name w:val="Orta Gölgeleme 2214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411">
    <w:name w:val="Orta Gölgeleme 1214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411">
    <w:name w:val="Açık Kılavuz214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411">
    <w:name w:val="Açık Gölgeleme214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911">
    <w:name w:val="Kılavuz Tablo 7 Renkli19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411">
    <w:name w:val="a14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411">
    <w:name w:val="Açık Liste114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411">
    <w:name w:val="Açık Liste214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411">
    <w:name w:val="Plain Table 51411"/>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811">
    <w:name w:val="Açık Gölgeleme481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911">
    <w:name w:val="Açık Gölgeleme491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411">
    <w:name w:val="Orta Gölgeleme 2 - Vurgu 5124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411">
    <w:name w:val="Orta Gölgeleme 2 - Vurgu 544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411">
    <w:name w:val="Orta Gölgeleme 2 - Vurgu 5224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411">
    <w:name w:val="Açık Gölgeleme - Vurgu 1134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411">
    <w:name w:val="Orta Gölgeleme 2124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411">
    <w:name w:val="Orta Gölgeleme 1124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411">
    <w:name w:val="Açık Kılavuz124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411">
    <w:name w:val="Açık Gölgeleme134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411">
    <w:name w:val="Açık Gölgeleme - Vurgu 1234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411">
    <w:name w:val="Orta Gölgeleme 2224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411">
    <w:name w:val="Orta Gölgeleme 1224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411">
    <w:name w:val="Açık Kılavuz224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411">
    <w:name w:val="Açık Gölgeleme224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411">
    <w:name w:val="Kılavuz Tablo 7 Renkli114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411">
    <w:name w:val="a24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411">
    <w:name w:val="Açık Liste124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411">
    <w:name w:val="Açık Liste224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411">
    <w:name w:val="Orta Gölgeleme 13411"/>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411">
    <w:name w:val="Orta Gölgeleme 144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3111">
    <w:name w:val="Orta Gölgeleme 2 - Vurgu 5131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5111">
    <w:name w:val="Orta Gölgeleme 2 - Vurgu 55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3111">
    <w:name w:val="Orta Gölgeleme 2 - Vurgu 523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4211">
    <w:name w:val="Açık Gölgeleme - Vurgu 1142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3111">
    <w:name w:val="Orta Gölgeleme 2131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3111">
    <w:name w:val="Orta Gölgeleme 1131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3111">
    <w:name w:val="Açık Kılavuz131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4211">
    <w:name w:val="Açık Gölgeleme142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4111">
    <w:name w:val="Açık Gölgeleme - Vurgu 124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3111">
    <w:name w:val="Orta Gölgeleme 2231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3111">
    <w:name w:val="Orta Gölgeleme 123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3111">
    <w:name w:val="Açık Kılavuz231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3211">
    <w:name w:val="Açık Gölgeleme232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1111">
    <w:name w:val="Grid Table 7 Colorful11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3111">
    <w:name w:val="a31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3111">
    <w:name w:val="Açık Liste131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3111">
    <w:name w:val="Açık Liste231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1111">
    <w:name w:val="Açık Gölgeleme - Vurgu 1111111"/>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1111">
    <w:name w:val="Açık Gölgeleme - Vurgu 1211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1111">
    <w:name w:val="Orta Gölgeleme 1 - Vurgu 41111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1111">
    <w:name w:val="Açık Gölgeleme111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1111">
    <w:name w:val="Açık Liste - Vurgu 31111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1111">
    <w:name w:val="Açık Gölgeleme - Vurgu 131111"/>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1111">
    <w:name w:val="Açık Gölgeleme - Vurgu 141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1111">
    <w:name w:val="Düz Tablo 51111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2111">
    <w:name w:val="Plain Table 5211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2111">
    <w:name w:val="Orta Gölgeleme 1 - Vurgu 4211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2111">
    <w:name w:val="Açık Liste - Vurgu 3211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1111">
    <w:name w:val="Orta Gölgeleme 2 - Vurgu 51111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1111">
    <w:name w:val="Orta Gölgeleme 2 - Vurgu 531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1111">
    <w:name w:val="Orta Gölgeleme 2 - Vurgu 5211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1111">
    <w:name w:val="Açık Gölgeleme - Vurgu 11211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1111">
    <w:name w:val="Orta Gölgeleme 21111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1111">
    <w:name w:val="Orta Gölgeleme 11111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1111">
    <w:name w:val="Açık Kılavuz1111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1111">
    <w:name w:val="Açık Gölgeleme1211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1111">
    <w:name w:val="Açık Gölgeleme - Vurgu 1221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1111">
    <w:name w:val="Orta Gölgeleme 22111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1111">
    <w:name w:val="Orta Gölgeleme 1211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1111">
    <w:name w:val="Açık Kılavuz2111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1111">
    <w:name w:val="Açık Gölgeleme211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2111">
    <w:name w:val="Kılavuz Tablo 7 Renkli121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1111">
    <w:name w:val="a111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1111">
    <w:name w:val="Açık Liste1111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1111">
    <w:name w:val="Açık Liste2111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1111">
    <w:name w:val="Plain Table 511111"/>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1111">
    <w:name w:val="Açık Gölgeleme4111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2111">
    <w:name w:val="Açık Gölgeleme4211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1111">
    <w:name w:val="Orta Gölgeleme 2 - Vurgu 51211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1111">
    <w:name w:val="Orta Gölgeleme 2 - Vurgu 541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1111">
    <w:name w:val="Orta Gölgeleme 2 - Vurgu 5221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1111">
    <w:name w:val="Açık Gölgeleme - Vurgu 11311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1111">
    <w:name w:val="Orta Gölgeleme 21211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1111">
    <w:name w:val="Orta Gölgeleme 11211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1111">
    <w:name w:val="Açık Kılavuz1211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1111">
    <w:name w:val="Açık Gölgeleme1311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1111">
    <w:name w:val="Açık Gölgeleme - Vurgu 1231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1111">
    <w:name w:val="Orta Gölgeleme 22211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1111">
    <w:name w:val="Orta Gölgeleme 1221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1111">
    <w:name w:val="Açık Kılavuz2211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1111">
    <w:name w:val="Açık Gölgeleme221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1111">
    <w:name w:val="Kılavuz Tablo 7 Renkli1111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1111">
    <w:name w:val="a211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1111">
    <w:name w:val="Açık Liste1211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1111">
    <w:name w:val="Açık Liste2211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1111">
    <w:name w:val="Orta Gölgeleme 131111"/>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1111">
    <w:name w:val="Orta Gölgeleme 141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4111">
    <w:name w:val="Orta Gölgeleme 2 - Vurgu 5141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6111">
    <w:name w:val="Orta Gölgeleme 2 - Vurgu 56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4111">
    <w:name w:val="Orta Gölgeleme 2 - Vurgu 524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5111">
    <w:name w:val="Açık Gölgeleme - Vurgu 1151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4111">
    <w:name w:val="Orta Gölgeleme 2141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4111">
    <w:name w:val="Orta Gölgeleme 1141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4111">
    <w:name w:val="Açık Kılavuz141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5111">
    <w:name w:val="Açık Gölgeleme151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5111">
    <w:name w:val="Açık Gölgeleme - Vurgu 125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4111">
    <w:name w:val="Orta Gölgeleme 2241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4111">
    <w:name w:val="Orta Gölgeleme 124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4111">
    <w:name w:val="Açık Kılavuz241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4111">
    <w:name w:val="Açık Gölgeleme24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2111">
    <w:name w:val="Grid Table 7 Colorful21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4111">
    <w:name w:val="a41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4111">
    <w:name w:val="Açık Liste141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4111">
    <w:name w:val="Açık Liste241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2111">
    <w:name w:val="Açık Gölgeleme - Vurgu 1112111"/>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2111">
    <w:name w:val="Açık Gölgeleme - Vurgu 1212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2111">
    <w:name w:val="Orta Gölgeleme 1 - Vurgu 41211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2111">
    <w:name w:val="Açık Gölgeleme112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2111">
    <w:name w:val="Açık Liste - Vurgu 31211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2111">
    <w:name w:val="Açık Gölgeleme - Vurgu 132111"/>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2111">
    <w:name w:val="Açık Gölgeleme - Vurgu 142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2111">
    <w:name w:val="Düz Tablo 51211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3111">
    <w:name w:val="Plain Table 5311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3111">
    <w:name w:val="Orta Gölgeleme 1 - Vurgu 4311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3111">
    <w:name w:val="Açık Liste - Vurgu 3311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2111">
    <w:name w:val="Orta Gölgeleme 2 - Vurgu 51121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2111">
    <w:name w:val="Orta Gölgeleme 2 - Vurgu 532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2111">
    <w:name w:val="Orta Gölgeleme 2 - Vurgu 5212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2111">
    <w:name w:val="Açık Gölgeleme - Vurgu 11221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2111">
    <w:name w:val="Orta Gölgeleme 21121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2111">
    <w:name w:val="Orta Gölgeleme 11121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2111">
    <w:name w:val="Açık Kılavuz1121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2111">
    <w:name w:val="Açık Gölgeleme1221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2111">
    <w:name w:val="Açık Gölgeleme - Vurgu 1222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2111">
    <w:name w:val="Orta Gölgeleme 22121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2111">
    <w:name w:val="Orta Gölgeleme 1212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2111">
    <w:name w:val="Açık Kılavuz2121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2111">
    <w:name w:val="Açık Gölgeleme212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3111">
    <w:name w:val="Kılavuz Tablo 7 Renkli131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2111">
    <w:name w:val="a121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2111">
    <w:name w:val="Açık Liste1121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2111">
    <w:name w:val="Açık Liste2121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2111">
    <w:name w:val="Plain Table 512111"/>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3111">
    <w:name w:val="Açık Gölgeleme4311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4111">
    <w:name w:val="Açık Gölgeleme4411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2111">
    <w:name w:val="Orta Gölgeleme 2 - Vurgu 51221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2111">
    <w:name w:val="Orta Gölgeleme 2 - Vurgu 542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2111">
    <w:name w:val="Orta Gölgeleme 2 - Vurgu 5222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2111">
    <w:name w:val="Açık Gölgeleme - Vurgu 11321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2111">
    <w:name w:val="Orta Gölgeleme 21221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2111">
    <w:name w:val="Orta Gölgeleme 11221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2111">
    <w:name w:val="Açık Kılavuz1221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2111">
    <w:name w:val="Açık Gölgeleme1321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2111">
    <w:name w:val="Açık Gölgeleme - Vurgu 1232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2111">
    <w:name w:val="Orta Gölgeleme 22221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2111">
    <w:name w:val="Orta Gölgeleme 1222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2111">
    <w:name w:val="Açık Kılavuz2221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2111">
    <w:name w:val="Açık Gölgeleme222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2111">
    <w:name w:val="Kılavuz Tablo 7 Renkli1121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2111">
    <w:name w:val="a221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2111">
    <w:name w:val="Açık Liste1221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2111">
    <w:name w:val="Açık Liste2221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2111">
    <w:name w:val="Orta Gölgeleme 132111"/>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2111">
    <w:name w:val="Orta Gölgeleme 142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2-Vurgu515111">
    <w:name w:val="Orta Gölgeleme 2 - Vurgu 5151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7111">
    <w:name w:val="Orta Gölgeleme 2 - Vurgu 57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5111">
    <w:name w:val="Orta Gölgeleme 2 - Vurgu 525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6111">
    <w:name w:val="Açık Gölgeleme - Vurgu 1161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5111">
    <w:name w:val="Orta Gölgeleme 2151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5111">
    <w:name w:val="Orta Gölgeleme 1151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5111">
    <w:name w:val="Açık Kılavuz151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6111">
    <w:name w:val="Açık Gölgeleme161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6111">
    <w:name w:val="Açık Gölgeleme - Vurgu 126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5111">
    <w:name w:val="Orta Gölgeleme 2251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5111">
    <w:name w:val="Orta Gölgeleme 125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5111">
    <w:name w:val="Açık Kılavuz251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5111">
    <w:name w:val="Açık Gölgeleme25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7Colorful3111">
    <w:name w:val="Grid Table 7 Colorful31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5111">
    <w:name w:val="a51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5111">
    <w:name w:val="Açık Liste151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5111">
    <w:name w:val="Açık Liste251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113111">
    <w:name w:val="Açık Gölgeleme - Vurgu 1113111"/>
    <w:basedOn w:val="TableNormal"/>
    <w:next w:val="AkGlgeleme-Vurgu12"/>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213111">
    <w:name w:val="Açık Gölgeleme - Vurgu 1213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1-Vurgu413111">
    <w:name w:val="Orta Gölgeleme 1 - Vurgu 41311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Glgeleme113111">
    <w:name w:val="Açık Gölgeleme113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Vurgu313111">
    <w:name w:val="Açık Liste - Vurgu 31311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AkGlgeleme-Vurgu133111">
    <w:name w:val="Açık Gölgeleme - Vurgu 133111"/>
    <w:basedOn w:val="TableNormal"/>
    <w:next w:val="AkGlgeleme-Vurgu14"/>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43111">
    <w:name w:val="Açık Gölgeleme - Vurgu 143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DzTablo513111">
    <w:name w:val="Düz Tablo 51311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4111">
    <w:name w:val="Plain Table 5411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Glgeleme1-Vurgu44111">
    <w:name w:val="Orta Gölgeleme 1 - Vurgu 44111"/>
    <w:basedOn w:val="TableNormal"/>
    <w:next w:val="MediumShading1-Accent4"/>
    <w:uiPriority w:val="63"/>
    <w:rsid w:val="0074719E"/>
    <w:pPr>
      <w:spacing w:after="0" w:line="240" w:lineRule="auto"/>
    </w:p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AkListe-Vurgu34111">
    <w:name w:val="Açık Liste - Vurgu 34111"/>
    <w:basedOn w:val="TableNormal"/>
    <w:next w:val="LightList-Accent3"/>
    <w:uiPriority w:val="61"/>
    <w:rsid w:val="0074719E"/>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OrtaGlgeleme2-Vurgu5113111">
    <w:name w:val="Orta Gölgeleme 2 - Vurgu 51131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33111">
    <w:name w:val="Orta Gölgeleme 2 - Vurgu 533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13111">
    <w:name w:val="Orta Gölgeleme 2 - Vurgu 5213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23111">
    <w:name w:val="Açık Gölgeleme - Vurgu 11231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13111">
    <w:name w:val="Orta Gölgeleme 21131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13111">
    <w:name w:val="Orta Gölgeleme 11131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13111">
    <w:name w:val="Açık Kılavuz1131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23111">
    <w:name w:val="Açık Gölgeleme1231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23111">
    <w:name w:val="Açık Gölgeleme - Vurgu 1223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13111">
    <w:name w:val="Orta Gölgeleme 22131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13111">
    <w:name w:val="Orta Gölgeleme 1213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13111">
    <w:name w:val="Açık Kılavuz2131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Cascadia Mono Semi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Cascadia Mono Semi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Cascadia Mono SemiLight" w:hAnsi="Calibri Light" w:cs="Times New Roman"/>
        <w:b/>
        <w:bCs/>
      </w:rPr>
    </w:tblStylePr>
    <w:tblStylePr w:type="lastCol">
      <w:rPr>
        <w:rFonts w:ascii="Calibri Light" w:eastAsia="Cascadia Mono Semi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13111">
    <w:name w:val="Açık Gölgeleme213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4111">
    <w:name w:val="Kılavuz Tablo 7 Renkli141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3111">
    <w:name w:val="a131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13111">
    <w:name w:val="Açık Liste1131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13111">
    <w:name w:val="Açık Liste2131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PlainTable513111">
    <w:name w:val="Plain Table 513111"/>
    <w:basedOn w:val="TableNormal"/>
    <w:uiPriority w:val="45"/>
    <w:rsid w:val="0074719E"/>
    <w:pPr>
      <w:spacing w:after="0" w:line="240" w:lineRule="auto"/>
    </w:pPr>
    <w:rPr>
      <w:lang w:val="en-US"/>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45111">
    <w:name w:val="Açık Gölgeleme4511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46111">
    <w:name w:val="Açık Gölgeleme46111"/>
    <w:basedOn w:val="TableNormal"/>
    <w:uiPriority w:val="60"/>
    <w:rsid w:val="0074719E"/>
    <w:pPr>
      <w:spacing w:after="0" w:line="240" w:lineRule="auto"/>
    </w:pPr>
    <w:rPr>
      <w:color w:val="000000"/>
      <w:kern w:val="2"/>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rtaGlgeleme2-Vurgu5123111">
    <w:name w:val="Orta Gölgeleme 2 - Vurgu 51231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43111">
    <w:name w:val="Orta Gölgeleme 2 - Vurgu 543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2-Vurgu5223111">
    <w:name w:val="Orta Gölgeleme 2 - Vurgu 5223111"/>
    <w:basedOn w:val="TableNormal"/>
    <w:next w:val="MediumShading2-Accent5"/>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Glgeleme-Vurgu1133111">
    <w:name w:val="Açık Gölgeleme - Vurgu 1133111"/>
    <w:basedOn w:val="TableNormal"/>
    <w:next w:val="AkGlgeleme-Vurgu12"/>
    <w:uiPriority w:val="60"/>
    <w:rsid w:val="0074719E"/>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rtaGlgeleme2123111">
    <w:name w:val="Orta Gölgeleme 2123111"/>
    <w:basedOn w:val="TableNormal"/>
    <w:next w:val="OrtaGlgeleme22"/>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123111">
    <w:name w:val="Orta Gölgeleme 1123111"/>
    <w:basedOn w:val="TableNormal"/>
    <w:next w:val="OrtaGlgeleme12"/>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123111">
    <w:name w:val="Açık Kılavuz123111"/>
    <w:basedOn w:val="TableNormal"/>
    <w:next w:val="AkKlavuz2"/>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133111">
    <w:name w:val="Açık Gölgeleme133111"/>
    <w:basedOn w:val="TableNormal"/>
    <w:next w:val="AkGlgeleme2"/>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233111">
    <w:name w:val="Açık Gölgeleme - Vurgu 12331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OrtaGlgeleme2223111">
    <w:name w:val="Orta Gölgeleme 2223111"/>
    <w:basedOn w:val="TableNormal"/>
    <w:uiPriority w:val="64"/>
    <w:rsid w:val="007471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rtaGlgeleme1223111">
    <w:name w:val="Orta Gölgeleme 1223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Klavuz223111">
    <w:name w:val="Açık Kılavuz223111"/>
    <w:basedOn w:val="TableNormal"/>
    <w:uiPriority w:val="62"/>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AkGlgeleme223111">
    <w:name w:val="Açık Gölgeleme223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KlavuzTablo7Renkli113111">
    <w:name w:val="Kılavuz Tablo 7 Renkli113111"/>
    <w:basedOn w:val="TableNormal"/>
    <w:uiPriority w:val="52"/>
    <w:rsid w:val="0074719E"/>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3111">
    <w:name w:val="a23111"/>
    <w:basedOn w:val="TableNormal"/>
    <w:uiPriority w:val="60"/>
    <w:rsid w:val="0074719E"/>
    <w:pPr>
      <w:spacing w:after="0" w:line="240" w:lineRule="auto"/>
    </w:pPr>
    <w:rPr>
      <w:rFonts w:ascii="Times New Roman" w:eastAsia="Times New Roman" w:hAnsi="Times New Roman" w:cs="Times New Roman"/>
      <w:color w:val="00000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Liste123111">
    <w:name w:val="Açık Liste123111"/>
    <w:basedOn w:val="TableNormal"/>
    <w:next w:val="AkListe2"/>
    <w:uiPriority w:val="61"/>
    <w:rsid w:val="0074719E"/>
    <w:pPr>
      <w:spacing w:after="0" w:line="240" w:lineRule="auto"/>
    </w:pPr>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223111">
    <w:name w:val="Açık Liste2231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133111">
    <w:name w:val="Orta Gölgeleme 133111"/>
    <w:basedOn w:val="TableNormal"/>
    <w:next w:val="OrtaGlgeleme14"/>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OrtaGlgeleme143111">
    <w:name w:val="Orta Gölgeleme 143111"/>
    <w:basedOn w:val="TableNormal"/>
    <w:uiPriority w:val="63"/>
    <w:rsid w:val="0074719E"/>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AkGlgeleme-Vurgu1141111">
    <w:name w:val="Açık Gölgeleme - Vurgu 1141111"/>
    <w:basedOn w:val="TableNormal"/>
    <w:uiPriority w:val="60"/>
    <w:rsid w:val="0074719E"/>
    <w:pPr>
      <w:spacing w:after="0" w:line="240" w:lineRule="auto"/>
    </w:pPr>
    <w:rPr>
      <w:rFonts w:ascii="Calibri" w:eastAsia="Calibri" w:hAnsi="Calibri" w:cs="Times New Roman"/>
      <w:color w:val="365F91"/>
      <w:sz w:val="20"/>
      <w:szCs w:val="20"/>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2111">
    <w:name w:val="Açık Gölgeleme - Vurgu 2111"/>
    <w:basedOn w:val="TableNormal"/>
    <w:next w:val="LightShading-Accent2"/>
    <w:uiPriority w:val="60"/>
    <w:rsid w:val="0074719E"/>
    <w:pPr>
      <w:spacing w:after="0" w:line="240" w:lineRule="auto"/>
    </w:pPr>
    <w:rPr>
      <w:rFonts w:ascii="Calibri" w:eastAsia="Calibri" w:hAnsi="Calibri" w:cs="Times New Roman"/>
      <w:color w:val="943634"/>
      <w:sz w:val="20"/>
      <w:szCs w:val="20"/>
      <w:lang w:eastAsia="tr-T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AkGlgeleme141111">
    <w:name w:val="Açık Gölgeleme141111"/>
    <w:basedOn w:val="TableNormal"/>
    <w:uiPriority w:val="60"/>
    <w:rsid w:val="0074719E"/>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3211">
    <w:name w:val="Açık Gölgeleme - Vurgu 3211"/>
    <w:basedOn w:val="TableNormal"/>
    <w:next w:val="LightShading-Accent3"/>
    <w:uiPriority w:val="60"/>
    <w:rsid w:val="0074719E"/>
    <w:pPr>
      <w:spacing w:after="0" w:line="240" w:lineRule="auto"/>
    </w:pPr>
    <w:rPr>
      <w:rFonts w:ascii="Calibri" w:eastAsia="Calibri" w:hAnsi="Calibri" w:cs="Times New Roman"/>
      <w:color w:val="76923C"/>
      <w:sz w:val="20"/>
      <w:szCs w:val="20"/>
      <w:lang w:eastAsia="tr-TR"/>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5211">
    <w:name w:val="Açık Gölgeleme - Vurgu 5211"/>
    <w:basedOn w:val="TableNormal"/>
    <w:next w:val="LightShading-Accent5"/>
    <w:uiPriority w:val="60"/>
    <w:rsid w:val="0074719E"/>
    <w:pPr>
      <w:spacing w:after="0" w:line="240" w:lineRule="auto"/>
    </w:pPr>
    <w:rPr>
      <w:rFonts w:ascii="Calibri" w:eastAsia="Calibri" w:hAnsi="Calibri" w:cs="Times New Roman"/>
      <w:color w:val="31849B"/>
      <w:sz w:val="20"/>
      <w:szCs w:val="20"/>
      <w:lang w:eastAsia="tr-TR"/>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AkGlgeleme231111">
    <w:name w:val="Açık Gölgeleme231111"/>
    <w:basedOn w:val="TableNormal"/>
    <w:uiPriority w:val="60"/>
    <w:rsid w:val="0074719E"/>
    <w:pPr>
      <w:spacing w:after="0" w:line="240" w:lineRule="auto"/>
    </w:pPr>
    <w:rPr>
      <w:rFonts w:ascii="Calibri" w:eastAsia="Calibri" w:hAnsi="Calibri" w:cs="Times New Roman"/>
      <w:color w:val="000000"/>
      <w:sz w:val="20"/>
      <w:szCs w:val="20"/>
      <w:lang w:eastAsia="tr-T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55111">
    <w:name w:val="Plain Table 55111"/>
    <w:basedOn w:val="TableNormal"/>
    <w:uiPriority w:val="45"/>
    <w:rsid w:val="0074719E"/>
    <w:pPr>
      <w:spacing w:after="0" w:line="240" w:lineRule="auto"/>
    </w:p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1">
    <w:name w:val="List Table 7 Colorful Accent 311"/>
    <w:basedOn w:val="TableNormal"/>
    <w:uiPriority w:val="52"/>
    <w:rsid w:val="0074719E"/>
    <w:pPr>
      <w:spacing w:after="0" w:line="240" w:lineRule="auto"/>
    </w:pPr>
    <w:rPr>
      <w:color w:val="7B7B7B"/>
    </w:r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A5A5A5"/>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A5A5A5"/>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kGlgeleme5111">
    <w:name w:val="Açık Gölgeleme5111"/>
    <w:basedOn w:val="TableNormal"/>
    <w:next w:val="AkGlgeleme6"/>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6111">
    <w:name w:val="Açık Gölgeleme6111"/>
    <w:basedOn w:val="TableNormal"/>
    <w:uiPriority w:val="60"/>
    <w:rsid w:val="0074719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41111">
    <w:name w:val="Açık Gölgeleme - Vurgu 41111"/>
    <w:basedOn w:val="TableNormal"/>
    <w:next w:val="LightShading-Accent4"/>
    <w:uiPriority w:val="60"/>
    <w:rsid w:val="0074719E"/>
    <w:pPr>
      <w:spacing w:after="0" w:line="240" w:lineRule="auto"/>
    </w:pPr>
    <w:rPr>
      <w:rFonts w:ascii="Calibri" w:eastAsia="SimSun" w:hAnsi="Calibri" w:cs="Times New Roman"/>
      <w:color w:val="5F497A"/>
      <w:sz w:val="20"/>
      <w:szCs w:val="20"/>
      <w:lang w:val="en-US"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AkGlgeleme-Vurgu31111">
    <w:name w:val="Açık Gölgeleme - Vurgu 31111"/>
    <w:basedOn w:val="TableNormal"/>
    <w:next w:val="LightShading-Accent3"/>
    <w:uiPriority w:val="60"/>
    <w:rsid w:val="0074719E"/>
    <w:pPr>
      <w:spacing w:after="0" w:line="240" w:lineRule="auto"/>
    </w:pPr>
    <w:rPr>
      <w:rFonts w:ascii="Calibri" w:eastAsia="SimSun" w:hAnsi="Calibri" w:cs="Times New Roman"/>
      <w:color w:val="76923C"/>
      <w:sz w:val="20"/>
      <w:szCs w:val="20"/>
      <w:lang w:val="en-US"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AkGlgeleme-Vurgu4211">
    <w:name w:val="Açık Gölgeleme - Vurgu 4211"/>
    <w:basedOn w:val="TableNormal"/>
    <w:next w:val="LightShading-Accent4"/>
    <w:uiPriority w:val="60"/>
    <w:rsid w:val="0074719E"/>
    <w:pPr>
      <w:spacing w:after="0" w:line="240" w:lineRule="auto"/>
    </w:pPr>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LightShading111">
    <w:name w:val="Light Shading111"/>
    <w:basedOn w:val="TableNormal"/>
    <w:uiPriority w:val="60"/>
    <w:rsid w:val="0074719E"/>
    <w:pPr>
      <w:spacing w:after="0" w:line="240" w:lineRule="auto"/>
    </w:pPr>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kGlgeleme-Vurgu111511">
    <w:name w:val="Açık Gölgeleme - Vurgu 111511"/>
    <w:basedOn w:val="TableNormal"/>
    <w:uiPriority w:val="60"/>
    <w:rsid w:val="0074719E"/>
    <w:pPr>
      <w:spacing w:after="0" w:line="240" w:lineRule="auto"/>
    </w:pPr>
    <w:rPr>
      <w:rFonts w:eastAsia="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Liste311">
    <w:name w:val="Açık Liste311"/>
    <w:basedOn w:val="TableNormal"/>
    <w:next w:val="AkListe4"/>
    <w:uiPriority w:val="61"/>
    <w:rsid w:val="0074719E"/>
    <w:pPr>
      <w:spacing w:after="0" w:line="240" w:lineRule="auto"/>
    </w:pPr>
    <w:rPr>
      <w:rFonts w:eastAsia="Times New Roman"/>
      <w:lang w:eastAsia="tr-T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OrtaGlgeleme2-Vurgu53011">
    <w:name w:val="Orta Gölgeleme 2 - Vurgu 53011"/>
    <w:basedOn w:val="TableNormal"/>
    <w:next w:val="MediumShading2-Accent5"/>
    <w:uiPriority w:val="64"/>
    <w:rsid w:val="0074719E"/>
    <w:pPr>
      <w:spacing w:after="0" w:line="240" w:lineRule="auto"/>
    </w:pPr>
    <w:rPr>
      <w:rFonts w:eastAsia="Times New Roman"/>
      <w:lang w:eastAsia="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AkListe11011">
    <w:name w:val="Açık Liste11011"/>
    <w:basedOn w:val="TableNormal"/>
    <w:uiPriority w:val="61"/>
    <w:rsid w:val="0074719E"/>
    <w:pPr>
      <w:spacing w:after="0" w:line="240" w:lineRule="auto"/>
    </w:pPr>
    <w:rPr>
      <w:rFonts w:eastAsia="Times New Roman"/>
      <w:lang w:eastAsia="tr-T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Liste411">
    <w:name w:val="Açık Liste411"/>
    <w:basedOn w:val="TableNormal"/>
    <w:uiPriority w:val="61"/>
    <w:rsid w:val="0074719E"/>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kGlgeleme-Vurgu1811">
    <w:name w:val="Açık Gölgeleme - Vurgu 1811"/>
    <w:basedOn w:val="TableNormal"/>
    <w:next w:val="AkGlgeleme-Vurgu19"/>
    <w:uiPriority w:val="60"/>
    <w:rsid w:val="0074719E"/>
    <w:pPr>
      <w:spacing w:after="0" w:line="240" w:lineRule="auto"/>
    </w:pPr>
    <w:rPr>
      <w:rFonts w:eastAsia="Times New Roman"/>
      <w:color w:val="365F91"/>
      <w:lang w:eastAsia="tr-T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kGlgeleme-Vurgu1911">
    <w:name w:val="Açık Gölgeleme - Vurgu 1911"/>
    <w:basedOn w:val="TableNormal"/>
    <w:uiPriority w:val="60"/>
    <w:rsid w:val="0074719E"/>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PlainTable5611">
    <w:name w:val="Plain Table 5611"/>
    <w:basedOn w:val="TableNormal"/>
    <w:uiPriority w:val="45"/>
    <w:rsid w:val="0074719E"/>
    <w:pPr>
      <w:spacing w:after="0" w:line="240" w:lineRule="auto"/>
    </w:pPr>
    <w:tblPr>
      <w:tblStyleRowBandSize w:val="1"/>
      <w:tblStyleColBandSize w:val="1"/>
    </w:tblPr>
    <w:tblStylePr w:type="firstRow">
      <w:rPr>
        <w:rFonts w:ascii="Cambria" w:eastAsia="Times New Roman" w:hAnsi="Cambria" w:cs="Times New Roman"/>
        <w:i/>
        <w:iCs/>
        <w:sz w:val="26"/>
      </w:rPr>
      <w:tblPr/>
      <w:tcPr>
        <w:tcBorders>
          <w:bottom w:val="single" w:sz="4" w:space="0" w:color="7F7F7F"/>
        </w:tcBorders>
        <w:shd w:val="clear" w:color="auto" w:fill="FFFFFF"/>
      </w:tcPr>
    </w:tblStylePr>
    <w:tblStylePr w:type="lastRow">
      <w:rPr>
        <w:rFonts w:ascii="Cambria" w:eastAsia="Times New Roman" w:hAnsi="Cambria" w:cs="Times New Roman"/>
        <w:i/>
        <w:iCs/>
        <w:sz w:val="26"/>
      </w:rPr>
      <w:tblPr/>
      <w:tcPr>
        <w:tcBorders>
          <w:top w:val="single" w:sz="4" w:space="0" w:color="7F7F7F"/>
        </w:tcBorders>
        <w:shd w:val="clear" w:color="auto" w:fill="FFFFFF"/>
      </w:tcPr>
    </w:tblStylePr>
    <w:tblStylePr w:type="firstCol">
      <w:pPr>
        <w:jc w:val="right"/>
      </w:pPr>
      <w:rPr>
        <w:rFonts w:ascii="Cambria" w:eastAsia="Times New Roman" w:hAnsi="Cambria" w:cs="Times New Roman"/>
        <w:i/>
        <w:iCs/>
        <w:sz w:val="26"/>
      </w:rPr>
      <w:tblPr/>
      <w:tcPr>
        <w:tcBorders>
          <w:right w:val="single" w:sz="4" w:space="0" w:color="7F7F7F"/>
        </w:tcBorders>
        <w:shd w:val="clear" w:color="auto" w:fill="FFFFFF"/>
      </w:tcPr>
    </w:tblStylePr>
    <w:tblStylePr w:type="lastCol">
      <w:rPr>
        <w:rFonts w:ascii="Cambria" w:eastAsia="Times New Roma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KlavuzTablo311">
    <w:name w:val="Kılavuz Tablo 311"/>
    <w:basedOn w:val="TableNormal"/>
    <w:next w:val="KlavuzTablo320"/>
    <w:uiPriority w:val="48"/>
    <w:rsid w:val="0074719E"/>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KlavuzTablo321">
    <w:name w:val="Kılavuz Tablo 321"/>
    <w:basedOn w:val="TableNormal"/>
    <w:uiPriority w:val="48"/>
    <w:rsid w:val="0074719E"/>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KlavuzTablo1Ak-Vurgu321">
    <w:name w:val="Kılavuz Tablo 1 Açık - Vurgu 321"/>
    <w:basedOn w:val="TableNormal"/>
    <w:uiPriority w:val="46"/>
    <w:rsid w:val="0074719E"/>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KlavuzTablo322">
    <w:name w:val="Kılavuz Tablo 322"/>
    <w:basedOn w:val="TableNormal"/>
    <w:next w:val="KlavuzTablo320"/>
    <w:uiPriority w:val="48"/>
    <w:rsid w:val="0074719E"/>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loKlavuzu96">
    <w:name w:val="Tablo Kılavuzu96"/>
    <w:basedOn w:val="TableNormal"/>
    <w:next w:val="TableGrid"/>
    <w:uiPriority w:val="39"/>
    <w:rsid w:val="0074719E"/>
    <w:pPr>
      <w:spacing w:after="0" w:line="240" w:lineRule="auto"/>
    </w:pPr>
    <w:rPr>
      <w:kern w:val="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8">
    <w:name w:val="Liste Yok108"/>
    <w:next w:val="NoList"/>
    <w:uiPriority w:val="99"/>
    <w:semiHidden/>
    <w:unhideWhenUsed/>
    <w:rsid w:val="0074719E"/>
  </w:style>
  <w:style w:type="character" w:customStyle="1" w:styleId="CharacterStyle1">
    <w:name w:val="Character Style 1"/>
    <w:uiPriority w:val="99"/>
    <w:rsid w:val="0074719E"/>
    <w:rPr>
      <w:sz w:val="20"/>
    </w:rPr>
  </w:style>
  <w:style w:type="paragraph" w:customStyle="1" w:styleId="Style1">
    <w:name w:val="Style 1"/>
    <w:basedOn w:val="Normal"/>
    <w:uiPriority w:val="99"/>
    <w:rsid w:val="0074719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delimiter">
    <w:name w:val="delimiter"/>
    <w:basedOn w:val="DefaultParagraphFont"/>
    <w:rsid w:val="0074719E"/>
  </w:style>
  <w:style w:type="paragraph" w:customStyle="1" w:styleId="pb-2">
    <w:name w:val="pb-2"/>
    <w:basedOn w:val="Normal"/>
    <w:rsid w:val="007471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d-label">
    <w:name w:val="id-label"/>
    <w:basedOn w:val="DefaultParagraphFont"/>
    <w:rsid w:val="0074719E"/>
  </w:style>
  <w:style w:type="character" w:customStyle="1" w:styleId="identifier">
    <w:name w:val="identifier"/>
    <w:basedOn w:val="DefaultParagraphFont"/>
    <w:rsid w:val="0074719E"/>
  </w:style>
  <w:style w:type="table" w:customStyle="1" w:styleId="TabloKlavuzu97">
    <w:name w:val="Tablo Kılavuzu97"/>
    <w:basedOn w:val="TableNormal"/>
    <w:next w:val="TableGrid"/>
    <w:uiPriority w:val="39"/>
    <w:qFormat/>
    <w:rsid w:val="0074719E"/>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9">
    <w:name w:val="Liste Yok109"/>
    <w:next w:val="NoList"/>
    <w:uiPriority w:val="99"/>
    <w:semiHidden/>
    <w:unhideWhenUsed/>
    <w:rsid w:val="0074719E"/>
  </w:style>
  <w:style w:type="table" w:customStyle="1" w:styleId="TabloKlavuzu98">
    <w:name w:val="Tablo Kılavuzu98"/>
    <w:basedOn w:val="TableNormal"/>
    <w:next w:val="TableGrid"/>
    <w:uiPriority w:val="59"/>
    <w:rsid w:val="0074719E"/>
    <w:pPr>
      <w:spacing w:after="0" w:line="240" w:lineRule="auto"/>
    </w:pPr>
    <w:rPr>
      <w:rFonts w:eastAsia="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
    <w:name w:val="Сетка таблицы2"/>
    <w:basedOn w:val="TableNormal"/>
    <w:uiPriority w:val="59"/>
    <w:rsid w:val="0074719E"/>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9">
    <w:name w:val="Tablo Kılavuzu99"/>
    <w:basedOn w:val="TableNormal"/>
    <w:next w:val="TableGrid"/>
    <w:uiPriority w:val="59"/>
    <w:rsid w:val="0074719E"/>
    <w:pPr>
      <w:spacing w:after="0" w:line="240" w:lineRule="auto"/>
    </w:pPr>
    <w:rPr>
      <w:sz w:val="20"/>
      <w:szCs w:val="20"/>
      <w:lang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Grid2"/>
    <w:rsid w:val="0074719E"/>
    <w:pPr>
      <w:spacing w:after="0" w:line="240" w:lineRule="auto"/>
    </w:pPr>
    <w:rPr>
      <w:rFonts w:eastAsia="SimSun"/>
      <w:sz w:val="20"/>
      <w:szCs w:val="20"/>
      <w:lang w:eastAsia="en-GB"/>
    </w:rPr>
    <w:tblPr>
      <w:tblCellMar>
        <w:top w:w="0" w:type="dxa"/>
        <w:left w:w="0" w:type="dxa"/>
        <w:bottom w:w="0" w:type="dxa"/>
        <w:right w:w="0" w:type="dxa"/>
      </w:tblCellMar>
    </w:tblPr>
  </w:style>
  <w:style w:type="paragraph" w:customStyle="1" w:styleId="PINoSpace">
    <w:name w:val="PI_No Space"/>
    <w:basedOn w:val="Normal"/>
    <w:rsid w:val="0074719E"/>
    <w:pPr>
      <w:spacing w:after="0" w:line="180" w:lineRule="exact"/>
      <w:ind w:right="1600" w:firstLine="180"/>
    </w:pPr>
    <w:rPr>
      <w:rFonts w:ascii="Times New Roman" w:eastAsia="Times New Roman" w:hAnsi="Times New Roman" w:cs="Times New Roman"/>
      <w:sz w:val="15"/>
      <w:szCs w:val="24"/>
    </w:rPr>
  </w:style>
  <w:style w:type="table" w:customStyle="1" w:styleId="TableGrid30">
    <w:name w:val="TableGrid3"/>
    <w:rsid w:val="0074719E"/>
    <w:pPr>
      <w:spacing w:after="0" w:line="240" w:lineRule="auto"/>
    </w:pPr>
    <w:rPr>
      <w:rFonts w:eastAsia="Times New Roman"/>
      <w:lang w:val="fr-FR" w:eastAsia="fr-FR"/>
    </w:rPr>
    <w:tblPr>
      <w:tblCellMar>
        <w:top w:w="0" w:type="dxa"/>
        <w:left w:w="0" w:type="dxa"/>
        <w:bottom w:w="0" w:type="dxa"/>
        <w:right w:w="0" w:type="dxa"/>
      </w:tblCellMar>
    </w:tblPr>
  </w:style>
  <w:style w:type="numbering" w:customStyle="1" w:styleId="ListeYok117">
    <w:name w:val="Liste Yok117"/>
    <w:next w:val="NoList"/>
    <w:uiPriority w:val="99"/>
    <w:semiHidden/>
    <w:unhideWhenUsed/>
    <w:rsid w:val="00230BC4"/>
  </w:style>
  <w:style w:type="table" w:customStyle="1" w:styleId="TableNormal16">
    <w:name w:val="Table Normal16"/>
    <w:uiPriority w:val="2"/>
    <w:semiHidden/>
    <w:unhideWhenUsed/>
    <w:qFormat/>
    <w:rsid w:val="00230BC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w8qarf">
    <w:name w:val="w8qarf"/>
    <w:basedOn w:val="DefaultParagraphFont"/>
    <w:rsid w:val="00230BC4"/>
  </w:style>
  <w:style w:type="character" w:customStyle="1" w:styleId="authors0">
    <w:name w:val="authors"/>
    <w:basedOn w:val="DefaultParagraphFont"/>
    <w:rsid w:val="008A0A43"/>
  </w:style>
  <w:style w:type="character" w:customStyle="1" w:styleId="Tarih1">
    <w:name w:val="Tarih1"/>
    <w:basedOn w:val="DefaultParagraphFont"/>
    <w:rsid w:val="008A0A43"/>
  </w:style>
  <w:style w:type="character" w:customStyle="1" w:styleId="arttitle">
    <w:name w:val="art_title"/>
    <w:basedOn w:val="DefaultParagraphFont"/>
    <w:rsid w:val="008A0A43"/>
  </w:style>
  <w:style w:type="character" w:customStyle="1" w:styleId="serialtitle">
    <w:name w:val="serial_title"/>
    <w:basedOn w:val="DefaultParagraphFont"/>
    <w:rsid w:val="008A0A43"/>
  </w:style>
  <w:style w:type="character" w:customStyle="1" w:styleId="volumeissue">
    <w:name w:val="volume_issue"/>
    <w:basedOn w:val="DefaultParagraphFont"/>
    <w:rsid w:val="008A0A43"/>
  </w:style>
  <w:style w:type="character" w:customStyle="1" w:styleId="pagerange">
    <w:name w:val="page_range"/>
    <w:basedOn w:val="DefaultParagraphFont"/>
    <w:rsid w:val="008A0A43"/>
  </w:style>
  <w:style w:type="character" w:customStyle="1" w:styleId="doilink">
    <w:name w:val="doi_link"/>
    <w:basedOn w:val="DefaultParagraphFont"/>
    <w:rsid w:val="008A0A43"/>
  </w:style>
  <w:style w:type="paragraph" w:customStyle="1" w:styleId="Pict">
    <w:name w:val="Pict"/>
    <w:basedOn w:val="Normal"/>
    <w:rsid w:val="008A0A43"/>
    <w:pPr>
      <w:spacing w:before="240" w:after="120" w:line="360" w:lineRule="atLeast"/>
      <w:jc w:val="center"/>
    </w:pPr>
    <w:rPr>
      <w:rFonts w:ascii="Wingdings" w:eastAsia="Wingdings" w:hAnsi="Wingdings" w:cs="Wingdings"/>
      <w:sz w:val="24"/>
      <w:szCs w:val="20"/>
    </w:rPr>
  </w:style>
  <w:style w:type="paragraph" w:customStyle="1" w:styleId="SimgelerYaziStili">
    <w:name w:val="Simgeler_Yazi_Stili"/>
    <w:basedOn w:val="Normal"/>
    <w:link w:val="SimgelerYaziStiliChar"/>
    <w:qFormat/>
    <w:rsid w:val="008A0A43"/>
    <w:pPr>
      <w:spacing w:after="0" w:line="360" w:lineRule="auto"/>
      <w:jc w:val="both"/>
    </w:pPr>
    <w:rPr>
      <w:rFonts w:ascii="Times New Roman" w:eastAsia="Wingdings" w:hAnsi="Times New Roman" w:cs="Wingdings"/>
      <w:sz w:val="24"/>
      <w:szCs w:val="24"/>
      <w:lang w:eastAsia="tr-TR"/>
    </w:rPr>
  </w:style>
  <w:style w:type="character" w:customStyle="1" w:styleId="SimgelerYaziStiliChar">
    <w:name w:val="Simgeler_Yazi_Stili Char"/>
    <w:link w:val="SimgelerYaziStili"/>
    <w:rsid w:val="008A0A43"/>
    <w:rPr>
      <w:rFonts w:ascii="Times New Roman" w:eastAsia="Wingdings" w:hAnsi="Times New Roman" w:cs="Wingdings"/>
      <w:sz w:val="24"/>
      <w:szCs w:val="24"/>
      <w:lang w:val="en-US" w:eastAsia="tr-TR"/>
    </w:rPr>
  </w:style>
  <w:style w:type="character" w:customStyle="1" w:styleId="TableofFiguresChar">
    <w:name w:val="Table of Figures Char"/>
    <w:basedOn w:val="DefaultParagraphFont"/>
    <w:link w:val="TableofFigures"/>
    <w:uiPriority w:val="99"/>
    <w:rsid w:val="008A0A43"/>
    <w:rPr>
      <w:rFonts w:ascii="Calibri" w:eastAsia="SimSun" w:hAnsi="Calibri" w:cs="SimSun"/>
      <w:lang w:val="en-US"/>
    </w:rPr>
  </w:style>
  <w:style w:type="paragraph" w:customStyle="1" w:styleId="TezMetni15aralkl">
    <w:name w:val="Tez Metni_1.5 aralıklı"/>
    <w:basedOn w:val="Normal"/>
    <w:rsid w:val="008A0A43"/>
    <w:pPr>
      <w:spacing w:before="120" w:after="120" w:line="360" w:lineRule="auto"/>
      <w:ind w:firstLine="720"/>
      <w:jc w:val="both"/>
    </w:pPr>
    <w:rPr>
      <w:rFonts w:ascii="Wingdings" w:eastAsia="Wingdings" w:hAnsi="Wingdings" w:cs="Wingdings"/>
      <w:noProof/>
      <w:sz w:val="24"/>
      <w:szCs w:val="24"/>
      <w:lang w:val="tr-TR" w:eastAsia="tr-TR"/>
    </w:rPr>
  </w:style>
  <w:style w:type="character" w:customStyle="1" w:styleId="AltBaslkSauChar">
    <w:name w:val="Alt_Baslık_Sau Char"/>
    <w:link w:val="AltBaslkSau"/>
    <w:qFormat/>
    <w:rsid w:val="008A0A43"/>
    <w:rPr>
      <w:rFonts w:ascii="Times New Roman" w:hAnsi="Times New Roman"/>
      <w:b/>
      <w:sz w:val="24"/>
      <w:szCs w:val="24"/>
      <w:shd w:val="clear" w:color="auto" w:fill="FFFFFF"/>
      <w:lang w:val="en-US"/>
    </w:rPr>
  </w:style>
  <w:style w:type="paragraph" w:customStyle="1" w:styleId="AltBaslkSau">
    <w:name w:val="Alt_Baslık_Sau"/>
    <w:basedOn w:val="Normal"/>
    <w:next w:val="Normal"/>
    <w:link w:val="AltBaslkSauChar"/>
    <w:qFormat/>
    <w:rsid w:val="008A0A43"/>
    <w:pPr>
      <w:keepNext/>
      <w:numPr>
        <w:ilvl w:val="1"/>
        <w:numId w:val="47"/>
      </w:numPr>
      <w:shd w:val="clear" w:color="auto" w:fill="FFFFFF"/>
      <w:tabs>
        <w:tab w:val="left" w:pos="-284"/>
      </w:tabs>
      <w:suppressAutoHyphens/>
      <w:spacing w:after="0"/>
      <w:ind w:left="0" w:firstLine="0"/>
      <w:jc w:val="both"/>
      <w:outlineLvl w:val="1"/>
    </w:pPr>
    <w:rPr>
      <w:rFonts w:ascii="Times New Roman" w:eastAsiaTheme="minorHAnsi" w:hAnsi="Times New Roman" w:cstheme="minorBidi"/>
      <w:b/>
      <w:sz w:val="24"/>
      <w:szCs w:val="24"/>
    </w:rPr>
  </w:style>
  <w:style w:type="paragraph" w:customStyle="1" w:styleId="IkincilAltBaslikSau">
    <w:name w:val="Ikincil_Alt_Baslik_Sau"/>
    <w:basedOn w:val="Normal"/>
    <w:next w:val="Normal"/>
    <w:qFormat/>
    <w:rsid w:val="008A0A43"/>
    <w:pPr>
      <w:numPr>
        <w:ilvl w:val="2"/>
        <w:numId w:val="47"/>
      </w:numPr>
      <w:tabs>
        <w:tab w:val="clear" w:pos="-1248"/>
        <w:tab w:val="num" w:pos="0"/>
      </w:tabs>
      <w:suppressAutoHyphens/>
      <w:spacing w:after="0" w:line="360" w:lineRule="auto"/>
      <w:ind w:left="0" w:firstLine="0"/>
      <w:jc w:val="both"/>
      <w:outlineLvl w:val="1"/>
    </w:pPr>
    <w:rPr>
      <w:rFonts w:ascii="Times New Roman" w:eastAsia="Courier New" w:hAnsi="Times New Roman" w:cs="Wingdings"/>
      <w:b/>
      <w:bCs/>
      <w:sz w:val="24"/>
      <w:szCs w:val="24"/>
      <w:lang w:val="tr-TR"/>
    </w:rPr>
  </w:style>
  <w:style w:type="character" w:customStyle="1" w:styleId="A63">
    <w:name w:val="A6"/>
    <w:uiPriority w:val="99"/>
    <w:rsid w:val="008A0A43"/>
    <w:rPr>
      <w:color w:val="221E1F"/>
      <w:sz w:val="12"/>
      <w:szCs w:val="12"/>
    </w:rPr>
  </w:style>
  <w:style w:type="character" w:customStyle="1" w:styleId="s23">
    <w:name w:val="s23"/>
    <w:basedOn w:val="DefaultParagraphFont"/>
    <w:rsid w:val="00AE08BE"/>
  </w:style>
  <w:style w:type="character" w:customStyle="1" w:styleId="s86">
    <w:name w:val="s86"/>
    <w:basedOn w:val="DefaultParagraphFont"/>
    <w:rsid w:val="00AE08BE"/>
  </w:style>
  <w:style w:type="character" w:customStyle="1" w:styleId="ej-journal-doi">
    <w:name w:val="ej-journal-doi"/>
    <w:basedOn w:val="DefaultParagraphFont"/>
    <w:rsid w:val="0087462B"/>
  </w:style>
  <w:style w:type="paragraph" w:customStyle="1" w:styleId="TezMetni15Satr">
    <w:name w:val="Tez Metni_1.5 Satır"/>
    <w:basedOn w:val="Normal"/>
    <w:link w:val="TezMetni15SatrChar"/>
    <w:qFormat/>
    <w:rsid w:val="000C7112"/>
    <w:pPr>
      <w:spacing w:after="0" w:line="360" w:lineRule="auto"/>
      <w:ind w:firstLine="709"/>
      <w:jc w:val="both"/>
    </w:pPr>
    <w:rPr>
      <w:rFonts w:ascii="Times New Roman" w:eastAsia="Times New Roman" w:hAnsi="Times New Roman" w:cs="Times New Roman"/>
      <w:sz w:val="24"/>
      <w:szCs w:val="24"/>
      <w:lang w:val="tr-TR"/>
    </w:rPr>
  </w:style>
  <w:style w:type="character" w:customStyle="1" w:styleId="TezMetni15SatrChar">
    <w:name w:val="Tez Metni_1.5 Satır Char"/>
    <w:link w:val="TezMetni15Satr"/>
    <w:rsid w:val="000C7112"/>
    <w:rPr>
      <w:rFonts w:ascii="Times New Roman" w:eastAsia="Times New Roman" w:hAnsi="Times New Roman" w:cs="Times New Roman"/>
      <w:sz w:val="24"/>
      <w:szCs w:val="24"/>
    </w:rPr>
  </w:style>
  <w:style w:type="table" w:customStyle="1" w:styleId="TableGrid00">
    <w:name w:val="Table Grid0"/>
    <w:rsid w:val="00E001C6"/>
    <w:pPr>
      <w:spacing w:after="0" w:line="240" w:lineRule="auto"/>
    </w:pPr>
    <w:rPr>
      <w:rFonts w:eastAsiaTheme="minorEastAsia"/>
    </w:rPr>
    <w:tblPr>
      <w:tblCellMar>
        <w:top w:w="0" w:type="dxa"/>
        <w:left w:w="0" w:type="dxa"/>
        <w:bottom w:w="0" w:type="dxa"/>
        <w:right w:w="0" w:type="dxa"/>
      </w:tblCellMar>
    </w:tblPr>
  </w:style>
  <w:style w:type="character" w:customStyle="1" w:styleId="Stil1Char0">
    <w:name w:val="Stil1 Char"/>
    <w:basedOn w:val="DefaultParagraphFont"/>
    <w:link w:val="Stil10"/>
    <w:rsid w:val="009E65D0"/>
    <w:rPr>
      <w:rFonts w:ascii="Arial" w:eastAsia="Times New Roman" w:hAnsi="Arial" w:cs="Arial"/>
      <w:b/>
      <w:iCs/>
      <w:sz w:val="24"/>
      <w:szCs w:val="24"/>
      <w:lang w:eastAsia="tr-TR"/>
    </w:rPr>
  </w:style>
  <w:style w:type="paragraph" w:customStyle="1" w:styleId="Stil22">
    <w:name w:val="Stil22"/>
    <w:basedOn w:val="Normal"/>
    <w:link w:val="Stil22Char"/>
    <w:qFormat/>
    <w:rsid w:val="009E65D0"/>
    <w:pPr>
      <w:keepNext/>
      <w:keepLines/>
      <w:widowControl w:val="0"/>
      <w:spacing w:before="120" w:after="120" w:line="360" w:lineRule="auto"/>
      <w:ind w:left="720" w:hanging="360"/>
      <w:jc w:val="both"/>
      <w:outlineLvl w:val="0"/>
    </w:pPr>
    <w:rPr>
      <w:rFonts w:ascii="Times New Roman" w:eastAsia="Times New Roman" w:hAnsi="Times New Roman" w:cs="Times New Roman"/>
      <w:kern w:val="2"/>
      <w:sz w:val="24"/>
      <w:szCs w:val="24"/>
      <w:lang w:val="tr-TR" w:eastAsia="tr-TR"/>
    </w:rPr>
  </w:style>
  <w:style w:type="character" w:customStyle="1" w:styleId="Stil22Char">
    <w:name w:val="Stil22 Char"/>
    <w:basedOn w:val="DefaultParagraphFont"/>
    <w:link w:val="Stil22"/>
    <w:rsid w:val="009E65D0"/>
    <w:rPr>
      <w:rFonts w:ascii="Times New Roman" w:eastAsia="Times New Roman" w:hAnsi="Times New Roman" w:cs="Times New Roman"/>
      <w:kern w:val="2"/>
      <w:sz w:val="24"/>
      <w:szCs w:val="24"/>
      <w:lang w:eastAsia="tr-TR"/>
    </w:rPr>
  </w:style>
  <w:style w:type="paragraph" w:customStyle="1" w:styleId="Stil333">
    <w:name w:val="Stil333"/>
    <w:basedOn w:val="ListParagraph"/>
    <w:link w:val="Stil333Char"/>
    <w:qFormat/>
    <w:rsid w:val="009E65D0"/>
    <w:pPr>
      <w:keepNext/>
      <w:keepLines/>
      <w:widowControl w:val="0"/>
      <w:spacing w:before="120" w:after="120" w:line="360" w:lineRule="auto"/>
      <w:ind w:left="1855" w:hanging="720"/>
      <w:jc w:val="both"/>
      <w:outlineLvl w:val="0"/>
    </w:pPr>
    <w:rPr>
      <w:rFonts w:ascii="Times New Roman" w:eastAsia="Times New Roman" w:hAnsi="Times New Roman" w:cs="Times New Roman"/>
      <w:kern w:val="2"/>
      <w:sz w:val="24"/>
      <w:szCs w:val="24"/>
      <w:lang w:eastAsia="tr-TR"/>
    </w:rPr>
  </w:style>
  <w:style w:type="character" w:customStyle="1" w:styleId="Stil333Char">
    <w:name w:val="Stil333 Char"/>
    <w:basedOn w:val="DefaultParagraphFont"/>
    <w:link w:val="Stil333"/>
    <w:rsid w:val="009E65D0"/>
    <w:rPr>
      <w:rFonts w:ascii="Times New Roman" w:eastAsia="Times New Roman" w:hAnsi="Times New Roman" w:cs="Times New Roman"/>
      <w:kern w:val="2"/>
      <w:sz w:val="24"/>
      <w:szCs w:val="24"/>
      <w:lang w:eastAsia="tr-TR"/>
    </w:rPr>
  </w:style>
  <w:style w:type="paragraph" w:customStyle="1" w:styleId="Stil6">
    <w:name w:val="Stil6"/>
    <w:basedOn w:val="Normal"/>
    <w:link w:val="Stil6Char"/>
    <w:qFormat/>
    <w:rsid w:val="009E65D0"/>
    <w:pPr>
      <w:keepNext/>
      <w:keepLines/>
      <w:widowControl w:val="0"/>
      <w:tabs>
        <w:tab w:val="left" w:pos="709"/>
      </w:tabs>
      <w:spacing w:before="120" w:after="120" w:line="360" w:lineRule="auto"/>
      <w:jc w:val="both"/>
      <w:outlineLvl w:val="0"/>
    </w:pPr>
    <w:rPr>
      <w:rFonts w:ascii="Times New Roman" w:eastAsiaTheme="majorEastAsia" w:hAnsi="Times New Roman" w:cs="Times New Roman"/>
      <w:color w:val="000000" w:themeColor="text1"/>
      <w:sz w:val="24"/>
      <w:szCs w:val="24"/>
      <w:lang w:val="tr-TR"/>
    </w:rPr>
  </w:style>
  <w:style w:type="character" w:customStyle="1" w:styleId="Stil6Char">
    <w:name w:val="Stil6 Char"/>
    <w:basedOn w:val="DefaultParagraphFont"/>
    <w:link w:val="Stil6"/>
    <w:rsid w:val="009E65D0"/>
    <w:rPr>
      <w:rFonts w:ascii="Times New Roman" w:eastAsiaTheme="majorEastAsia" w:hAnsi="Times New Roman" w:cs="Times New Roman"/>
      <w:color w:val="000000" w:themeColor="text1"/>
      <w:sz w:val="24"/>
      <w:szCs w:val="24"/>
    </w:rPr>
  </w:style>
  <w:style w:type="paragraph" w:customStyle="1" w:styleId="FIGURE0">
    <w:name w:val="FIGURE"/>
    <w:basedOn w:val="Normal"/>
    <w:link w:val="FIGUREChar"/>
    <w:qFormat/>
    <w:rsid w:val="007F70B4"/>
    <w:pPr>
      <w:spacing w:after="120" w:line="240" w:lineRule="auto"/>
      <w:jc w:val="center"/>
    </w:pPr>
    <w:rPr>
      <w:rFonts w:ascii="Times New Roman" w:eastAsiaTheme="minorHAnsi" w:hAnsi="Times New Roman" w:cs="Times New Roman"/>
      <w:sz w:val="24"/>
      <w:szCs w:val="24"/>
      <w:lang w:val="tr-TR"/>
    </w:rPr>
  </w:style>
  <w:style w:type="paragraph" w:customStyle="1" w:styleId="FIGURECAPTION1">
    <w:name w:val="FIGURE_CAPTION"/>
    <w:basedOn w:val="Caption"/>
    <w:link w:val="FIGURECAPTIONChar"/>
    <w:qFormat/>
    <w:rsid w:val="007F70B4"/>
    <w:pPr>
      <w:spacing w:line="480" w:lineRule="auto"/>
      <w:jc w:val="center"/>
    </w:pPr>
    <w:rPr>
      <w:rFonts w:eastAsiaTheme="minorHAnsi"/>
      <w:b w:val="0"/>
      <w:iCs w:val="0"/>
      <w:color w:val="000000" w:themeColor="text1"/>
      <w:szCs w:val="24"/>
    </w:rPr>
  </w:style>
  <w:style w:type="character" w:customStyle="1" w:styleId="FIGUREChar">
    <w:name w:val="FIGURE Char"/>
    <w:basedOn w:val="DefaultParagraphFont"/>
    <w:link w:val="FIGURE0"/>
    <w:rsid w:val="007F70B4"/>
    <w:rPr>
      <w:rFonts w:ascii="Times New Roman" w:hAnsi="Times New Roman" w:cs="Times New Roman"/>
      <w:sz w:val="24"/>
      <w:szCs w:val="24"/>
    </w:rPr>
  </w:style>
  <w:style w:type="character" w:customStyle="1" w:styleId="FIGURECAPTIONChar">
    <w:name w:val="FIGURE_CAPTION Char"/>
    <w:basedOn w:val="CaptionChar"/>
    <w:link w:val="FIGURECAPTION1"/>
    <w:rsid w:val="007F70B4"/>
    <w:rPr>
      <w:rFonts w:ascii="Times New Roman" w:eastAsia="Calibri" w:hAnsi="Times New Roman" w:cs="Times New Roman"/>
      <w:b/>
      <w:iCs/>
      <w:color w:val="000000" w:themeColor="text1"/>
      <w:sz w:val="24"/>
      <w:szCs w:val="24"/>
    </w:rPr>
  </w:style>
  <w:style w:type="paragraph" w:customStyle="1" w:styleId="BLM">
    <w:name w:val="BÖLÜM"/>
    <w:basedOn w:val="Normal"/>
    <w:link w:val="BLMChar"/>
    <w:qFormat/>
    <w:rsid w:val="007F70B4"/>
    <w:pPr>
      <w:spacing w:after="160" w:line="259" w:lineRule="auto"/>
    </w:pPr>
    <w:rPr>
      <w:rFonts w:ascii="Times New Roman" w:eastAsiaTheme="minorHAnsi" w:hAnsi="Times New Roman" w:cs="Times New Roman"/>
      <w:b/>
      <w:bCs/>
      <w:sz w:val="24"/>
      <w:szCs w:val="24"/>
      <w:lang w:val="tr-TR"/>
    </w:rPr>
  </w:style>
  <w:style w:type="paragraph" w:customStyle="1" w:styleId="REF">
    <w:name w:val="REF"/>
    <w:basedOn w:val="Caption"/>
    <w:link w:val="REFChar"/>
    <w:qFormat/>
    <w:rsid w:val="007F70B4"/>
    <w:pPr>
      <w:jc w:val="both"/>
    </w:pPr>
    <w:rPr>
      <w:rFonts w:eastAsiaTheme="minorHAnsi"/>
      <w:b w:val="0"/>
      <w:iCs w:val="0"/>
      <w:color w:val="000000" w:themeColor="text1"/>
      <w:szCs w:val="24"/>
      <w:lang w:val="en-US"/>
    </w:rPr>
  </w:style>
  <w:style w:type="character" w:customStyle="1" w:styleId="BLMChar">
    <w:name w:val="BÖLÜM Char"/>
    <w:basedOn w:val="DefaultParagraphFont"/>
    <w:link w:val="BLM"/>
    <w:rsid w:val="007F70B4"/>
    <w:rPr>
      <w:rFonts w:ascii="Times New Roman" w:hAnsi="Times New Roman" w:cs="Times New Roman"/>
      <w:b/>
      <w:bCs/>
      <w:sz w:val="24"/>
      <w:szCs w:val="24"/>
    </w:rPr>
  </w:style>
  <w:style w:type="character" w:customStyle="1" w:styleId="REFChar">
    <w:name w:val="REF Char"/>
    <w:basedOn w:val="CaptionChar"/>
    <w:link w:val="REF"/>
    <w:rsid w:val="007F70B4"/>
    <w:rPr>
      <w:rFonts w:ascii="Times New Roman" w:eastAsia="Calibri" w:hAnsi="Times New Roman" w:cs="Times New Roman"/>
      <w:b/>
      <w:iCs/>
      <w:color w:val="000000" w:themeColor="text1"/>
      <w:sz w:val="24"/>
      <w:szCs w:val="24"/>
      <w:lang w:val="en-US"/>
    </w:rPr>
  </w:style>
  <w:style w:type="character" w:customStyle="1" w:styleId="MTDisplayEquationChar">
    <w:name w:val="MTDisplayEquation Char"/>
    <w:basedOn w:val="DefaultParagraphFont"/>
    <w:link w:val="MTDisplayEquation"/>
    <w:rsid w:val="007F70B4"/>
    <w:rPr>
      <w:rFonts w:ascii="Times" w:eastAsia="MS Mincho" w:hAnsi="Times" w:cs="Times New Roman"/>
      <w:sz w:val="24"/>
      <w:szCs w:val="20"/>
      <w:lang w:val="en-US" w:eastAsia="ja-JP"/>
    </w:rPr>
  </w:style>
  <w:style w:type="paragraph" w:customStyle="1" w:styleId="METN">
    <w:name w:val="METİN"/>
    <w:basedOn w:val="Normal"/>
    <w:link w:val="METNChar"/>
    <w:qFormat/>
    <w:rsid w:val="007F70B4"/>
    <w:pPr>
      <w:spacing w:before="120" w:after="120" w:line="360" w:lineRule="auto"/>
      <w:ind w:firstLine="709"/>
      <w:jc w:val="both"/>
    </w:pPr>
    <w:rPr>
      <w:rFonts w:ascii="Times New Roman" w:eastAsia="Calibri" w:hAnsi="Times New Roman" w:cs="Times New Roman"/>
      <w:spacing w:val="-2"/>
      <w:sz w:val="24"/>
      <w:szCs w:val="24"/>
      <w:lang w:val="tr-TR"/>
    </w:rPr>
  </w:style>
  <w:style w:type="character" w:customStyle="1" w:styleId="METNChar">
    <w:name w:val="METİN Char"/>
    <w:basedOn w:val="DefaultParagraphFont"/>
    <w:link w:val="METN"/>
    <w:rsid w:val="007F70B4"/>
    <w:rPr>
      <w:rFonts w:ascii="Times New Roman" w:eastAsia="Calibri" w:hAnsi="Times New Roman" w:cs="Times New Roman"/>
      <w:spacing w:val="-2"/>
      <w:sz w:val="24"/>
      <w:szCs w:val="24"/>
    </w:rPr>
  </w:style>
  <w:style w:type="paragraph" w:customStyle="1" w:styleId="icindekiler">
    <w:name w:val="icindekiler"/>
    <w:basedOn w:val="Normal"/>
    <w:link w:val="icindekilerChar"/>
    <w:qFormat/>
    <w:rsid w:val="00676D20"/>
    <w:pPr>
      <w:spacing w:after="160" w:line="360" w:lineRule="auto"/>
      <w:jc w:val="both"/>
    </w:pPr>
    <w:rPr>
      <w:rFonts w:ascii="Times New Roman" w:eastAsia="Times New Roman" w:hAnsi="Times New Roman" w:cs="Times New Roman"/>
      <w:b/>
      <w:sz w:val="24"/>
      <w:szCs w:val="20"/>
      <w:lang w:eastAsia="ko-KR"/>
    </w:rPr>
  </w:style>
  <w:style w:type="character" w:customStyle="1" w:styleId="icindekilerChar">
    <w:name w:val="icindekiler Char"/>
    <w:basedOn w:val="DefaultParagraphFont"/>
    <w:link w:val="icindekiler"/>
    <w:rsid w:val="00676D20"/>
    <w:rPr>
      <w:rFonts w:ascii="Times New Roman" w:eastAsia="Times New Roman" w:hAnsi="Times New Roman" w:cs="Times New Roman"/>
      <w:b/>
      <w:sz w:val="24"/>
      <w:szCs w:val="20"/>
      <w:lang w:val="en-US" w:eastAsia="ko-KR"/>
    </w:rPr>
  </w:style>
  <w:style w:type="paragraph" w:customStyle="1" w:styleId="Balk3derece">
    <w:name w:val="Başlık 3. derece"/>
    <w:basedOn w:val="TezMetni10Satr"/>
    <w:rsid w:val="00EA59EF"/>
    <w:pPr>
      <w:spacing w:line="360" w:lineRule="auto"/>
      <w:ind w:firstLine="0"/>
      <w:jc w:val="left"/>
      <w:outlineLvl w:val="2"/>
    </w:pPr>
    <w:rPr>
      <w:b/>
    </w:rPr>
  </w:style>
  <w:style w:type="paragraph" w:customStyle="1" w:styleId="KaynaklarListesi">
    <w:name w:val="Kaynaklar Listesi"/>
    <w:rsid w:val="00EA59EF"/>
    <w:pPr>
      <w:spacing w:after="0" w:line="240" w:lineRule="auto"/>
      <w:ind w:left="567" w:hanging="567"/>
      <w:jc w:val="both"/>
    </w:pPr>
    <w:rPr>
      <w:rFonts w:ascii="Times New Roman" w:eastAsia="Times New Roman" w:hAnsi="Times New Roman" w:cs="Times New Roman"/>
      <w:sz w:val="24"/>
      <w:szCs w:val="24"/>
      <w:lang w:eastAsia="tr-TR"/>
    </w:rPr>
  </w:style>
  <w:style w:type="character" w:customStyle="1" w:styleId="mord">
    <w:name w:val="mord"/>
    <w:basedOn w:val="DefaultParagraphFont"/>
    <w:rsid w:val="00EA59EF"/>
  </w:style>
  <w:style w:type="character" w:customStyle="1" w:styleId="delimsizinginner">
    <w:name w:val="delimsizinginner"/>
    <w:basedOn w:val="DefaultParagraphFont"/>
    <w:rsid w:val="00EA59EF"/>
  </w:style>
  <w:style w:type="character" w:customStyle="1" w:styleId="vlist-s">
    <w:name w:val="vlist-s"/>
    <w:basedOn w:val="DefaultParagraphFont"/>
    <w:rsid w:val="00EA59EF"/>
  </w:style>
  <w:style w:type="character" w:customStyle="1" w:styleId="mrel">
    <w:name w:val="mrel"/>
    <w:basedOn w:val="DefaultParagraphFont"/>
    <w:rsid w:val="00EA59EF"/>
  </w:style>
  <w:style w:type="character" w:customStyle="1" w:styleId="mopen">
    <w:name w:val="mopen"/>
    <w:basedOn w:val="DefaultParagraphFont"/>
    <w:rsid w:val="00EA59EF"/>
  </w:style>
  <w:style w:type="character" w:customStyle="1" w:styleId="mclose">
    <w:name w:val="mclose"/>
    <w:basedOn w:val="DefaultParagraphFont"/>
    <w:rsid w:val="00EA59EF"/>
  </w:style>
  <w:style w:type="character" w:customStyle="1" w:styleId="mbin">
    <w:name w:val="mbin"/>
    <w:basedOn w:val="DefaultParagraphFont"/>
    <w:rsid w:val="00EA59EF"/>
  </w:style>
  <w:style w:type="character" w:customStyle="1" w:styleId="delimsizing">
    <w:name w:val="delimsizing"/>
    <w:basedOn w:val="DefaultParagraphFont"/>
    <w:rsid w:val="00EA59EF"/>
  </w:style>
  <w:style w:type="table" w:customStyle="1" w:styleId="ListeTablo41">
    <w:name w:val="Liste Tablo 41"/>
    <w:basedOn w:val="TableNormal"/>
    <w:uiPriority w:val="49"/>
    <w:rsid w:val="00EA59EF"/>
    <w:pPr>
      <w:spacing w:after="0" w:line="240" w:lineRule="auto"/>
    </w:pPr>
    <w:rPr>
      <w:rFonts w:ascii="Times New Roman" w:eastAsia="SimSun" w:hAnsi="Times New Roman" w:cs="Times New Roman"/>
      <w:color w:val="0D0D0D"/>
      <w:sz w:val="20"/>
      <w:szCs w:val="20"/>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punct">
    <w:name w:val="mpunct"/>
    <w:basedOn w:val="DefaultParagraphFont"/>
    <w:rsid w:val="00EA59EF"/>
  </w:style>
  <w:style w:type="character" w:customStyle="1" w:styleId="katex-mathml">
    <w:name w:val="katex-mathml"/>
    <w:basedOn w:val="DefaultParagraphFont"/>
    <w:rsid w:val="00EA59EF"/>
  </w:style>
  <w:style w:type="numbering" w:customStyle="1" w:styleId="ListeYok118">
    <w:name w:val="Liste Yok118"/>
    <w:next w:val="NoList"/>
    <w:uiPriority w:val="99"/>
    <w:semiHidden/>
    <w:unhideWhenUsed/>
    <w:rsid w:val="00B44A5D"/>
  </w:style>
  <w:style w:type="table" w:customStyle="1" w:styleId="TabloKlavuzu100">
    <w:name w:val="Tablo Kılavuzu100"/>
    <w:basedOn w:val="TableNormal"/>
    <w:next w:val="TableGrid"/>
    <w:uiPriority w:val="39"/>
    <w:rsid w:val="00B44A5D"/>
    <w:pPr>
      <w:spacing w:after="0" w:line="240" w:lineRule="auto"/>
    </w:pPr>
    <w:rPr>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9fyld">
    <w:name w:val="d9fyld"/>
    <w:basedOn w:val="DefaultParagraphFont"/>
    <w:rsid w:val="009D746D"/>
  </w:style>
  <w:style w:type="paragraph" w:customStyle="1" w:styleId="Els-Author">
    <w:name w:val="Els-Author"/>
    <w:next w:val="Normal"/>
    <w:rsid w:val="00D93D6C"/>
    <w:pPr>
      <w:keepNext/>
      <w:suppressAutoHyphens/>
      <w:spacing w:line="300" w:lineRule="exact"/>
      <w:jc w:val="center"/>
    </w:pPr>
    <w:rPr>
      <w:rFonts w:ascii="Times New Roman" w:eastAsia="SimSun" w:hAnsi="Times New Roman" w:cs="Times New Roman"/>
      <w:noProof/>
      <w:sz w:val="26"/>
      <w:szCs w:val="20"/>
      <w:lang w:val="en-US"/>
    </w:rPr>
  </w:style>
  <w:style w:type="paragraph" w:customStyle="1" w:styleId="3CBD5A742C28424DA5172AD252E32316">
    <w:name w:val="3CBD5A742C28424DA5172AD252E32316"/>
    <w:rsid w:val="00D93D6C"/>
    <w:pPr>
      <w:spacing w:after="200" w:line="276" w:lineRule="auto"/>
    </w:pPr>
    <w:rPr>
      <w:rFonts w:eastAsiaTheme="minorEastAsia"/>
      <w:lang w:eastAsia="tr-TR"/>
    </w:rPr>
  </w:style>
  <w:style w:type="character" w:customStyle="1" w:styleId="standard-view-style">
    <w:name w:val="standard-view-style"/>
    <w:basedOn w:val="DefaultParagraphFont"/>
    <w:rsid w:val="00D93D6C"/>
  </w:style>
  <w:style w:type="paragraph" w:customStyle="1" w:styleId="7SubJudul">
    <w:name w:val="7 Sub Judul"/>
    <w:basedOn w:val="Normal"/>
    <w:qFormat/>
    <w:rsid w:val="00D93D6C"/>
    <w:pPr>
      <w:widowControl w:val="0"/>
      <w:spacing w:before="240" w:after="0" w:line="360" w:lineRule="auto"/>
      <w:jc w:val="both"/>
    </w:pPr>
    <w:rPr>
      <w:rFonts w:ascii="Times New Roman" w:eastAsia="MS Mincho" w:hAnsi="Times New Roman" w:cs="Times New Roman"/>
      <w:b/>
      <w:kern w:val="2"/>
      <w:sz w:val="20"/>
      <w:szCs w:val="20"/>
      <w:lang w:eastAsia="ja-JP"/>
    </w:rPr>
  </w:style>
  <w:style w:type="paragraph" w:customStyle="1" w:styleId="8paragraf">
    <w:name w:val="8. paragraf"/>
    <w:basedOn w:val="BodyText2"/>
    <w:qFormat/>
    <w:rsid w:val="00D93D6C"/>
    <w:pPr>
      <w:widowControl w:val="0"/>
      <w:spacing w:after="0" w:line="360" w:lineRule="auto"/>
      <w:ind w:firstLine="425"/>
      <w:jc w:val="both"/>
    </w:pPr>
    <w:rPr>
      <w:rFonts w:ascii="Times New Roman" w:eastAsia="MS Mincho" w:hAnsi="Times New Roman"/>
      <w:spacing w:val="-7"/>
      <w:kern w:val="2"/>
      <w:sz w:val="22"/>
      <w:lang w:eastAsia="ja-JP"/>
    </w:rPr>
  </w:style>
  <w:style w:type="paragraph" w:customStyle="1" w:styleId="7asubsubjuduldibawahparagraf">
    <w:name w:val="7a sub sub judul dibawah paragraf"/>
    <w:basedOn w:val="Normal"/>
    <w:qFormat/>
    <w:rsid w:val="00D93D6C"/>
    <w:pPr>
      <w:widowControl w:val="0"/>
      <w:spacing w:before="240" w:after="0" w:line="360" w:lineRule="auto"/>
      <w:jc w:val="both"/>
    </w:pPr>
    <w:rPr>
      <w:rFonts w:ascii="Times New Roman" w:eastAsia="MS Mincho" w:hAnsi="Times New Roman" w:cs="Times New Roman"/>
      <w:b/>
      <w:kern w:val="2"/>
      <w:lang w:eastAsia="ja-JP"/>
    </w:rPr>
  </w:style>
  <w:style w:type="numbering" w:customStyle="1" w:styleId="ListeYok119">
    <w:name w:val="Liste Yok119"/>
    <w:next w:val="NoList"/>
    <w:uiPriority w:val="99"/>
    <w:semiHidden/>
    <w:unhideWhenUsed/>
    <w:rsid w:val="00D93D6C"/>
  </w:style>
  <w:style w:type="paragraph" w:customStyle="1" w:styleId="AbstractHeading">
    <w:name w:val="AbstractHeading"/>
    <w:basedOn w:val="Normal"/>
    <w:rsid w:val="00D93D6C"/>
    <w:pPr>
      <w:spacing w:after="60" w:line="240" w:lineRule="auto"/>
      <w:ind w:firstLine="227"/>
      <w:jc w:val="center"/>
    </w:pPr>
    <w:rPr>
      <w:rFonts w:ascii="Times New Roman" w:eastAsia="MS Mincho" w:hAnsi="Times New Roman" w:cs="Times New Roman"/>
      <w:b/>
      <w:caps/>
      <w:sz w:val="20"/>
      <w:szCs w:val="20"/>
      <w:lang w:eastAsia="ja-JP"/>
    </w:rPr>
  </w:style>
  <w:style w:type="paragraph" w:customStyle="1" w:styleId="ReferencesHeading">
    <w:name w:val="ReferencesHeading"/>
    <w:basedOn w:val="Heading1"/>
    <w:rsid w:val="00D93D6C"/>
    <w:pPr>
      <w:spacing w:before="360" w:after="120" w:line="240" w:lineRule="auto"/>
      <w:outlineLvl w:val="9"/>
    </w:pPr>
    <w:rPr>
      <w:rFonts w:eastAsia="MS Mincho"/>
      <w:caps/>
      <w:smallCaps w:val="0"/>
      <w:kern w:val="0"/>
      <w:sz w:val="20"/>
      <w:lang w:eastAsia="ja-JP"/>
    </w:rPr>
  </w:style>
  <w:style w:type="paragraph" w:customStyle="1" w:styleId="abstract0">
    <w:name w:val="abstract"/>
    <w:basedOn w:val="Normal"/>
    <w:rsid w:val="00D93D6C"/>
    <w:pPr>
      <w:widowControl w:val="0"/>
      <w:spacing w:before="120" w:after="0" w:line="240" w:lineRule="auto"/>
      <w:ind w:firstLine="284"/>
      <w:jc w:val="both"/>
    </w:pPr>
    <w:rPr>
      <w:rFonts w:ascii="Times New Roman" w:eastAsia="MS Mincho" w:hAnsi="Times New Roman" w:cs="Times New Roman"/>
      <w:i/>
      <w:kern w:val="2"/>
      <w:sz w:val="20"/>
      <w:szCs w:val="20"/>
      <w:lang w:eastAsia="ja-JP"/>
    </w:rPr>
  </w:style>
  <w:style w:type="paragraph" w:customStyle="1" w:styleId="list2">
    <w:name w:val="list2"/>
    <w:basedOn w:val="BodyText2"/>
    <w:rsid w:val="00D93D6C"/>
    <w:pPr>
      <w:numPr>
        <w:numId w:val="48"/>
      </w:numPr>
      <w:tabs>
        <w:tab w:val="clear" w:pos="425"/>
      </w:tabs>
      <w:ind w:left="0" w:firstLine="0"/>
    </w:pPr>
  </w:style>
  <w:style w:type="paragraph" w:styleId="Closing">
    <w:name w:val="Closing"/>
    <w:basedOn w:val="Normal"/>
    <w:link w:val="ClosingChar"/>
    <w:rsid w:val="00D93D6C"/>
    <w:pPr>
      <w:widowControl w:val="0"/>
      <w:spacing w:after="0" w:line="240" w:lineRule="auto"/>
      <w:ind w:left="4252" w:firstLine="227"/>
      <w:jc w:val="both"/>
    </w:pPr>
    <w:rPr>
      <w:rFonts w:ascii="Times New Roman" w:eastAsia="MS Mincho" w:hAnsi="Times New Roman" w:cs="Times New Roman"/>
      <w:kern w:val="2"/>
      <w:sz w:val="20"/>
      <w:szCs w:val="20"/>
      <w:lang w:eastAsia="ja-JP"/>
    </w:rPr>
  </w:style>
  <w:style w:type="character" w:customStyle="1" w:styleId="ClosingChar">
    <w:name w:val="Closing Char"/>
    <w:basedOn w:val="DefaultParagraphFont"/>
    <w:link w:val="Closing"/>
    <w:rsid w:val="00D93D6C"/>
    <w:rPr>
      <w:rFonts w:ascii="Times New Roman" w:eastAsia="MS Mincho" w:hAnsi="Times New Roman" w:cs="Times New Roman"/>
      <w:kern w:val="2"/>
      <w:sz w:val="20"/>
      <w:szCs w:val="20"/>
      <w:lang w:val="en-US" w:eastAsia="ja-JP"/>
    </w:rPr>
  </w:style>
  <w:style w:type="paragraph" w:styleId="Date">
    <w:name w:val="Date"/>
    <w:basedOn w:val="Normal"/>
    <w:next w:val="Normal"/>
    <w:link w:val="DateChar"/>
    <w:rsid w:val="00D93D6C"/>
    <w:pPr>
      <w:widowControl w:val="0"/>
      <w:spacing w:after="0" w:line="240" w:lineRule="auto"/>
      <w:ind w:firstLine="227"/>
      <w:jc w:val="both"/>
    </w:pPr>
    <w:rPr>
      <w:rFonts w:ascii="Times New Roman" w:eastAsia="MS Mincho" w:hAnsi="Times New Roman" w:cs="Times New Roman"/>
      <w:kern w:val="2"/>
      <w:sz w:val="20"/>
      <w:szCs w:val="20"/>
      <w:lang w:eastAsia="ja-JP"/>
    </w:rPr>
  </w:style>
  <w:style w:type="character" w:customStyle="1" w:styleId="DateChar">
    <w:name w:val="Date Char"/>
    <w:basedOn w:val="DefaultParagraphFont"/>
    <w:link w:val="Date"/>
    <w:rsid w:val="00D93D6C"/>
    <w:rPr>
      <w:rFonts w:ascii="Times New Roman" w:eastAsia="MS Mincho" w:hAnsi="Times New Roman" w:cs="Times New Roman"/>
      <w:kern w:val="2"/>
      <w:sz w:val="20"/>
      <w:szCs w:val="20"/>
      <w:lang w:val="en-US" w:eastAsia="ja-JP"/>
    </w:rPr>
  </w:style>
  <w:style w:type="paragraph" w:styleId="EnvelopeAddress">
    <w:name w:val="envelope address"/>
    <w:basedOn w:val="Normal"/>
    <w:rsid w:val="00D93D6C"/>
    <w:pPr>
      <w:framePr w:w="7920" w:h="1980" w:hRule="exact" w:hSpace="180" w:wrap="auto" w:hAnchor="page" w:xAlign="center" w:yAlign="bottom"/>
      <w:widowControl w:val="0"/>
      <w:spacing w:after="0" w:line="240" w:lineRule="auto"/>
      <w:ind w:left="2880" w:firstLine="227"/>
      <w:jc w:val="both"/>
    </w:pPr>
    <w:rPr>
      <w:rFonts w:ascii="Arial" w:eastAsia="MS Mincho" w:hAnsi="Arial" w:cs="Times New Roman"/>
      <w:kern w:val="2"/>
      <w:sz w:val="24"/>
      <w:szCs w:val="20"/>
      <w:lang w:eastAsia="ja-JP"/>
    </w:rPr>
  </w:style>
  <w:style w:type="paragraph" w:styleId="EnvelopeReturn">
    <w:name w:val="envelope return"/>
    <w:basedOn w:val="Normal"/>
    <w:rsid w:val="00D93D6C"/>
    <w:pPr>
      <w:widowControl w:val="0"/>
      <w:spacing w:after="0" w:line="240" w:lineRule="auto"/>
      <w:ind w:firstLine="227"/>
      <w:jc w:val="both"/>
    </w:pPr>
    <w:rPr>
      <w:rFonts w:ascii="Arial" w:eastAsia="MS Mincho" w:hAnsi="Arial" w:cs="Times New Roman"/>
      <w:kern w:val="2"/>
      <w:sz w:val="20"/>
      <w:szCs w:val="20"/>
      <w:lang w:eastAsia="ja-JP"/>
    </w:rPr>
  </w:style>
  <w:style w:type="paragraph" w:styleId="List3">
    <w:name w:val="List 3"/>
    <w:basedOn w:val="Normal"/>
    <w:rsid w:val="00D93D6C"/>
    <w:pPr>
      <w:widowControl w:val="0"/>
      <w:spacing w:after="0" w:line="240" w:lineRule="auto"/>
      <w:ind w:left="849" w:hanging="283"/>
      <w:jc w:val="both"/>
    </w:pPr>
    <w:rPr>
      <w:rFonts w:ascii="Times New Roman" w:eastAsia="MS Mincho" w:hAnsi="Times New Roman" w:cs="Times New Roman"/>
      <w:kern w:val="2"/>
      <w:sz w:val="20"/>
      <w:szCs w:val="20"/>
      <w:lang w:eastAsia="ja-JP"/>
    </w:rPr>
  </w:style>
  <w:style w:type="paragraph" w:styleId="List4">
    <w:name w:val="List 4"/>
    <w:basedOn w:val="Normal"/>
    <w:rsid w:val="00D93D6C"/>
    <w:pPr>
      <w:widowControl w:val="0"/>
      <w:spacing w:after="0" w:line="240" w:lineRule="auto"/>
      <w:ind w:left="1132" w:hanging="283"/>
      <w:jc w:val="both"/>
    </w:pPr>
    <w:rPr>
      <w:rFonts w:ascii="Times New Roman" w:eastAsia="MS Mincho" w:hAnsi="Times New Roman" w:cs="Times New Roman"/>
      <w:kern w:val="2"/>
      <w:sz w:val="20"/>
      <w:szCs w:val="20"/>
      <w:lang w:eastAsia="ja-JP"/>
    </w:rPr>
  </w:style>
  <w:style w:type="paragraph" w:styleId="List5">
    <w:name w:val="List 5"/>
    <w:basedOn w:val="Normal"/>
    <w:rsid w:val="00D93D6C"/>
    <w:pPr>
      <w:widowControl w:val="0"/>
      <w:spacing w:after="0" w:line="240" w:lineRule="auto"/>
      <w:ind w:left="1415" w:hanging="283"/>
      <w:jc w:val="both"/>
    </w:pPr>
    <w:rPr>
      <w:rFonts w:ascii="Times New Roman" w:eastAsia="MS Mincho" w:hAnsi="Times New Roman" w:cs="Times New Roman"/>
      <w:kern w:val="2"/>
      <w:sz w:val="20"/>
      <w:szCs w:val="20"/>
      <w:lang w:eastAsia="ja-JP"/>
    </w:rPr>
  </w:style>
  <w:style w:type="paragraph" w:styleId="ListBullet3">
    <w:name w:val="List Bullet 3"/>
    <w:basedOn w:val="Normal"/>
    <w:autoRedefine/>
    <w:rsid w:val="00D93D6C"/>
    <w:pPr>
      <w:widowControl w:val="0"/>
      <w:numPr>
        <w:numId w:val="49"/>
      </w:numPr>
      <w:spacing w:after="0" w:line="240" w:lineRule="auto"/>
      <w:jc w:val="both"/>
    </w:pPr>
    <w:rPr>
      <w:rFonts w:ascii="Times New Roman" w:eastAsia="MS Mincho" w:hAnsi="Times New Roman" w:cs="Times New Roman"/>
      <w:kern w:val="2"/>
      <w:sz w:val="20"/>
      <w:szCs w:val="20"/>
      <w:lang w:eastAsia="ja-JP"/>
    </w:rPr>
  </w:style>
  <w:style w:type="paragraph" w:styleId="ListBullet4">
    <w:name w:val="List Bullet 4"/>
    <w:basedOn w:val="Normal"/>
    <w:autoRedefine/>
    <w:rsid w:val="00D93D6C"/>
    <w:pPr>
      <w:widowControl w:val="0"/>
      <w:numPr>
        <w:numId w:val="50"/>
      </w:numPr>
      <w:spacing w:after="0" w:line="240" w:lineRule="auto"/>
      <w:jc w:val="both"/>
    </w:pPr>
    <w:rPr>
      <w:rFonts w:ascii="Times New Roman" w:eastAsia="MS Mincho" w:hAnsi="Times New Roman" w:cs="Times New Roman"/>
      <w:kern w:val="2"/>
      <w:sz w:val="20"/>
      <w:szCs w:val="20"/>
      <w:lang w:eastAsia="ja-JP"/>
    </w:rPr>
  </w:style>
  <w:style w:type="paragraph" w:styleId="ListBullet5">
    <w:name w:val="List Bullet 5"/>
    <w:basedOn w:val="Normal"/>
    <w:autoRedefine/>
    <w:rsid w:val="00D93D6C"/>
    <w:pPr>
      <w:widowControl w:val="0"/>
      <w:numPr>
        <w:numId w:val="51"/>
      </w:numPr>
      <w:spacing w:after="0" w:line="240" w:lineRule="auto"/>
      <w:jc w:val="both"/>
    </w:pPr>
    <w:rPr>
      <w:rFonts w:ascii="Times New Roman" w:eastAsia="MS Mincho" w:hAnsi="Times New Roman" w:cs="Times New Roman"/>
      <w:kern w:val="2"/>
      <w:sz w:val="20"/>
      <w:szCs w:val="20"/>
      <w:lang w:eastAsia="ja-JP"/>
    </w:rPr>
  </w:style>
  <w:style w:type="paragraph" w:styleId="ListContinue">
    <w:name w:val="List Continue"/>
    <w:basedOn w:val="Normal"/>
    <w:rsid w:val="00D93D6C"/>
    <w:pPr>
      <w:widowControl w:val="0"/>
      <w:spacing w:after="120" w:line="240" w:lineRule="auto"/>
      <w:ind w:left="283" w:firstLine="227"/>
      <w:jc w:val="both"/>
    </w:pPr>
    <w:rPr>
      <w:rFonts w:ascii="Times New Roman" w:eastAsia="MS Mincho" w:hAnsi="Times New Roman" w:cs="Times New Roman"/>
      <w:kern w:val="2"/>
      <w:sz w:val="20"/>
      <w:szCs w:val="20"/>
      <w:lang w:eastAsia="ja-JP"/>
    </w:rPr>
  </w:style>
  <w:style w:type="paragraph" w:styleId="ListContinue2">
    <w:name w:val="List Continue 2"/>
    <w:basedOn w:val="Normal"/>
    <w:rsid w:val="00D93D6C"/>
    <w:pPr>
      <w:widowControl w:val="0"/>
      <w:spacing w:after="120" w:line="240" w:lineRule="auto"/>
      <w:ind w:left="566" w:firstLine="227"/>
      <w:jc w:val="both"/>
    </w:pPr>
    <w:rPr>
      <w:rFonts w:ascii="Times New Roman" w:eastAsia="MS Mincho" w:hAnsi="Times New Roman" w:cs="Times New Roman"/>
      <w:kern w:val="2"/>
      <w:sz w:val="20"/>
      <w:szCs w:val="20"/>
      <w:lang w:eastAsia="ja-JP"/>
    </w:rPr>
  </w:style>
  <w:style w:type="paragraph" w:styleId="ListContinue3">
    <w:name w:val="List Continue 3"/>
    <w:basedOn w:val="Normal"/>
    <w:rsid w:val="00D93D6C"/>
    <w:pPr>
      <w:widowControl w:val="0"/>
      <w:spacing w:after="120" w:line="240" w:lineRule="auto"/>
      <w:ind w:left="849" w:firstLine="227"/>
      <w:jc w:val="both"/>
    </w:pPr>
    <w:rPr>
      <w:rFonts w:ascii="Times New Roman" w:eastAsia="MS Mincho" w:hAnsi="Times New Roman" w:cs="Times New Roman"/>
      <w:kern w:val="2"/>
      <w:sz w:val="20"/>
      <w:szCs w:val="20"/>
      <w:lang w:eastAsia="ja-JP"/>
    </w:rPr>
  </w:style>
  <w:style w:type="paragraph" w:styleId="ListContinue4">
    <w:name w:val="List Continue 4"/>
    <w:basedOn w:val="Normal"/>
    <w:rsid w:val="00D93D6C"/>
    <w:pPr>
      <w:widowControl w:val="0"/>
      <w:spacing w:after="120" w:line="240" w:lineRule="auto"/>
      <w:ind w:left="1132" w:firstLine="227"/>
      <w:jc w:val="both"/>
    </w:pPr>
    <w:rPr>
      <w:rFonts w:ascii="Times New Roman" w:eastAsia="MS Mincho" w:hAnsi="Times New Roman" w:cs="Times New Roman"/>
      <w:kern w:val="2"/>
      <w:sz w:val="20"/>
      <w:szCs w:val="20"/>
      <w:lang w:eastAsia="ja-JP"/>
    </w:rPr>
  </w:style>
  <w:style w:type="paragraph" w:styleId="ListContinue5">
    <w:name w:val="List Continue 5"/>
    <w:basedOn w:val="Normal"/>
    <w:rsid w:val="00D93D6C"/>
    <w:pPr>
      <w:widowControl w:val="0"/>
      <w:spacing w:after="120" w:line="240" w:lineRule="auto"/>
      <w:ind w:left="1415" w:firstLine="227"/>
      <w:jc w:val="both"/>
    </w:pPr>
    <w:rPr>
      <w:rFonts w:ascii="Times New Roman" w:eastAsia="MS Mincho" w:hAnsi="Times New Roman" w:cs="Times New Roman"/>
      <w:kern w:val="2"/>
      <w:sz w:val="20"/>
      <w:szCs w:val="20"/>
      <w:lang w:eastAsia="ja-JP"/>
    </w:rPr>
  </w:style>
  <w:style w:type="paragraph" w:styleId="ListNumber3">
    <w:name w:val="List Number 3"/>
    <w:basedOn w:val="Normal"/>
    <w:rsid w:val="00D93D6C"/>
    <w:pPr>
      <w:widowControl w:val="0"/>
      <w:numPr>
        <w:numId w:val="52"/>
      </w:numPr>
      <w:spacing w:after="0" w:line="240" w:lineRule="auto"/>
      <w:jc w:val="both"/>
    </w:pPr>
    <w:rPr>
      <w:rFonts w:ascii="Times New Roman" w:eastAsia="MS Mincho" w:hAnsi="Times New Roman" w:cs="Times New Roman"/>
      <w:kern w:val="2"/>
      <w:sz w:val="20"/>
      <w:szCs w:val="20"/>
      <w:lang w:eastAsia="ja-JP"/>
    </w:rPr>
  </w:style>
  <w:style w:type="paragraph" w:styleId="ListNumber4">
    <w:name w:val="List Number 4"/>
    <w:basedOn w:val="Normal"/>
    <w:rsid w:val="00D93D6C"/>
    <w:pPr>
      <w:widowControl w:val="0"/>
      <w:numPr>
        <w:numId w:val="53"/>
      </w:numPr>
      <w:spacing w:after="0" w:line="240" w:lineRule="auto"/>
      <w:jc w:val="both"/>
    </w:pPr>
    <w:rPr>
      <w:rFonts w:ascii="Times New Roman" w:eastAsia="MS Mincho" w:hAnsi="Times New Roman" w:cs="Times New Roman"/>
      <w:kern w:val="2"/>
      <w:sz w:val="20"/>
      <w:szCs w:val="20"/>
      <w:lang w:eastAsia="ja-JP"/>
    </w:rPr>
  </w:style>
  <w:style w:type="paragraph" w:styleId="ListNumber5">
    <w:name w:val="List Number 5"/>
    <w:basedOn w:val="Normal"/>
    <w:rsid w:val="00D93D6C"/>
    <w:pPr>
      <w:widowControl w:val="0"/>
      <w:numPr>
        <w:numId w:val="54"/>
      </w:numPr>
      <w:spacing w:after="0" w:line="240" w:lineRule="auto"/>
      <w:jc w:val="both"/>
    </w:pPr>
    <w:rPr>
      <w:rFonts w:ascii="Times New Roman" w:eastAsia="MS Mincho" w:hAnsi="Times New Roman" w:cs="Times New Roman"/>
      <w:kern w:val="2"/>
      <w:sz w:val="20"/>
      <w:szCs w:val="20"/>
      <w:lang w:eastAsia="ja-JP"/>
    </w:rPr>
  </w:style>
  <w:style w:type="paragraph" w:styleId="MacroText">
    <w:name w:val="macro"/>
    <w:link w:val="MacroTextChar"/>
    <w:semiHidden/>
    <w:rsid w:val="00D93D6C"/>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227"/>
      <w:jc w:val="both"/>
    </w:pPr>
    <w:rPr>
      <w:rFonts w:ascii="Courier New" w:eastAsia="MS Mincho" w:hAnsi="Courier New" w:cs="Times New Roman"/>
      <w:kern w:val="2"/>
      <w:sz w:val="20"/>
      <w:szCs w:val="20"/>
      <w:lang w:val="en-US" w:eastAsia="ja-JP"/>
    </w:rPr>
  </w:style>
  <w:style w:type="character" w:customStyle="1" w:styleId="MacroTextChar">
    <w:name w:val="Macro Text Char"/>
    <w:basedOn w:val="DefaultParagraphFont"/>
    <w:link w:val="MacroText"/>
    <w:semiHidden/>
    <w:rsid w:val="00D93D6C"/>
    <w:rPr>
      <w:rFonts w:ascii="Courier New" w:eastAsia="MS Mincho" w:hAnsi="Courier New" w:cs="Times New Roman"/>
      <w:kern w:val="2"/>
      <w:sz w:val="20"/>
      <w:szCs w:val="20"/>
      <w:lang w:val="en-US" w:eastAsia="ja-JP"/>
    </w:rPr>
  </w:style>
  <w:style w:type="paragraph" w:styleId="MessageHeader">
    <w:name w:val="Message Header"/>
    <w:basedOn w:val="Normal"/>
    <w:link w:val="MessageHeaderChar"/>
    <w:rsid w:val="00D93D6C"/>
    <w:pPr>
      <w:widowControl w:val="0"/>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jc w:val="both"/>
    </w:pPr>
    <w:rPr>
      <w:rFonts w:ascii="Arial" w:eastAsia="MS Mincho" w:hAnsi="Arial" w:cs="Times New Roman"/>
      <w:kern w:val="2"/>
      <w:sz w:val="24"/>
      <w:szCs w:val="20"/>
      <w:lang w:eastAsia="ja-JP"/>
    </w:rPr>
  </w:style>
  <w:style w:type="character" w:customStyle="1" w:styleId="MessageHeaderChar">
    <w:name w:val="Message Header Char"/>
    <w:basedOn w:val="DefaultParagraphFont"/>
    <w:link w:val="MessageHeader"/>
    <w:rsid w:val="00D93D6C"/>
    <w:rPr>
      <w:rFonts w:ascii="Arial" w:eastAsia="MS Mincho" w:hAnsi="Arial" w:cs="Times New Roman"/>
      <w:kern w:val="2"/>
      <w:sz w:val="24"/>
      <w:szCs w:val="20"/>
      <w:shd w:val="pct20" w:color="auto" w:fill="auto"/>
      <w:lang w:val="en-US" w:eastAsia="ja-JP"/>
    </w:rPr>
  </w:style>
  <w:style w:type="paragraph" w:styleId="NoteHeading">
    <w:name w:val="Note Heading"/>
    <w:basedOn w:val="Normal"/>
    <w:next w:val="Normal"/>
    <w:link w:val="NoteHeadingChar"/>
    <w:rsid w:val="00D93D6C"/>
    <w:pPr>
      <w:widowControl w:val="0"/>
      <w:spacing w:after="0" w:line="240" w:lineRule="auto"/>
      <w:ind w:firstLine="227"/>
      <w:jc w:val="both"/>
    </w:pPr>
    <w:rPr>
      <w:rFonts w:ascii="Times New Roman" w:eastAsia="MS Mincho" w:hAnsi="Times New Roman" w:cs="Times New Roman"/>
      <w:kern w:val="2"/>
      <w:sz w:val="20"/>
      <w:szCs w:val="20"/>
      <w:lang w:eastAsia="ja-JP"/>
    </w:rPr>
  </w:style>
  <w:style w:type="character" w:customStyle="1" w:styleId="NoteHeadingChar">
    <w:name w:val="Note Heading Char"/>
    <w:basedOn w:val="DefaultParagraphFont"/>
    <w:link w:val="NoteHeading"/>
    <w:rsid w:val="00D93D6C"/>
    <w:rPr>
      <w:rFonts w:ascii="Times New Roman" w:eastAsia="MS Mincho" w:hAnsi="Times New Roman" w:cs="Times New Roman"/>
      <w:kern w:val="2"/>
      <w:sz w:val="20"/>
      <w:szCs w:val="20"/>
      <w:lang w:val="en-US" w:eastAsia="ja-JP"/>
    </w:rPr>
  </w:style>
  <w:style w:type="paragraph" w:styleId="Salutation">
    <w:name w:val="Salutation"/>
    <w:basedOn w:val="Normal"/>
    <w:next w:val="Normal"/>
    <w:link w:val="SalutationChar"/>
    <w:rsid w:val="00D93D6C"/>
    <w:pPr>
      <w:widowControl w:val="0"/>
      <w:spacing w:after="0" w:line="240" w:lineRule="auto"/>
      <w:ind w:firstLine="227"/>
      <w:jc w:val="both"/>
    </w:pPr>
    <w:rPr>
      <w:rFonts w:ascii="Times New Roman" w:eastAsia="MS Mincho" w:hAnsi="Times New Roman" w:cs="Times New Roman"/>
      <w:kern w:val="2"/>
      <w:sz w:val="20"/>
      <w:szCs w:val="20"/>
      <w:lang w:eastAsia="ja-JP"/>
    </w:rPr>
  </w:style>
  <w:style w:type="character" w:customStyle="1" w:styleId="SalutationChar">
    <w:name w:val="Salutation Char"/>
    <w:basedOn w:val="DefaultParagraphFont"/>
    <w:link w:val="Salutation"/>
    <w:rsid w:val="00D93D6C"/>
    <w:rPr>
      <w:rFonts w:ascii="Times New Roman" w:eastAsia="MS Mincho" w:hAnsi="Times New Roman" w:cs="Times New Roman"/>
      <w:kern w:val="2"/>
      <w:sz w:val="20"/>
      <w:szCs w:val="20"/>
      <w:lang w:val="en-US" w:eastAsia="ja-JP"/>
    </w:rPr>
  </w:style>
  <w:style w:type="paragraph" w:styleId="Signature">
    <w:name w:val="Signature"/>
    <w:basedOn w:val="Normal"/>
    <w:link w:val="SignatureChar"/>
    <w:rsid w:val="00D93D6C"/>
    <w:pPr>
      <w:widowControl w:val="0"/>
      <w:spacing w:after="0" w:line="240" w:lineRule="auto"/>
      <w:ind w:left="4252" w:firstLine="227"/>
      <w:jc w:val="both"/>
    </w:pPr>
    <w:rPr>
      <w:rFonts w:ascii="Times New Roman" w:eastAsia="MS Mincho" w:hAnsi="Times New Roman" w:cs="Times New Roman"/>
      <w:kern w:val="2"/>
      <w:sz w:val="20"/>
      <w:szCs w:val="20"/>
      <w:lang w:eastAsia="ja-JP"/>
    </w:rPr>
  </w:style>
  <w:style w:type="character" w:customStyle="1" w:styleId="SignatureChar">
    <w:name w:val="Signature Char"/>
    <w:basedOn w:val="DefaultParagraphFont"/>
    <w:link w:val="Signature"/>
    <w:rsid w:val="00D93D6C"/>
    <w:rPr>
      <w:rFonts w:ascii="Times New Roman" w:eastAsia="MS Mincho" w:hAnsi="Times New Roman" w:cs="Times New Roman"/>
      <w:kern w:val="2"/>
      <w:sz w:val="20"/>
      <w:szCs w:val="20"/>
      <w:lang w:val="en-US" w:eastAsia="ja-JP"/>
    </w:rPr>
  </w:style>
  <w:style w:type="paragraph" w:styleId="TableofAuthorities">
    <w:name w:val="table of authorities"/>
    <w:basedOn w:val="Normal"/>
    <w:next w:val="Normal"/>
    <w:semiHidden/>
    <w:rsid w:val="00D93D6C"/>
    <w:pPr>
      <w:widowControl w:val="0"/>
      <w:spacing w:after="0" w:line="240" w:lineRule="auto"/>
      <w:ind w:left="200" w:hanging="200"/>
      <w:jc w:val="both"/>
    </w:pPr>
    <w:rPr>
      <w:rFonts w:ascii="Times New Roman" w:eastAsia="MS Mincho" w:hAnsi="Times New Roman" w:cs="Times New Roman"/>
      <w:kern w:val="2"/>
      <w:sz w:val="20"/>
      <w:szCs w:val="20"/>
      <w:lang w:eastAsia="ja-JP"/>
    </w:rPr>
  </w:style>
  <w:style w:type="table" w:customStyle="1" w:styleId="TabloKlavuzu101">
    <w:name w:val="Tablo Kılavuzu101"/>
    <w:basedOn w:val="TableNormal"/>
    <w:next w:val="TableGrid"/>
    <w:uiPriority w:val="59"/>
    <w:rsid w:val="00D93D6C"/>
    <w:pPr>
      <w:widowControl w:val="0"/>
      <w:spacing w:after="0" w:line="240" w:lineRule="auto"/>
      <w:ind w:firstLine="227"/>
      <w:jc w:val="both"/>
    </w:pPr>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judulartikel">
    <w:name w:val="1 judul artikel"/>
    <w:basedOn w:val="Title"/>
    <w:qFormat/>
    <w:rsid w:val="00D93D6C"/>
    <w:pPr>
      <w:framePr w:w="0" w:hSpace="0" w:vSpace="0" w:wrap="auto" w:vAnchor="margin" w:hAnchor="text" w:xAlign="left" w:yAlign="inline"/>
      <w:spacing w:before="240" w:after="0" w:line="240" w:lineRule="auto"/>
    </w:pPr>
    <w:rPr>
      <w:rFonts w:eastAsia="MS Mincho"/>
      <w:b/>
      <w:caps/>
      <w:kern w:val="0"/>
      <w:sz w:val="32"/>
      <w:szCs w:val="20"/>
      <w:lang w:val="sv-SE" w:eastAsia="ja-JP"/>
    </w:rPr>
  </w:style>
  <w:style w:type="paragraph" w:customStyle="1" w:styleId="2penulis">
    <w:name w:val="2 penulis"/>
    <w:basedOn w:val="Heading6"/>
    <w:qFormat/>
    <w:rsid w:val="00D93D6C"/>
    <w:pPr>
      <w:widowControl w:val="0"/>
      <w:numPr>
        <w:ilvl w:val="0"/>
        <w:numId w:val="0"/>
      </w:numPr>
      <w:spacing w:before="480" w:line="240" w:lineRule="auto"/>
      <w:ind w:firstLine="232"/>
      <w:jc w:val="center"/>
    </w:pPr>
    <w:rPr>
      <w:rFonts w:eastAsia="MS Mincho"/>
      <w:b/>
      <w:i w:val="0"/>
      <w:iCs w:val="0"/>
      <w:kern w:val="2"/>
      <w:sz w:val="22"/>
      <w:szCs w:val="20"/>
      <w:lang w:val="de-DE" w:eastAsia="ja-JP"/>
    </w:rPr>
  </w:style>
  <w:style w:type="paragraph" w:customStyle="1" w:styleId="3almtpenulis">
    <w:name w:val="3 almt penulis"/>
    <w:basedOn w:val="Footer"/>
    <w:qFormat/>
    <w:rsid w:val="00D93D6C"/>
    <w:pPr>
      <w:widowControl w:val="0"/>
      <w:tabs>
        <w:tab w:val="clear" w:pos="4536"/>
        <w:tab w:val="clear" w:pos="9072"/>
        <w:tab w:val="center" w:pos="4320"/>
        <w:tab w:val="right" w:pos="8640"/>
      </w:tabs>
      <w:suppressAutoHyphens w:val="0"/>
      <w:ind w:right="360" w:firstLine="227"/>
      <w:jc w:val="center"/>
      <w:textAlignment w:val="auto"/>
    </w:pPr>
    <w:rPr>
      <w:rFonts w:ascii="Times New Roman" w:eastAsia="MS Mincho" w:hAnsi="Times New Roman" w:cs="Times New Roman"/>
      <w:color w:val="auto"/>
      <w:kern w:val="2"/>
      <w:szCs w:val="20"/>
      <w:lang w:val="sv-SE" w:eastAsia="ja-JP"/>
    </w:rPr>
  </w:style>
  <w:style w:type="paragraph" w:customStyle="1" w:styleId="4abstract">
    <w:name w:val="4 abstract"/>
    <w:basedOn w:val="Title"/>
    <w:qFormat/>
    <w:rsid w:val="00D93D6C"/>
    <w:pPr>
      <w:framePr w:w="0" w:hSpace="0" w:vSpace="0" w:wrap="auto" w:vAnchor="margin" w:hAnchor="text" w:xAlign="left" w:yAlign="inline"/>
      <w:spacing w:before="240" w:after="0" w:line="228" w:lineRule="auto"/>
      <w:ind w:left="706" w:right="734"/>
      <w:jc w:val="both"/>
    </w:pPr>
    <w:rPr>
      <w:rFonts w:eastAsia="MS Mincho" w:cs="Arial"/>
      <w:i/>
      <w:kern w:val="0"/>
      <w:sz w:val="20"/>
      <w:szCs w:val="18"/>
      <w:lang w:val="id-ID" w:eastAsia="ja-JP"/>
    </w:rPr>
  </w:style>
  <w:style w:type="paragraph" w:customStyle="1" w:styleId="5abstrak">
    <w:name w:val="5 abstrak"/>
    <w:basedOn w:val="Normal"/>
    <w:qFormat/>
    <w:rsid w:val="00D93D6C"/>
    <w:pPr>
      <w:widowControl w:val="0"/>
      <w:spacing w:before="360" w:after="0" w:line="240" w:lineRule="auto"/>
      <w:ind w:left="709" w:right="731"/>
      <w:jc w:val="both"/>
    </w:pPr>
    <w:rPr>
      <w:rFonts w:ascii="Times New Roman" w:eastAsia="MS Mincho" w:hAnsi="Times New Roman" w:cs="Arial"/>
      <w:spacing w:val="-7"/>
      <w:kern w:val="2"/>
      <w:sz w:val="20"/>
      <w:szCs w:val="18"/>
      <w:lang w:val="id-ID" w:eastAsia="ja-JP"/>
    </w:rPr>
  </w:style>
  <w:style w:type="paragraph" w:customStyle="1" w:styleId="6Pendahuluan">
    <w:name w:val="6 Pendahuluan"/>
    <w:basedOn w:val="BodyText"/>
    <w:qFormat/>
    <w:rsid w:val="00D93D6C"/>
    <w:pPr>
      <w:autoSpaceDE/>
      <w:autoSpaceDN/>
      <w:spacing w:line="360" w:lineRule="auto"/>
      <w:jc w:val="both"/>
    </w:pPr>
    <w:rPr>
      <w:rFonts w:eastAsia="MS Mincho"/>
      <w:spacing w:val="-7"/>
      <w:kern w:val="2"/>
      <w:sz w:val="22"/>
      <w:lang w:val="id-ID" w:eastAsia="ja-JP"/>
    </w:rPr>
  </w:style>
  <w:style w:type="paragraph" w:customStyle="1" w:styleId="4bkeywords">
    <w:name w:val="4 b keywords"/>
    <w:basedOn w:val="4abstract"/>
    <w:qFormat/>
    <w:rsid w:val="00D93D6C"/>
    <w:pPr>
      <w:spacing w:before="120"/>
      <w:ind w:left="709" w:right="731"/>
    </w:pPr>
  </w:style>
  <w:style w:type="paragraph" w:customStyle="1" w:styleId="5bkatakunci">
    <w:name w:val="5 b kata kunci"/>
    <w:basedOn w:val="5abstrak"/>
    <w:qFormat/>
    <w:rsid w:val="00D93D6C"/>
    <w:pPr>
      <w:spacing w:before="240"/>
    </w:pPr>
    <w:rPr>
      <w:b/>
      <w:lang w:val="sv-SE"/>
    </w:rPr>
  </w:style>
  <w:style w:type="paragraph" w:customStyle="1" w:styleId="9kettabelgbr">
    <w:name w:val="9. ket tabel &amp; gbr"/>
    <w:basedOn w:val="Normal"/>
    <w:qFormat/>
    <w:rsid w:val="00D93D6C"/>
    <w:pPr>
      <w:widowControl w:val="0"/>
      <w:tabs>
        <w:tab w:val="left" w:pos="993"/>
      </w:tabs>
      <w:spacing w:after="0" w:line="240" w:lineRule="auto"/>
      <w:ind w:left="993" w:hanging="993"/>
    </w:pPr>
    <w:rPr>
      <w:rFonts w:ascii="Times New Roman" w:eastAsia="MS Mincho" w:hAnsi="Times New Roman" w:cs="Times New Roman"/>
      <w:b/>
      <w:kern w:val="2"/>
      <w:sz w:val="18"/>
      <w:szCs w:val="18"/>
      <w:lang w:val="id-ID" w:eastAsia="ja-JP"/>
    </w:rPr>
  </w:style>
  <w:style w:type="paragraph" w:customStyle="1" w:styleId="7bsubsubjuduldibawahsubjudul">
    <w:name w:val="7b sub sub judul dibawah sub judul"/>
    <w:basedOn w:val="7SubJudul"/>
    <w:qFormat/>
    <w:rsid w:val="00D93D6C"/>
    <w:pPr>
      <w:spacing w:before="0"/>
    </w:pPr>
    <w:rPr>
      <w:sz w:val="22"/>
      <w:szCs w:val="22"/>
      <w:lang w:val="id-ID"/>
    </w:rPr>
  </w:style>
  <w:style w:type="paragraph" w:customStyle="1" w:styleId="11daftarpustaka">
    <w:name w:val="11 daftar pustaka"/>
    <w:basedOn w:val="Normal"/>
    <w:qFormat/>
    <w:rsid w:val="00D93D6C"/>
    <w:pPr>
      <w:widowControl w:val="0"/>
      <w:spacing w:after="0" w:line="240" w:lineRule="auto"/>
      <w:ind w:left="567" w:hanging="567"/>
      <w:jc w:val="both"/>
    </w:pPr>
    <w:rPr>
      <w:rFonts w:ascii="Times New Roman" w:eastAsia="MS Mincho" w:hAnsi="Times New Roman" w:cs="Times New Roman"/>
      <w:kern w:val="2"/>
      <w:sz w:val="20"/>
      <w:szCs w:val="20"/>
      <w:lang w:val="id-ID" w:eastAsia="ja-JP"/>
    </w:rPr>
  </w:style>
  <w:style w:type="paragraph" w:customStyle="1" w:styleId="Stylepapertitle14pt">
    <w:name w:val="Style paper title + 14 pt"/>
    <w:basedOn w:val="Normal"/>
    <w:rsid w:val="00D93D6C"/>
    <w:pPr>
      <w:spacing w:after="120" w:line="240" w:lineRule="auto"/>
      <w:jc w:val="center"/>
    </w:pPr>
    <w:rPr>
      <w:rFonts w:ascii="Times New Roman" w:eastAsia="MS Mincho" w:hAnsi="Times New Roman" w:cs="Times New Roman"/>
      <w:noProof/>
      <w:sz w:val="24"/>
      <w:szCs w:val="48"/>
    </w:rPr>
  </w:style>
  <w:style w:type="paragraph" w:customStyle="1" w:styleId="StyleAuthorBold">
    <w:name w:val="Style Author + Bold"/>
    <w:basedOn w:val="Author0"/>
    <w:rsid w:val="00D93D6C"/>
    <w:pPr>
      <w:spacing w:before="24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910">
      <w:bodyDiv w:val="1"/>
      <w:marLeft w:val="0"/>
      <w:marRight w:val="0"/>
      <w:marTop w:val="0"/>
      <w:marBottom w:val="0"/>
      <w:divBdr>
        <w:top w:val="none" w:sz="0" w:space="0" w:color="auto"/>
        <w:left w:val="none" w:sz="0" w:space="0" w:color="auto"/>
        <w:bottom w:val="none" w:sz="0" w:space="0" w:color="auto"/>
        <w:right w:val="none" w:sz="0" w:space="0" w:color="auto"/>
      </w:divBdr>
    </w:div>
    <w:div w:id="61103669">
      <w:bodyDiv w:val="1"/>
      <w:marLeft w:val="0"/>
      <w:marRight w:val="0"/>
      <w:marTop w:val="0"/>
      <w:marBottom w:val="0"/>
      <w:divBdr>
        <w:top w:val="none" w:sz="0" w:space="0" w:color="auto"/>
        <w:left w:val="none" w:sz="0" w:space="0" w:color="auto"/>
        <w:bottom w:val="none" w:sz="0" w:space="0" w:color="auto"/>
        <w:right w:val="none" w:sz="0" w:space="0" w:color="auto"/>
      </w:divBdr>
      <w:divsChild>
        <w:div w:id="537933024">
          <w:marLeft w:val="0"/>
          <w:marRight w:val="0"/>
          <w:marTop w:val="0"/>
          <w:marBottom w:val="0"/>
          <w:divBdr>
            <w:top w:val="none" w:sz="0" w:space="0" w:color="auto"/>
            <w:left w:val="none" w:sz="0" w:space="0" w:color="auto"/>
            <w:bottom w:val="none" w:sz="0" w:space="0" w:color="auto"/>
            <w:right w:val="none" w:sz="0" w:space="0" w:color="auto"/>
          </w:divBdr>
        </w:div>
      </w:divsChild>
    </w:div>
    <w:div w:id="74059847">
      <w:bodyDiv w:val="1"/>
      <w:marLeft w:val="0"/>
      <w:marRight w:val="0"/>
      <w:marTop w:val="0"/>
      <w:marBottom w:val="0"/>
      <w:divBdr>
        <w:top w:val="none" w:sz="0" w:space="0" w:color="auto"/>
        <w:left w:val="none" w:sz="0" w:space="0" w:color="auto"/>
        <w:bottom w:val="none" w:sz="0" w:space="0" w:color="auto"/>
        <w:right w:val="none" w:sz="0" w:space="0" w:color="auto"/>
      </w:divBdr>
      <w:divsChild>
        <w:div w:id="587346751">
          <w:marLeft w:val="0"/>
          <w:marRight w:val="0"/>
          <w:marTop w:val="0"/>
          <w:marBottom w:val="0"/>
          <w:divBdr>
            <w:top w:val="none" w:sz="0" w:space="0" w:color="auto"/>
            <w:left w:val="none" w:sz="0" w:space="0" w:color="auto"/>
            <w:bottom w:val="none" w:sz="0" w:space="0" w:color="auto"/>
            <w:right w:val="none" w:sz="0" w:space="0" w:color="auto"/>
          </w:divBdr>
          <w:divsChild>
            <w:div w:id="98574289">
              <w:marLeft w:val="0"/>
              <w:marRight w:val="0"/>
              <w:marTop w:val="0"/>
              <w:marBottom w:val="0"/>
              <w:divBdr>
                <w:top w:val="none" w:sz="0" w:space="0" w:color="auto"/>
                <w:left w:val="none" w:sz="0" w:space="0" w:color="auto"/>
                <w:bottom w:val="none" w:sz="0" w:space="0" w:color="auto"/>
                <w:right w:val="none" w:sz="0" w:space="0" w:color="auto"/>
              </w:divBdr>
              <w:divsChild>
                <w:div w:id="1924296875">
                  <w:marLeft w:val="0"/>
                  <w:marRight w:val="0"/>
                  <w:marTop w:val="0"/>
                  <w:marBottom w:val="0"/>
                  <w:divBdr>
                    <w:top w:val="none" w:sz="0" w:space="0" w:color="auto"/>
                    <w:left w:val="none" w:sz="0" w:space="0" w:color="auto"/>
                    <w:bottom w:val="none" w:sz="0" w:space="0" w:color="auto"/>
                    <w:right w:val="none" w:sz="0" w:space="0" w:color="auto"/>
                  </w:divBdr>
                  <w:divsChild>
                    <w:div w:id="1936088717">
                      <w:marLeft w:val="0"/>
                      <w:marRight w:val="0"/>
                      <w:marTop w:val="0"/>
                      <w:marBottom w:val="0"/>
                      <w:divBdr>
                        <w:top w:val="none" w:sz="0" w:space="0" w:color="auto"/>
                        <w:left w:val="none" w:sz="0" w:space="0" w:color="auto"/>
                        <w:bottom w:val="none" w:sz="0" w:space="0" w:color="auto"/>
                        <w:right w:val="none" w:sz="0" w:space="0" w:color="auto"/>
                      </w:divBdr>
                      <w:divsChild>
                        <w:div w:id="1115444169">
                          <w:marLeft w:val="0"/>
                          <w:marRight w:val="0"/>
                          <w:marTop w:val="0"/>
                          <w:marBottom w:val="0"/>
                          <w:divBdr>
                            <w:top w:val="none" w:sz="0" w:space="0" w:color="auto"/>
                            <w:left w:val="none" w:sz="0" w:space="0" w:color="auto"/>
                            <w:bottom w:val="none" w:sz="0" w:space="0" w:color="auto"/>
                            <w:right w:val="none" w:sz="0" w:space="0" w:color="auto"/>
                          </w:divBdr>
                          <w:divsChild>
                            <w:div w:id="1668630224">
                              <w:marLeft w:val="0"/>
                              <w:marRight w:val="0"/>
                              <w:marTop w:val="0"/>
                              <w:marBottom w:val="0"/>
                              <w:divBdr>
                                <w:top w:val="none" w:sz="0" w:space="0" w:color="auto"/>
                                <w:left w:val="none" w:sz="0" w:space="0" w:color="auto"/>
                                <w:bottom w:val="none" w:sz="0" w:space="0" w:color="auto"/>
                                <w:right w:val="none" w:sz="0" w:space="0" w:color="auto"/>
                              </w:divBdr>
                              <w:divsChild>
                                <w:div w:id="1052577515">
                                  <w:marLeft w:val="0"/>
                                  <w:marRight w:val="0"/>
                                  <w:marTop w:val="0"/>
                                  <w:marBottom w:val="0"/>
                                  <w:divBdr>
                                    <w:top w:val="none" w:sz="0" w:space="0" w:color="auto"/>
                                    <w:left w:val="none" w:sz="0" w:space="0" w:color="auto"/>
                                    <w:bottom w:val="none" w:sz="0" w:space="0" w:color="auto"/>
                                    <w:right w:val="none" w:sz="0" w:space="0" w:color="auto"/>
                                  </w:divBdr>
                                  <w:divsChild>
                                    <w:div w:id="8954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97446">
      <w:bodyDiv w:val="1"/>
      <w:marLeft w:val="0"/>
      <w:marRight w:val="0"/>
      <w:marTop w:val="0"/>
      <w:marBottom w:val="0"/>
      <w:divBdr>
        <w:top w:val="none" w:sz="0" w:space="0" w:color="auto"/>
        <w:left w:val="none" w:sz="0" w:space="0" w:color="auto"/>
        <w:bottom w:val="none" w:sz="0" w:space="0" w:color="auto"/>
        <w:right w:val="none" w:sz="0" w:space="0" w:color="auto"/>
      </w:divBdr>
    </w:div>
    <w:div w:id="93282202">
      <w:bodyDiv w:val="1"/>
      <w:marLeft w:val="0"/>
      <w:marRight w:val="0"/>
      <w:marTop w:val="0"/>
      <w:marBottom w:val="0"/>
      <w:divBdr>
        <w:top w:val="none" w:sz="0" w:space="0" w:color="auto"/>
        <w:left w:val="none" w:sz="0" w:space="0" w:color="auto"/>
        <w:bottom w:val="none" w:sz="0" w:space="0" w:color="auto"/>
        <w:right w:val="none" w:sz="0" w:space="0" w:color="auto"/>
      </w:divBdr>
      <w:divsChild>
        <w:div w:id="1787581062">
          <w:marLeft w:val="0"/>
          <w:marRight w:val="0"/>
          <w:marTop w:val="0"/>
          <w:marBottom w:val="0"/>
          <w:divBdr>
            <w:top w:val="none" w:sz="0" w:space="0" w:color="auto"/>
            <w:left w:val="none" w:sz="0" w:space="0" w:color="auto"/>
            <w:bottom w:val="none" w:sz="0" w:space="0" w:color="auto"/>
            <w:right w:val="none" w:sz="0" w:space="0" w:color="auto"/>
          </w:divBdr>
          <w:divsChild>
            <w:div w:id="2030837828">
              <w:marLeft w:val="0"/>
              <w:marRight w:val="0"/>
              <w:marTop w:val="0"/>
              <w:marBottom w:val="0"/>
              <w:divBdr>
                <w:top w:val="none" w:sz="0" w:space="0" w:color="auto"/>
                <w:left w:val="none" w:sz="0" w:space="0" w:color="auto"/>
                <w:bottom w:val="none" w:sz="0" w:space="0" w:color="auto"/>
                <w:right w:val="none" w:sz="0" w:space="0" w:color="auto"/>
              </w:divBdr>
              <w:divsChild>
                <w:div w:id="1019547752">
                  <w:marLeft w:val="0"/>
                  <w:marRight w:val="0"/>
                  <w:marTop w:val="0"/>
                  <w:marBottom w:val="0"/>
                  <w:divBdr>
                    <w:top w:val="none" w:sz="0" w:space="0" w:color="auto"/>
                    <w:left w:val="none" w:sz="0" w:space="0" w:color="auto"/>
                    <w:bottom w:val="none" w:sz="0" w:space="0" w:color="auto"/>
                    <w:right w:val="none" w:sz="0" w:space="0" w:color="auto"/>
                  </w:divBdr>
                  <w:divsChild>
                    <w:div w:id="1823350627">
                      <w:marLeft w:val="0"/>
                      <w:marRight w:val="0"/>
                      <w:marTop w:val="0"/>
                      <w:marBottom w:val="0"/>
                      <w:divBdr>
                        <w:top w:val="none" w:sz="0" w:space="0" w:color="auto"/>
                        <w:left w:val="none" w:sz="0" w:space="0" w:color="auto"/>
                        <w:bottom w:val="none" w:sz="0" w:space="0" w:color="auto"/>
                        <w:right w:val="none" w:sz="0" w:space="0" w:color="auto"/>
                      </w:divBdr>
                      <w:divsChild>
                        <w:div w:id="1179658112">
                          <w:marLeft w:val="0"/>
                          <w:marRight w:val="0"/>
                          <w:marTop w:val="0"/>
                          <w:marBottom w:val="0"/>
                          <w:divBdr>
                            <w:top w:val="none" w:sz="0" w:space="0" w:color="auto"/>
                            <w:left w:val="none" w:sz="0" w:space="0" w:color="auto"/>
                            <w:bottom w:val="none" w:sz="0" w:space="0" w:color="auto"/>
                            <w:right w:val="none" w:sz="0" w:space="0" w:color="auto"/>
                          </w:divBdr>
                          <w:divsChild>
                            <w:div w:id="1123698064">
                              <w:marLeft w:val="0"/>
                              <w:marRight w:val="0"/>
                              <w:marTop w:val="0"/>
                              <w:marBottom w:val="0"/>
                              <w:divBdr>
                                <w:top w:val="none" w:sz="0" w:space="0" w:color="auto"/>
                                <w:left w:val="none" w:sz="0" w:space="0" w:color="auto"/>
                                <w:bottom w:val="none" w:sz="0" w:space="0" w:color="auto"/>
                                <w:right w:val="none" w:sz="0" w:space="0" w:color="auto"/>
                              </w:divBdr>
                              <w:divsChild>
                                <w:div w:id="1307513262">
                                  <w:marLeft w:val="0"/>
                                  <w:marRight w:val="0"/>
                                  <w:marTop w:val="0"/>
                                  <w:marBottom w:val="0"/>
                                  <w:divBdr>
                                    <w:top w:val="none" w:sz="0" w:space="0" w:color="auto"/>
                                    <w:left w:val="none" w:sz="0" w:space="0" w:color="auto"/>
                                    <w:bottom w:val="none" w:sz="0" w:space="0" w:color="auto"/>
                                    <w:right w:val="none" w:sz="0" w:space="0" w:color="auto"/>
                                  </w:divBdr>
                                  <w:divsChild>
                                    <w:div w:id="12471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67663">
      <w:bodyDiv w:val="1"/>
      <w:marLeft w:val="0"/>
      <w:marRight w:val="0"/>
      <w:marTop w:val="0"/>
      <w:marBottom w:val="0"/>
      <w:divBdr>
        <w:top w:val="none" w:sz="0" w:space="0" w:color="auto"/>
        <w:left w:val="none" w:sz="0" w:space="0" w:color="auto"/>
        <w:bottom w:val="none" w:sz="0" w:space="0" w:color="auto"/>
        <w:right w:val="none" w:sz="0" w:space="0" w:color="auto"/>
      </w:divBdr>
    </w:div>
    <w:div w:id="127164847">
      <w:bodyDiv w:val="1"/>
      <w:marLeft w:val="0"/>
      <w:marRight w:val="0"/>
      <w:marTop w:val="0"/>
      <w:marBottom w:val="0"/>
      <w:divBdr>
        <w:top w:val="none" w:sz="0" w:space="0" w:color="auto"/>
        <w:left w:val="none" w:sz="0" w:space="0" w:color="auto"/>
        <w:bottom w:val="none" w:sz="0" w:space="0" w:color="auto"/>
        <w:right w:val="none" w:sz="0" w:space="0" w:color="auto"/>
      </w:divBdr>
    </w:div>
    <w:div w:id="153842430">
      <w:bodyDiv w:val="1"/>
      <w:marLeft w:val="0"/>
      <w:marRight w:val="0"/>
      <w:marTop w:val="0"/>
      <w:marBottom w:val="0"/>
      <w:divBdr>
        <w:top w:val="none" w:sz="0" w:space="0" w:color="auto"/>
        <w:left w:val="none" w:sz="0" w:space="0" w:color="auto"/>
        <w:bottom w:val="none" w:sz="0" w:space="0" w:color="auto"/>
        <w:right w:val="none" w:sz="0" w:space="0" w:color="auto"/>
      </w:divBdr>
    </w:div>
    <w:div w:id="174806674">
      <w:bodyDiv w:val="1"/>
      <w:marLeft w:val="0"/>
      <w:marRight w:val="0"/>
      <w:marTop w:val="0"/>
      <w:marBottom w:val="0"/>
      <w:divBdr>
        <w:top w:val="none" w:sz="0" w:space="0" w:color="auto"/>
        <w:left w:val="none" w:sz="0" w:space="0" w:color="auto"/>
        <w:bottom w:val="none" w:sz="0" w:space="0" w:color="auto"/>
        <w:right w:val="none" w:sz="0" w:space="0" w:color="auto"/>
      </w:divBdr>
    </w:div>
    <w:div w:id="186910901">
      <w:bodyDiv w:val="1"/>
      <w:marLeft w:val="0"/>
      <w:marRight w:val="0"/>
      <w:marTop w:val="0"/>
      <w:marBottom w:val="0"/>
      <w:divBdr>
        <w:top w:val="none" w:sz="0" w:space="0" w:color="auto"/>
        <w:left w:val="none" w:sz="0" w:space="0" w:color="auto"/>
        <w:bottom w:val="none" w:sz="0" w:space="0" w:color="auto"/>
        <w:right w:val="none" w:sz="0" w:space="0" w:color="auto"/>
      </w:divBdr>
    </w:div>
    <w:div w:id="237138332">
      <w:bodyDiv w:val="1"/>
      <w:marLeft w:val="0"/>
      <w:marRight w:val="0"/>
      <w:marTop w:val="0"/>
      <w:marBottom w:val="0"/>
      <w:divBdr>
        <w:top w:val="none" w:sz="0" w:space="0" w:color="auto"/>
        <w:left w:val="none" w:sz="0" w:space="0" w:color="auto"/>
        <w:bottom w:val="none" w:sz="0" w:space="0" w:color="auto"/>
        <w:right w:val="none" w:sz="0" w:space="0" w:color="auto"/>
      </w:divBdr>
    </w:div>
    <w:div w:id="272523224">
      <w:bodyDiv w:val="1"/>
      <w:marLeft w:val="0"/>
      <w:marRight w:val="0"/>
      <w:marTop w:val="0"/>
      <w:marBottom w:val="0"/>
      <w:divBdr>
        <w:top w:val="none" w:sz="0" w:space="0" w:color="auto"/>
        <w:left w:val="none" w:sz="0" w:space="0" w:color="auto"/>
        <w:bottom w:val="none" w:sz="0" w:space="0" w:color="auto"/>
        <w:right w:val="none" w:sz="0" w:space="0" w:color="auto"/>
      </w:divBdr>
    </w:div>
    <w:div w:id="351611619">
      <w:bodyDiv w:val="1"/>
      <w:marLeft w:val="0"/>
      <w:marRight w:val="0"/>
      <w:marTop w:val="0"/>
      <w:marBottom w:val="0"/>
      <w:divBdr>
        <w:top w:val="none" w:sz="0" w:space="0" w:color="auto"/>
        <w:left w:val="none" w:sz="0" w:space="0" w:color="auto"/>
        <w:bottom w:val="none" w:sz="0" w:space="0" w:color="auto"/>
        <w:right w:val="none" w:sz="0" w:space="0" w:color="auto"/>
      </w:divBdr>
    </w:div>
    <w:div w:id="357969740">
      <w:bodyDiv w:val="1"/>
      <w:marLeft w:val="0"/>
      <w:marRight w:val="0"/>
      <w:marTop w:val="0"/>
      <w:marBottom w:val="0"/>
      <w:divBdr>
        <w:top w:val="none" w:sz="0" w:space="0" w:color="auto"/>
        <w:left w:val="none" w:sz="0" w:space="0" w:color="auto"/>
        <w:bottom w:val="none" w:sz="0" w:space="0" w:color="auto"/>
        <w:right w:val="none" w:sz="0" w:space="0" w:color="auto"/>
      </w:divBdr>
    </w:div>
    <w:div w:id="360202053">
      <w:bodyDiv w:val="1"/>
      <w:marLeft w:val="0"/>
      <w:marRight w:val="0"/>
      <w:marTop w:val="0"/>
      <w:marBottom w:val="0"/>
      <w:divBdr>
        <w:top w:val="none" w:sz="0" w:space="0" w:color="auto"/>
        <w:left w:val="none" w:sz="0" w:space="0" w:color="auto"/>
        <w:bottom w:val="none" w:sz="0" w:space="0" w:color="auto"/>
        <w:right w:val="none" w:sz="0" w:space="0" w:color="auto"/>
      </w:divBdr>
      <w:divsChild>
        <w:div w:id="1037004071">
          <w:marLeft w:val="0"/>
          <w:marRight w:val="0"/>
          <w:marTop w:val="0"/>
          <w:marBottom w:val="0"/>
          <w:divBdr>
            <w:top w:val="none" w:sz="0" w:space="0" w:color="auto"/>
            <w:left w:val="none" w:sz="0" w:space="0" w:color="auto"/>
            <w:bottom w:val="none" w:sz="0" w:space="0" w:color="auto"/>
            <w:right w:val="none" w:sz="0" w:space="0" w:color="auto"/>
          </w:divBdr>
          <w:divsChild>
            <w:div w:id="635061041">
              <w:marLeft w:val="0"/>
              <w:marRight w:val="0"/>
              <w:marTop w:val="0"/>
              <w:marBottom w:val="0"/>
              <w:divBdr>
                <w:top w:val="none" w:sz="0" w:space="0" w:color="auto"/>
                <w:left w:val="none" w:sz="0" w:space="0" w:color="auto"/>
                <w:bottom w:val="none" w:sz="0" w:space="0" w:color="auto"/>
                <w:right w:val="none" w:sz="0" w:space="0" w:color="auto"/>
              </w:divBdr>
              <w:divsChild>
                <w:div w:id="724525587">
                  <w:marLeft w:val="0"/>
                  <w:marRight w:val="0"/>
                  <w:marTop w:val="0"/>
                  <w:marBottom w:val="0"/>
                  <w:divBdr>
                    <w:top w:val="none" w:sz="0" w:space="0" w:color="auto"/>
                    <w:left w:val="none" w:sz="0" w:space="0" w:color="auto"/>
                    <w:bottom w:val="none" w:sz="0" w:space="0" w:color="auto"/>
                    <w:right w:val="none" w:sz="0" w:space="0" w:color="auto"/>
                  </w:divBdr>
                  <w:divsChild>
                    <w:div w:id="2098939356">
                      <w:marLeft w:val="0"/>
                      <w:marRight w:val="0"/>
                      <w:marTop w:val="0"/>
                      <w:marBottom w:val="0"/>
                      <w:divBdr>
                        <w:top w:val="none" w:sz="0" w:space="0" w:color="auto"/>
                        <w:left w:val="none" w:sz="0" w:space="0" w:color="auto"/>
                        <w:bottom w:val="none" w:sz="0" w:space="0" w:color="auto"/>
                        <w:right w:val="none" w:sz="0" w:space="0" w:color="auto"/>
                      </w:divBdr>
                      <w:divsChild>
                        <w:div w:id="1949122921">
                          <w:marLeft w:val="0"/>
                          <w:marRight w:val="0"/>
                          <w:marTop w:val="0"/>
                          <w:marBottom w:val="0"/>
                          <w:divBdr>
                            <w:top w:val="none" w:sz="0" w:space="0" w:color="auto"/>
                            <w:left w:val="none" w:sz="0" w:space="0" w:color="auto"/>
                            <w:bottom w:val="none" w:sz="0" w:space="0" w:color="auto"/>
                            <w:right w:val="none" w:sz="0" w:space="0" w:color="auto"/>
                          </w:divBdr>
                          <w:divsChild>
                            <w:div w:id="189146271">
                              <w:marLeft w:val="0"/>
                              <w:marRight w:val="0"/>
                              <w:marTop w:val="0"/>
                              <w:marBottom w:val="0"/>
                              <w:divBdr>
                                <w:top w:val="none" w:sz="0" w:space="0" w:color="auto"/>
                                <w:left w:val="none" w:sz="0" w:space="0" w:color="auto"/>
                                <w:bottom w:val="none" w:sz="0" w:space="0" w:color="auto"/>
                                <w:right w:val="none" w:sz="0" w:space="0" w:color="auto"/>
                              </w:divBdr>
                              <w:divsChild>
                                <w:div w:id="215170893">
                                  <w:marLeft w:val="0"/>
                                  <w:marRight w:val="0"/>
                                  <w:marTop w:val="0"/>
                                  <w:marBottom w:val="0"/>
                                  <w:divBdr>
                                    <w:top w:val="none" w:sz="0" w:space="0" w:color="auto"/>
                                    <w:left w:val="none" w:sz="0" w:space="0" w:color="auto"/>
                                    <w:bottom w:val="none" w:sz="0" w:space="0" w:color="auto"/>
                                    <w:right w:val="none" w:sz="0" w:space="0" w:color="auto"/>
                                  </w:divBdr>
                                  <w:divsChild>
                                    <w:div w:id="20610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783777">
      <w:bodyDiv w:val="1"/>
      <w:marLeft w:val="0"/>
      <w:marRight w:val="0"/>
      <w:marTop w:val="0"/>
      <w:marBottom w:val="0"/>
      <w:divBdr>
        <w:top w:val="none" w:sz="0" w:space="0" w:color="auto"/>
        <w:left w:val="none" w:sz="0" w:space="0" w:color="auto"/>
        <w:bottom w:val="none" w:sz="0" w:space="0" w:color="auto"/>
        <w:right w:val="none" w:sz="0" w:space="0" w:color="auto"/>
      </w:divBdr>
      <w:divsChild>
        <w:div w:id="342125763">
          <w:marLeft w:val="0"/>
          <w:marRight w:val="0"/>
          <w:marTop w:val="0"/>
          <w:marBottom w:val="0"/>
          <w:divBdr>
            <w:top w:val="none" w:sz="0" w:space="0" w:color="auto"/>
            <w:left w:val="none" w:sz="0" w:space="0" w:color="auto"/>
            <w:bottom w:val="none" w:sz="0" w:space="0" w:color="auto"/>
            <w:right w:val="none" w:sz="0" w:space="0" w:color="auto"/>
          </w:divBdr>
          <w:divsChild>
            <w:div w:id="1465932136">
              <w:marLeft w:val="0"/>
              <w:marRight w:val="0"/>
              <w:marTop w:val="0"/>
              <w:marBottom w:val="0"/>
              <w:divBdr>
                <w:top w:val="none" w:sz="0" w:space="0" w:color="auto"/>
                <w:left w:val="none" w:sz="0" w:space="0" w:color="auto"/>
                <w:bottom w:val="none" w:sz="0" w:space="0" w:color="auto"/>
                <w:right w:val="none" w:sz="0" w:space="0" w:color="auto"/>
              </w:divBdr>
              <w:divsChild>
                <w:div w:id="2035381285">
                  <w:marLeft w:val="0"/>
                  <w:marRight w:val="0"/>
                  <w:marTop w:val="0"/>
                  <w:marBottom w:val="0"/>
                  <w:divBdr>
                    <w:top w:val="none" w:sz="0" w:space="0" w:color="auto"/>
                    <w:left w:val="none" w:sz="0" w:space="0" w:color="auto"/>
                    <w:bottom w:val="none" w:sz="0" w:space="0" w:color="auto"/>
                    <w:right w:val="none" w:sz="0" w:space="0" w:color="auto"/>
                  </w:divBdr>
                  <w:divsChild>
                    <w:div w:id="277681050">
                      <w:marLeft w:val="0"/>
                      <w:marRight w:val="0"/>
                      <w:marTop w:val="0"/>
                      <w:marBottom w:val="0"/>
                      <w:divBdr>
                        <w:top w:val="none" w:sz="0" w:space="0" w:color="auto"/>
                        <w:left w:val="none" w:sz="0" w:space="0" w:color="auto"/>
                        <w:bottom w:val="none" w:sz="0" w:space="0" w:color="auto"/>
                        <w:right w:val="none" w:sz="0" w:space="0" w:color="auto"/>
                      </w:divBdr>
                      <w:divsChild>
                        <w:div w:id="1256356453">
                          <w:marLeft w:val="0"/>
                          <w:marRight w:val="0"/>
                          <w:marTop w:val="0"/>
                          <w:marBottom w:val="0"/>
                          <w:divBdr>
                            <w:top w:val="none" w:sz="0" w:space="0" w:color="auto"/>
                            <w:left w:val="none" w:sz="0" w:space="0" w:color="auto"/>
                            <w:bottom w:val="none" w:sz="0" w:space="0" w:color="auto"/>
                            <w:right w:val="none" w:sz="0" w:space="0" w:color="auto"/>
                          </w:divBdr>
                          <w:divsChild>
                            <w:div w:id="704982995">
                              <w:marLeft w:val="0"/>
                              <w:marRight w:val="0"/>
                              <w:marTop w:val="0"/>
                              <w:marBottom w:val="0"/>
                              <w:divBdr>
                                <w:top w:val="none" w:sz="0" w:space="0" w:color="auto"/>
                                <w:left w:val="none" w:sz="0" w:space="0" w:color="auto"/>
                                <w:bottom w:val="none" w:sz="0" w:space="0" w:color="auto"/>
                                <w:right w:val="none" w:sz="0" w:space="0" w:color="auto"/>
                              </w:divBdr>
                              <w:divsChild>
                                <w:div w:id="1396393877">
                                  <w:marLeft w:val="0"/>
                                  <w:marRight w:val="0"/>
                                  <w:marTop w:val="0"/>
                                  <w:marBottom w:val="0"/>
                                  <w:divBdr>
                                    <w:top w:val="none" w:sz="0" w:space="0" w:color="auto"/>
                                    <w:left w:val="none" w:sz="0" w:space="0" w:color="auto"/>
                                    <w:bottom w:val="none" w:sz="0" w:space="0" w:color="auto"/>
                                    <w:right w:val="none" w:sz="0" w:space="0" w:color="auto"/>
                                  </w:divBdr>
                                  <w:divsChild>
                                    <w:div w:id="13082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106616">
      <w:bodyDiv w:val="1"/>
      <w:marLeft w:val="0"/>
      <w:marRight w:val="0"/>
      <w:marTop w:val="0"/>
      <w:marBottom w:val="0"/>
      <w:divBdr>
        <w:top w:val="none" w:sz="0" w:space="0" w:color="auto"/>
        <w:left w:val="none" w:sz="0" w:space="0" w:color="auto"/>
        <w:bottom w:val="none" w:sz="0" w:space="0" w:color="auto"/>
        <w:right w:val="none" w:sz="0" w:space="0" w:color="auto"/>
      </w:divBdr>
    </w:div>
    <w:div w:id="464934834">
      <w:bodyDiv w:val="1"/>
      <w:marLeft w:val="0"/>
      <w:marRight w:val="0"/>
      <w:marTop w:val="0"/>
      <w:marBottom w:val="0"/>
      <w:divBdr>
        <w:top w:val="none" w:sz="0" w:space="0" w:color="auto"/>
        <w:left w:val="none" w:sz="0" w:space="0" w:color="auto"/>
        <w:bottom w:val="none" w:sz="0" w:space="0" w:color="auto"/>
        <w:right w:val="none" w:sz="0" w:space="0" w:color="auto"/>
      </w:divBdr>
      <w:divsChild>
        <w:div w:id="412238767">
          <w:marLeft w:val="0"/>
          <w:marRight w:val="0"/>
          <w:marTop w:val="0"/>
          <w:marBottom w:val="0"/>
          <w:divBdr>
            <w:top w:val="none" w:sz="0" w:space="0" w:color="auto"/>
            <w:left w:val="none" w:sz="0" w:space="0" w:color="auto"/>
            <w:bottom w:val="none" w:sz="0" w:space="0" w:color="auto"/>
            <w:right w:val="none" w:sz="0" w:space="0" w:color="auto"/>
          </w:divBdr>
          <w:divsChild>
            <w:div w:id="842939056">
              <w:marLeft w:val="0"/>
              <w:marRight w:val="0"/>
              <w:marTop w:val="0"/>
              <w:marBottom w:val="0"/>
              <w:divBdr>
                <w:top w:val="none" w:sz="0" w:space="0" w:color="auto"/>
                <w:left w:val="none" w:sz="0" w:space="0" w:color="auto"/>
                <w:bottom w:val="none" w:sz="0" w:space="0" w:color="auto"/>
                <w:right w:val="none" w:sz="0" w:space="0" w:color="auto"/>
              </w:divBdr>
              <w:divsChild>
                <w:div w:id="1834685936">
                  <w:marLeft w:val="0"/>
                  <w:marRight w:val="0"/>
                  <w:marTop w:val="0"/>
                  <w:marBottom w:val="0"/>
                  <w:divBdr>
                    <w:top w:val="none" w:sz="0" w:space="0" w:color="auto"/>
                    <w:left w:val="none" w:sz="0" w:space="0" w:color="auto"/>
                    <w:bottom w:val="none" w:sz="0" w:space="0" w:color="auto"/>
                    <w:right w:val="none" w:sz="0" w:space="0" w:color="auto"/>
                  </w:divBdr>
                  <w:divsChild>
                    <w:div w:id="46820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635679">
      <w:bodyDiv w:val="1"/>
      <w:marLeft w:val="0"/>
      <w:marRight w:val="0"/>
      <w:marTop w:val="0"/>
      <w:marBottom w:val="0"/>
      <w:divBdr>
        <w:top w:val="none" w:sz="0" w:space="0" w:color="auto"/>
        <w:left w:val="none" w:sz="0" w:space="0" w:color="auto"/>
        <w:bottom w:val="none" w:sz="0" w:space="0" w:color="auto"/>
        <w:right w:val="none" w:sz="0" w:space="0" w:color="auto"/>
      </w:divBdr>
      <w:divsChild>
        <w:div w:id="1031491510">
          <w:marLeft w:val="0"/>
          <w:marRight w:val="0"/>
          <w:marTop w:val="0"/>
          <w:marBottom w:val="0"/>
          <w:divBdr>
            <w:top w:val="none" w:sz="0" w:space="0" w:color="auto"/>
            <w:left w:val="none" w:sz="0" w:space="0" w:color="auto"/>
            <w:bottom w:val="none" w:sz="0" w:space="0" w:color="auto"/>
            <w:right w:val="none" w:sz="0" w:space="0" w:color="auto"/>
          </w:divBdr>
          <w:divsChild>
            <w:div w:id="1879775025">
              <w:marLeft w:val="0"/>
              <w:marRight w:val="0"/>
              <w:marTop w:val="0"/>
              <w:marBottom w:val="0"/>
              <w:divBdr>
                <w:top w:val="none" w:sz="0" w:space="0" w:color="auto"/>
                <w:left w:val="none" w:sz="0" w:space="0" w:color="auto"/>
                <w:bottom w:val="none" w:sz="0" w:space="0" w:color="auto"/>
                <w:right w:val="none" w:sz="0" w:space="0" w:color="auto"/>
              </w:divBdr>
              <w:divsChild>
                <w:div w:id="860969630">
                  <w:marLeft w:val="0"/>
                  <w:marRight w:val="0"/>
                  <w:marTop w:val="0"/>
                  <w:marBottom w:val="0"/>
                  <w:divBdr>
                    <w:top w:val="none" w:sz="0" w:space="0" w:color="auto"/>
                    <w:left w:val="none" w:sz="0" w:space="0" w:color="auto"/>
                    <w:bottom w:val="none" w:sz="0" w:space="0" w:color="auto"/>
                    <w:right w:val="none" w:sz="0" w:space="0" w:color="auto"/>
                  </w:divBdr>
                  <w:divsChild>
                    <w:div w:id="1537040792">
                      <w:marLeft w:val="0"/>
                      <w:marRight w:val="0"/>
                      <w:marTop w:val="0"/>
                      <w:marBottom w:val="0"/>
                      <w:divBdr>
                        <w:top w:val="none" w:sz="0" w:space="0" w:color="auto"/>
                        <w:left w:val="none" w:sz="0" w:space="0" w:color="auto"/>
                        <w:bottom w:val="none" w:sz="0" w:space="0" w:color="auto"/>
                        <w:right w:val="none" w:sz="0" w:space="0" w:color="auto"/>
                      </w:divBdr>
                      <w:divsChild>
                        <w:div w:id="1038506203">
                          <w:marLeft w:val="0"/>
                          <w:marRight w:val="0"/>
                          <w:marTop w:val="0"/>
                          <w:marBottom w:val="0"/>
                          <w:divBdr>
                            <w:top w:val="none" w:sz="0" w:space="0" w:color="auto"/>
                            <w:left w:val="none" w:sz="0" w:space="0" w:color="auto"/>
                            <w:bottom w:val="none" w:sz="0" w:space="0" w:color="auto"/>
                            <w:right w:val="none" w:sz="0" w:space="0" w:color="auto"/>
                          </w:divBdr>
                          <w:divsChild>
                            <w:div w:id="46615595">
                              <w:marLeft w:val="0"/>
                              <w:marRight w:val="0"/>
                              <w:marTop w:val="0"/>
                              <w:marBottom w:val="0"/>
                              <w:divBdr>
                                <w:top w:val="none" w:sz="0" w:space="0" w:color="auto"/>
                                <w:left w:val="none" w:sz="0" w:space="0" w:color="auto"/>
                                <w:bottom w:val="none" w:sz="0" w:space="0" w:color="auto"/>
                                <w:right w:val="none" w:sz="0" w:space="0" w:color="auto"/>
                              </w:divBdr>
                              <w:divsChild>
                                <w:div w:id="14619723">
                                  <w:marLeft w:val="0"/>
                                  <w:marRight w:val="0"/>
                                  <w:marTop w:val="0"/>
                                  <w:marBottom w:val="0"/>
                                  <w:divBdr>
                                    <w:top w:val="none" w:sz="0" w:space="0" w:color="auto"/>
                                    <w:left w:val="none" w:sz="0" w:space="0" w:color="auto"/>
                                    <w:bottom w:val="none" w:sz="0" w:space="0" w:color="auto"/>
                                    <w:right w:val="none" w:sz="0" w:space="0" w:color="auto"/>
                                  </w:divBdr>
                                  <w:divsChild>
                                    <w:div w:id="11946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629021">
      <w:bodyDiv w:val="1"/>
      <w:marLeft w:val="0"/>
      <w:marRight w:val="0"/>
      <w:marTop w:val="0"/>
      <w:marBottom w:val="0"/>
      <w:divBdr>
        <w:top w:val="none" w:sz="0" w:space="0" w:color="auto"/>
        <w:left w:val="none" w:sz="0" w:space="0" w:color="auto"/>
        <w:bottom w:val="none" w:sz="0" w:space="0" w:color="auto"/>
        <w:right w:val="none" w:sz="0" w:space="0" w:color="auto"/>
      </w:divBdr>
    </w:div>
    <w:div w:id="512376546">
      <w:bodyDiv w:val="1"/>
      <w:marLeft w:val="0"/>
      <w:marRight w:val="0"/>
      <w:marTop w:val="0"/>
      <w:marBottom w:val="0"/>
      <w:divBdr>
        <w:top w:val="none" w:sz="0" w:space="0" w:color="auto"/>
        <w:left w:val="none" w:sz="0" w:space="0" w:color="auto"/>
        <w:bottom w:val="none" w:sz="0" w:space="0" w:color="auto"/>
        <w:right w:val="none" w:sz="0" w:space="0" w:color="auto"/>
      </w:divBdr>
    </w:div>
    <w:div w:id="530997894">
      <w:bodyDiv w:val="1"/>
      <w:marLeft w:val="0"/>
      <w:marRight w:val="0"/>
      <w:marTop w:val="0"/>
      <w:marBottom w:val="0"/>
      <w:divBdr>
        <w:top w:val="none" w:sz="0" w:space="0" w:color="auto"/>
        <w:left w:val="none" w:sz="0" w:space="0" w:color="auto"/>
        <w:bottom w:val="none" w:sz="0" w:space="0" w:color="auto"/>
        <w:right w:val="none" w:sz="0" w:space="0" w:color="auto"/>
      </w:divBdr>
    </w:div>
    <w:div w:id="548960857">
      <w:bodyDiv w:val="1"/>
      <w:marLeft w:val="0"/>
      <w:marRight w:val="0"/>
      <w:marTop w:val="0"/>
      <w:marBottom w:val="0"/>
      <w:divBdr>
        <w:top w:val="none" w:sz="0" w:space="0" w:color="auto"/>
        <w:left w:val="none" w:sz="0" w:space="0" w:color="auto"/>
        <w:bottom w:val="none" w:sz="0" w:space="0" w:color="auto"/>
        <w:right w:val="none" w:sz="0" w:space="0" w:color="auto"/>
      </w:divBdr>
      <w:divsChild>
        <w:div w:id="1964654327">
          <w:marLeft w:val="0"/>
          <w:marRight w:val="0"/>
          <w:marTop w:val="0"/>
          <w:marBottom w:val="0"/>
          <w:divBdr>
            <w:top w:val="none" w:sz="0" w:space="0" w:color="auto"/>
            <w:left w:val="none" w:sz="0" w:space="0" w:color="auto"/>
            <w:bottom w:val="none" w:sz="0" w:space="0" w:color="auto"/>
            <w:right w:val="none" w:sz="0" w:space="0" w:color="auto"/>
          </w:divBdr>
          <w:divsChild>
            <w:div w:id="551430657">
              <w:marLeft w:val="0"/>
              <w:marRight w:val="0"/>
              <w:marTop w:val="0"/>
              <w:marBottom w:val="0"/>
              <w:divBdr>
                <w:top w:val="none" w:sz="0" w:space="0" w:color="auto"/>
                <w:left w:val="none" w:sz="0" w:space="0" w:color="auto"/>
                <w:bottom w:val="none" w:sz="0" w:space="0" w:color="auto"/>
                <w:right w:val="none" w:sz="0" w:space="0" w:color="auto"/>
              </w:divBdr>
              <w:divsChild>
                <w:div w:id="1379355891">
                  <w:marLeft w:val="0"/>
                  <w:marRight w:val="0"/>
                  <w:marTop w:val="0"/>
                  <w:marBottom w:val="0"/>
                  <w:divBdr>
                    <w:top w:val="none" w:sz="0" w:space="0" w:color="auto"/>
                    <w:left w:val="none" w:sz="0" w:space="0" w:color="auto"/>
                    <w:bottom w:val="none" w:sz="0" w:space="0" w:color="auto"/>
                    <w:right w:val="none" w:sz="0" w:space="0" w:color="auto"/>
                  </w:divBdr>
                  <w:divsChild>
                    <w:div w:id="1855264999">
                      <w:marLeft w:val="0"/>
                      <w:marRight w:val="0"/>
                      <w:marTop w:val="0"/>
                      <w:marBottom w:val="0"/>
                      <w:divBdr>
                        <w:top w:val="none" w:sz="0" w:space="0" w:color="auto"/>
                        <w:left w:val="none" w:sz="0" w:space="0" w:color="auto"/>
                        <w:bottom w:val="none" w:sz="0" w:space="0" w:color="auto"/>
                        <w:right w:val="none" w:sz="0" w:space="0" w:color="auto"/>
                      </w:divBdr>
                      <w:divsChild>
                        <w:div w:id="1057584049">
                          <w:marLeft w:val="0"/>
                          <w:marRight w:val="0"/>
                          <w:marTop w:val="0"/>
                          <w:marBottom w:val="0"/>
                          <w:divBdr>
                            <w:top w:val="none" w:sz="0" w:space="0" w:color="auto"/>
                            <w:left w:val="none" w:sz="0" w:space="0" w:color="auto"/>
                            <w:bottom w:val="none" w:sz="0" w:space="0" w:color="auto"/>
                            <w:right w:val="none" w:sz="0" w:space="0" w:color="auto"/>
                          </w:divBdr>
                          <w:divsChild>
                            <w:div w:id="1262420143">
                              <w:marLeft w:val="0"/>
                              <w:marRight w:val="0"/>
                              <w:marTop w:val="0"/>
                              <w:marBottom w:val="0"/>
                              <w:divBdr>
                                <w:top w:val="none" w:sz="0" w:space="0" w:color="auto"/>
                                <w:left w:val="none" w:sz="0" w:space="0" w:color="auto"/>
                                <w:bottom w:val="none" w:sz="0" w:space="0" w:color="auto"/>
                                <w:right w:val="none" w:sz="0" w:space="0" w:color="auto"/>
                              </w:divBdr>
                              <w:divsChild>
                                <w:div w:id="1950240218">
                                  <w:marLeft w:val="0"/>
                                  <w:marRight w:val="0"/>
                                  <w:marTop w:val="0"/>
                                  <w:marBottom w:val="0"/>
                                  <w:divBdr>
                                    <w:top w:val="none" w:sz="0" w:space="0" w:color="auto"/>
                                    <w:left w:val="none" w:sz="0" w:space="0" w:color="auto"/>
                                    <w:bottom w:val="none" w:sz="0" w:space="0" w:color="auto"/>
                                    <w:right w:val="none" w:sz="0" w:space="0" w:color="auto"/>
                                  </w:divBdr>
                                  <w:divsChild>
                                    <w:div w:id="90125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261413">
      <w:bodyDiv w:val="1"/>
      <w:marLeft w:val="0"/>
      <w:marRight w:val="0"/>
      <w:marTop w:val="0"/>
      <w:marBottom w:val="0"/>
      <w:divBdr>
        <w:top w:val="none" w:sz="0" w:space="0" w:color="auto"/>
        <w:left w:val="none" w:sz="0" w:space="0" w:color="auto"/>
        <w:bottom w:val="none" w:sz="0" w:space="0" w:color="auto"/>
        <w:right w:val="none" w:sz="0" w:space="0" w:color="auto"/>
      </w:divBdr>
    </w:div>
    <w:div w:id="594173021">
      <w:bodyDiv w:val="1"/>
      <w:marLeft w:val="0"/>
      <w:marRight w:val="0"/>
      <w:marTop w:val="0"/>
      <w:marBottom w:val="0"/>
      <w:divBdr>
        <w:top w:val="none" w:sz="0" w:space="0" w:color="auto"/>
        <w:left w:val="none" w:sz="0" w:space="0" w:color="auto"/>
        <w:bottom w:val="none" w:sz="0" w:space="0" w:color="auto"/>
        <w:right w:val="none" w:sz="0" w:space="0" w:color="auto"/>
      </w:divBdr>
    </w:div>
    <w:div w:id="602688910">
      <w:bodyDiv w:val="1"/>
      <w:marLeft w:val="0"/>
      <w:marRight w:val="0"/>
      <w:marTop w:val="0"/>
      <w:marBottom w:val="0"/>
      <w:divBdr>
        <w:top w:val="none" w:sz="0" w:space="0" w:color="auto"/>
        <w:left w:val="none" w:sz="0" w:space="0" w:color="auto"/>
        <w:bottom w:val="none" w:sz="0" w:space="0" w:color="auto"/>
        <w:right w:val="none" w:sz="0" w:space="0" w:color="auto"/>
      </w:divBdr>
    </w:div>
    <w:div w:id="604505696">
      <w:bodyDiv w:val="1"/>
      <w:marLeft w:val="0"/>
      <w:marRight w:val="0"/>
      <w:marTop w:val="0"/>
      <w:marBottom w:val="0"/>
      <w:divBdr>
        <w:top w:val="none" w:sz="0" w:space="0" w:color="auto"/>
        <w:left w:val="none" w:sz="0" w:space="0" w:color="auto"/>
        <w:bottom w:val="none" w:sz="0" w:space="0" w:color="auto"/>
        <w:right w:val="none" w:sz="0" w:space="0" w:color="auto"/>
      </w:divBdr>
      <w:divsChild>
        <w:div w:id="1213149308">
          <w:marLeft w:val="0"/>
          <w:marRight w:val="0"/>
          <w:marTop w:val="0"/>
          <w:marBottom w:val="0"/>
          <w:divBdr>
            <w:top w:val="none" w:sz="0" w:space="0" w:color="auto"/>
            <w:left w:val="none" w:sz="0" w:space="0" w:color="auto"/>
            <w:bottom w:val="none" w:sz="0" w:space="0" w:color="auto"/>
            <w:right w:val="none" w:sz="0" w:space="0" w:color="auto"/>
          </w:divBdr>
          <w:divsChild>
            <w:div w:id="347340832">
              <w:marLeft w:val="0"/>
              <w:marRight w:val="0"/>
              <w:marTop w:val="0"/>
              <w:marBottom w:val="0"/>
              <w:divBdr>
                <w:top w:val="none" w:sz="0" w:space="0" w:color="auto"/>
                <w:left w:val="none" w:sz="0" w:space="0" w:color="auto"/>
                <w:bottom w:val="none" w:sz="0" w:space="0" w:color="auto"/>
                <w:right w:val="none" w:sz="0" w:space="0" w:color="auto"/>
              </w:divBdr>
              <w:divsChild>
                <w:div w:id="434979031">
                  <w:marLeft w:val="0"/>
                  <w:marRight w:val="0"/>
                  <w:marTop w:val="0"/>
                  <w:marBottom w:val="0"/>
                  <w:divBdr>
                    <w:top w:val="none" w:sz="0" w:space="0" w:color="auto"/>
                    <w:left w:val="none" w:sz="0" w:space="0" w:color="auto"/>
                    <w:bottom w:val="none" w:sz="0" w:space="0" w:color="auto"/>
                    <w:right w:val="none" w:sz="0" w:space="0" w:color="auto"/>
                  </w:divBdr>
                  <w:divsChild>
                    <w:div w:id="616522983">
                      <w:marLeft w:val="0"/>
                      <w:marRight w:val="0"/>
                      <w:marTop w:val="0"/>
                      <w:marBottom w:val="0"/>
                      <w:divBdr>
                        <w:top w:val="none" w:sz="0" w:space="0" w:color="auto"/>
                        <w:left w:val="none" w:sz="0" w:space="0" w:color="auto"/>
                        <w:bottom w:val="none" w:sz="0" w:space="0" w:color="auto"/>
                        <w:right w:val="none" w:sz="0" w:space="0" w:color="auto"/>
                      </w:divBdr>
                      <w:divsChild>
                        <w:div w:id="1308054054">
                          <w:marLeft w:val="0"/>
                          <w:marRight w:val="0"/>
                          <w:marTop w:val="0"/>
                          <w:marBottom w:val="0"/>
                          <w:divBdr>
                            <w:top w:val="none" w:sz="0" w:space="0" w:color="auto"/>
                            <w:left w:val="none" w:sz="0" w:space="0" w:color="auto"/>
                            <w:bottom w:val="none" w:sz="0" w:space="0" w:color="auto"/>
                            <w:right w:val="none" w:sz="0" w:space="0" w:color="auto"/>
                          </w:divBdr>
                          <w:divsChild>
                            <w:div w:id="540672129">
                              <w:marLeft w:val="0"/>
                              <w:marRight w:val="0"/>
                              <w:marTop w:val="0"/>
                              <w:marBottom w:val="0"/>
                              <w:divBdr>
                                <w:top w:val="none" w:sz="0" w:space="0" w:color="auto"/>
                                <w:left w:val="none" w:sz="0" w:space="0" w:color="auto"/>
                                <w:bottom w:val="none" w:sz="0" w:space="0" w:color="auto"/>
                                <w:right w:val="none" w:sz="0" w:space="0" w:color="auto"/>
                              </w:divBdr>
                              <w:divsChild>
                                <w:div w:id="2071272320">
                                  <w:marLeft w:val="0"/>
                                  <w:marRight w:val="0"/>
                                  <w:marTop w:val="0"/>
                                  <w:marBottom w:val="0"/>
                                  <w:divBdr>
                                    <w:top w:val="none" w:sz="0" w:space="0" w:color="auto"/>
                                    <w:left w:val="none" w:sz="0" w:space="0" w:color="auto"/>
                                    <w:bottom w:val="none" w:sz="0" w:space="0" w:color="auto"/>
                                    <w:right w:val="none" w:sz="0" w:space="0" w:color="auto"/>
                                  </w:divBdr>
                                  <w:divsChild>
                                    <w:div w:id="66390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884487">
      <w:bodyDiv w:val="1"/>
      <w:marLeft w:val="0"/>
      <w:marRight w:val="0"/>
      <w:marTop w:val="0"/>
      <w:marBottom w:val="0"/>
      <w:divBdr>
        <w:top w:val="none" w:sz="0" w:space="0" w:color="auto"/>
        <w:left w:val="none" w:sz="0" w:space="0" w:color="auto"/>
        <w:bottom w:val="none" w:sz="0" w:space="0" w:color="auto"/>
        <w:right w:val="none" w:sz="0" w:space="0" w:color="auto"/>
      </w:divBdr>
    </w:div>
    <w:div w:id="621689620">
      <w:bodyDiv w:val="1"/>
      <w:marLeft w:val="0"/>
      <w:marRight w:val="0"/>
      <w:marTop w:val="0"/>
      <w:marBottom w:val="0"/>
      <w:divBdr>
        <w:top w:val="none" w:sz="0" w:space="0" w:color="auto"/>
        <w:left w:val="none" w:sz="0" w:space="0" w:color="auto"/>
        <w:bottom w:val="none" w:sz="0" w:space="0" w:color="auto"/>
        <w:right w:val="none" w:sz="0" w:space="0" w:color="auto"/>
      </w:divBdr>
    </w:div>
    <w:div w:id="623655411">
      <w:bodyDiv w:val="1"/>
      <w:marLeft w:val="0"/>
      <w:marRight w:val="0"/>
      <w:marTop w:val="0"/>
      <w:marBottom w:val="0"/>
      <w:divBdr>
        <w:top w:val="none" w:sz="0" w:space="0" w:color="auto"/>
        <w:left w:val="none" w:sz="0" w:space="0" w:color="auto"/>
        <w:bottom w:val="none" w:sz="0" w:space="0" w:color="auto"/>
        <w:right w:val="none" w:sz="0" w:space="0" w:color="auto"/>
      </w:divBdr>
    </w:div>
    <w:div w:id="644162396">
      <w:bodyDiv w:val="1"/>
      <w:marLeft w:val="0"/>
      <w:marRight w:val="0"/>
      <w:marTop w:val="0"/>
      <w:marBottom w:val="0"/>
      <w:divBdr>
        <w:top w:val="none" w:sz="0" w:space="0" w:color="auto"/>
        <w:left w:val="none" w:sz="0" w:space="0" w:color="auto"/>
        <w:bottom w:val="none" w:sz="0" w:space="0" w:color="auto"/>
        <w:right w:val="none" w:sz="0" w:space="0" w:color="auto"/>
      </w:divBdr>
      <w:divsChild>
        <w:div w:id="1739747140">
          <w:marLeft w:val="0"/>
          <w:marRight w:val="0"/>
          <w:marTop w:val="0"/>
          <w:marBottom w:val="0"/>
          <w:divBdr>
            <w:top w:val="none" w:sz="0" w:space="0" w:color="auto"/>
            <w:left w:val="none" w:sz="0" w:space="0" w:color="auto"/>
            <w:bottom w:val="none" w:sz="0" w:space="0" w:color="auto"/>
            <w:right w:val="none" w:sz="0" w:space="0" w:color="auto"/>
          </w:divBdr>
          <w:divsChild>
            <w:div w:id="1630434175">
              <w:marLeft w:val="0"/>
              <w:marRight w:val="0"/>
              <w:marTop w:val="0"/>
              <w:marBottom w:val="0"/>
              <w:divBdr>
                <w:top w:val="none" w:sz="0" w:space="0" w:color="auto"/>
                <w:left w:val="none" w:sz="0" w:space="0" w:color="auto"/>
                <w:bottom w:val="none" w:sz="0" w:space="0" w:color="auto"/>
                <w:right w:val="none" w:sz="0" w:space="0" w:color="auto"/>
              </w:divBdr>
              <w:divsChild>
                <w:div w:id="1751196970">
                  <w:marLeft w:val="0"/>
                  <w:marRight w:val="0"/>
                  <w:marTop w:val="0"/>
                  <w:marBottom w:val="0"/>
                  <w:divBdr>
                    <w:top w:val="none" w:sz="0" w:space="0" w:color="auto"/>
                    <w:left w:val="none" w:sz="0" w:space="0" w:color="auto"/>
                    <w:bottom w:val="none" w:sz="0" w:space="0" w:color="auto"/>
                    <w:right w:val="none" w:sz="0" w:space="0" w:color="auto"/>
                  </w:divBdr>
                  <w:divsChild>
                    <w:div w:id="1910340219">
                      <w:marLeft w:val="0"/>
                      <w:marRight w:val="0"/>
                      <w:marTop w:val="0"/>
                      <w:marBottom w:val="0"/>
                      <w:divBdr>
                        <w:top w:val="none" w:sz="0" w:space="0" w:color="auto"/>
                        <w:left w:val="none" w:sz="0" w:space="0" w:color="auto"/>
                        <w:bottom w:val="none" w:sz="0" w:space="0" w:color="auto"/>
                        <w:right w:val="none" w:sz="0" w:space="0" w:color="auto"/>
                      </w:divBdr>
                      <w:divsChild>
                        <w:div w:id="69471206">
                          <w:marLeft w:val="0"/>
                          <w:marRight w:val="0"/>
                          <w:marTop w:val="0"/>
                          <w:marBottom w:val="0"/>
                          <w:divBdr>
                            <w:top w:val="none" w:sz="0" w:space="0" w:color="auto"/>
                            <w:left w:val="none" w:sz="0" w:space="0" w:color="auto"/>
                            <w:bottom w:val="none" w:sz="0" w:space="0" w:color="auto"/>
                            <w:right w:val="none" w:sz="0" w:space="0" w:color="auto"/>
                          </w:divBdr>
                          <w:divsChild>
                            <w:div w:id="1564372229">
                              <w:marLeft w:val="0"/>
                              <w:marRight w:val="0"/>
                              <w:marTop w:val="0"/>
                              <w:marBottom w:val="0"/>
                              <w:divBdr>
                                <w:top w:val="none" w:sz="0" w:space="0" w:color="auto"/>
                                <w:left w:val="none" w:sz="0" w:space="0" w:color="auto"/>
                                <w:bottom w:val="none" w:sz="0" w:space="0" w:color="auto"/>
                                <w:right w:val="none" w:sz="0" w:space="0" w:color="auto"/>
                              </w:divBdr>
                              <w:divsChild>
                                <w:div w:id="564993479">
                                  <w:marLeft w:val="0"/>
                                  <w:marRight w:val="0"/>
                                  <w:marTop w:val="0"/>
                                  <w:marBottom w:val="0"/>
                                  <w:divBdr>
                                    <w:top w:val="none" w:sz="0" w:space="0" w:color="auto"/>
                                    <w:left w:val="none" w:sz="0" w:space="0" w:color="auto"/>
                                    <w:bottom w:val="none" w:sz="0" w:space="0" w:color="auto"/>
                                    <w:right w:val="none" w:sz="0" w:space="0" w:color="auto"/>
                                  </w:divBdr>
                                  <w:divsChild>
                                    <w:div w:id="4541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712757">
      <w:bodyDiv w:val="1"/>
      <w:marLeft w:val="0"/>
      <w:marRight w:val="0"/>
      <w:marTop w:val="0"/>
      <w:marBottom w:val="0"/>
      <w:divBdr>
        <w:top w:val="none" w:sz="0" w:space="0" w:color="auto"/>
        <w:left w:val="none" w:sz="0" w:space="0" w:color="auto"/>
        <w:bottom w:val="none" w:sz="0" w:space="0" w:color="auto"/>
        <w:right w:val="none" w:sz="0" w:space="0" w:color="auto"/>
      </w:divBdr>
    </w:div>
    <w:div w:id="654187927">
      <w:bodyDiv w:val="1"/>
      <w:marLeft w:val="0"/>
      <w:marRight w:val="0"/>
      <w:marTop w:val="0"/>
      <w:marBottom w:val="0"/>
      <w:divBdr>
        <w:top w:val="none" w:sz="0" w:space="0" w:color="auto"/>
        <w:left w:val="none" w:sz="0" w:space="0" w:color="auto"/>
        <w:bottom w:val="none" w:sz="0" w:space="0" w:color="auto"/>
        <w:right w:val="none" w:sz="0" w:space="0" w:color="auto"/>
      </w:divBdr>
    </w:div>
    <w:div w:id="654383769">
      <w:bodyDiv w:val="1"/>
      <w:marLeft w:val="0"/>
      <w:marRight w:val="0"/>
      <w:marTop w:val="0"/>
      <w:marBottom w:val="0"/>
      <w:divBdr>
        <w:top w:val="none" w:sz="0" w:space="0" w:color="auto"/>
        <w:left w:val="none" w:sz="0" w:space="0" w:color="auto"/>
        <w:bottom w:val="none" w:sz="0" w:space="0" w:color="auto"/>
        <w:right w:val="none" w:sz="0" w:space="0" w:color="auto"/>
      </w:divBdr>
    </w:div>
    <w:div w:id="657929199">
      <w:bodyDiv w:val="1"/>
      <w:marLeft w:val="0"/>
      <w:marRight w:val="0"/>
      <w:marTop w:val="0"/>
      <w:marBottom w:val="0"/>
      <w:divBdr>
        <w:top w:val="none" w:sz="0" w:space="0" w:color="auto"/>
        <w:left w:val="none" w:sz="0" w:space="0" w:color="auto"/>
        <w:bottom w:val="none" w:sz="0" w:space="0" w:color="auto"/>
        <w:right w:val="none" w:sz="0" w:space="0" w:color="auto"/>
      </w:divBdr>
    </w:div>
    <w:div w:id="678625900">
      <w:bodyDiv w:val="1"/>
      <w:marLeft w:val="0"/>
      <w:marRight w:val="0"/>
      <w:marTop w:val="0"/>
      <w:marBottom w:val="0"/>
      <w:divBdr>
        <w:top w:val="none" w:sz="0" w:space="0" w:color="auto"/>
        <w:left w:val="none" w:sz="0" w:space="0" w:color="auto"/>
        <w:bottom w:val="none" w:sz="0" w:space="0" w:color="auto"/>
        <w:right w:val="none" w:sz="0" w:space="0" w:color="auto"/>
      </w:divBdr>
    </w:div>
    <w:div w:id="690303343">
      <w:bodyDiv w:val="1"/>
      <w:marLeft w:val="0"/>
      <w:marRight w:val="0"/>
      <w:marTop w:val="0"/>
      <w:marBottom w:val="0"/>
      <w:divBdr>
        <w:top w:val="none" w:sz="0" w:space="0" w:color="auto"/>
        <w:left w:val="none" w:sz="0" w:space="0" w:color="auto"/>
        <w:bottom w:val="none" w:sz="0" w:space="0" w:color="auto"/>
        <w:right w:val="none" w:sz="0" w:space="0" w:color="auto"/>
      </w:divBdr>
    </w:div>
    <w:div w:id="705104923">
      <w:bodyDiv w:val="1"/>
      <w:marLeft w:val="0"/>
      <w:marRight w:val="0"/>
      <w:marTop w:val="0"/>
      <w:marBottom w:val="0"/>
      <w:divBdr>
        <w:top w:val="none" w:sz="0" w:space="0" w:color="auto"/>
        <w:left w:val="none" w:sz="0" w:space="0" w:color="auto"/>
        <w:bottom w:val="none" w:sz="0" w:space="0" w:color="auto"/>
        <w:right w:val="none" w:sz="0" w:space="0" w:color="auto"/>
      </w:divBdr>
    </w:div>
    <w:div w:id="731151083">
      <w:bodyDiv w:val="1"/>
      <w:marLeft w:val="0"/>
      <w:marRight w:val="0"/>
      <w:marTop w:val="0"/>
      <w:marBottom w:val="0"/>
      <w:divBdr>
        <w:top w:val="none" w:sz="0" w:space="0" w:color="auto"/>
        <w:left w:val="none" w:sz="0" w:space="0" w:color="auto"/>
        <w:bottom w:val="none" w:sz="0" w:space="0" w:color="auto"/>
        <w:right w:val="none" w:sz="0" w:space="0" w:color="auto"/>
      </w:divBdr>
    </w:div>
    <w:div w:id="739596547">
      <w:bodyDiv w:val="1"/>
      <w:marLeft w:val="0"/>
      <w:marRight w:val="0"/>
      <w:marTop w:val="0"/>
      <w:marBottom w:val="0"/>
      <w:divBdr>
        <w:top w:val="none" w:sz="0" w:space="0" w:color="auto"/>
        <w:left w:val="none" w:sz="0" w:space="0" w:color="auto"/>
        <w:bottom w:val="none" w:sz="0" w:space="0" w:color="auto"/>
        <w:right w:val="none" w:sz="0" w:space="0" w:color="auto"/>
      </w:divBdr>
    </w:div>
    <w:div w:id="749084696">
      <w:bodyDiv w:val="1"/>
      <w:marLeft w:val="0"/>
      <w:marRight w:val="0"/>
      <w:marTop w:val="0"/>
      <w:marBottom w:val="0"/>
      <w:divBdr>
        <w:top w:val="none" w:sz="0" w:space="0" w:color="auto"/>
        <w:left w:val="none" w:sz="0" w:space="0" w:color="auto"/>
        <w:bottom w:val="none" w:sz="0" w:space="0" w:color="auto"/>
        <w:right w:val="none" w:sz="0" w:space="0" w:color="auto"/>
      </w:divBdr>
      <w:divsChild>
        <w:div w:id="515995384">
          <w:marLeft w:val="0"/>
          <w:marRight w:val="0"/>
          <w:marTop w:val="0"/>
          <w:marBottom w:val="0"/>
          <w:divBdr>
            <w:top w:val="none" w:sz="0" w:space="0" w:color="auto"/>
            <w:left w:val="none" w:sz="0" w:space="0" w:color="auto"/>
            <w:bottom w:val="none" w:sz="0" w:space="0" w:color="auto"/>
            <w:right w:val="none" w:sz="0" w:space="0" w:color="auto"/>
          </w:divBdr>
          <w:divsChild>
            <w:div w:id="2108573505">
              <w:marLeft w:val="0"/>
              <w:marRight w:val="0"/>
              <w:marTop w:val="0"/>
              <w:marBottom w:val="0"/>
              <w:divBdr>
                <w:top w:val="none" w:sz="0" w:space="0" w:color="auto"/>
                <w:left w:val="none" w:sz="0" w:space="0" w:color="auto"/>
                <w:bottom w:val="none" w:sz="0" w:space="0" w:color="auto"/>
                <w:right w:val="none" w:sz="0" w:space="0" w:color="auto"/>
              </w:divBdr>
              <w:divsChild>
                <w:div w:id="243758225">
                  <w:marLeft w:val="0"/>
                  <w:marRight w:val="0"/>
                  <w:marTop w:val="0"/>
                  <w:marBottom w:val="0"/>
                  <w:divBdr>
                    <w:top w:val="none" w:sz="0" w:space="0" w:color="auto"/>
                    <w:left w:val="none" w:sz="0" w:space="0" w:color="auto"/>
                    <w:bottom w:val="none" w:sz="0" w:space="0" w:color="auto"/>
                    <w:right w:val="none" w:sz="0" w:space="0" w:color="auto"/>
                  </w:divBdr>
                  <w:divsChild>
                    <w:div w:id="730925270">
                      <w:marLeft w:val="0"/>
                      <w:marRight w:val="0"/>
                      <w:marTop w:val="0"/>
                      <w:marBottom w:val="0"/>
                      <w:divBdr>
                        <w:top w:val="none" w:sz="0" w:space="0" w:color="auto"/>
                        <w:left w:val="none" w:sz="0" w:space="0" w:color="auto"/>
                        <w:bottom w:val="none" w:sz="0" w:space="0" w:color="auto"/>
                        <w:right w:val="none" w:sz="0" w:space="0" w:color="auto"/>
                      </w:divBdr>
                      <w:divsChild>
                        <w:div w:id="1218980628">
                          <w:marLeft w:val="0"/>
                          <w:marRight w:val="0"/>
                          <w:marTop w:val="0"/>
                          <w:marBottom w:val="0"/>
                          <w:divBdr>
                            <w:top w:val="none" w:sz="0" w:space="0" w:color="auto"/>
                            <w:left w:val="none" w:sz="0" w:space="0" w:color="auto"/>
                            <w:bottom w:val="none" w:sz="0" w:space="0" w:color="auto"/>
                            <w:right w:val="none" w:sz="0" w:space="0" w:color="auto"/>
                          </w:divBdr>
                          <w:divsChild>
                            <w:div w:id="727604846">
                              <w:marLeft w:val="0"/>
                              <w:marRight w:val="0"/>
                              <w:marTop w:val="0"/>
                              <w:marBottom w:val="0"/>
                              <w:divBdr>
                                <w:top w:val="none" w:sz="0" w:space="0" w:color="auto"/>
                                <w:left w:val="none" w:sz="0" w:space="0" w:color="auto"/>
                                <w:bottom w:val="none" w:sz="0" w:space="0" w:color="auto"/>
                                <w:right w:val="none" w:sz="0" w:space="0" w:color="auto"/>
                              </w:divBdr>
                              <w:divsChild>
                                <w:div w:id="1214927902">
                                  <w:marLeft w:val="0"/>
                                  <w:marRight w:val="0"/>
                                  <w:marTop w:val="0"/>
                                  <w:marBottom w:val="0"/>
                                  <w:divBdr>
                                    <w:top w:val="none" w:sz="0" w:space="0" w:color="auto"/>
                                    <w:left w:val="none" w:sz="0" w:space="0" w:color="auto"/>
                                    <w:bottom w:val="none" w:sz="0" w:space="0" w:color="auto"/>
                                    <w:right w:val="none" w:sz="0" w:space="0" w:color="auto"/>
                                  </w:divBdr>
                                  <w:divsChild>
                                    <w:div w:id="11189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390171">
      <w:bodyDiv w:val="1"/>
      <w:marLeft w:val="0"/>
      <w:marRight w:val="0"/>
      <w:marTop w:val="0"/>
      <w:marBottom w:val="0"/>
      <w:divBdr>
        <w:top w:val="none" w:sz="0" w:space="0" w:color="auto"/>
        <w:left w:val="none" w:sz="0" w:space="0" w:color="auto"/>
        <w:bottom w:val="none" w:sz="0" w:space="0" w:color="auto"/>
        <w:right w:val="none" w:sz="0" w:space="0" w:color="auto"/>
      </w:divBdr>
      <w:divsChild>
        <w:div w:id="1668091005">
          <w:marLeft w:val="0"/>
          <w:marRight w:val="0"/>
          <w:marTop w:val="0"/>
          <w:marBottom w:val="0"/>
          <w:divBdr>
            <w:top w:val="none" w:sz="0" w:space="0" w:color="auto"/>
            <w:left w:val="none" w:sz="0" w:space="0" w:color="auto"/>
            <w:bottom w:val="none" w:sz="0" w:space="0" w:color="auto"/>
            <w:right w:val="none" w:sz="0" w:space="0" w:color="auto"/>
          </w:divBdr>
        </w:div>
      </w:divsChild>
    </w:div>
    <w:div w:id="769087049">
      <w:bodyDiv w:val="1"/>
      <w:marLeft w:val="0"/>
      <w:marRight w:val="0"/>
      <w:marTop w:val="0"/>
      <w:marBottom w:val="0"/>
      <w:divBdr>
        <w:top w:val="none" w:sz="0" w:space="0" w:color="auto"/>
        <w:left w:val="none" w:sz="0" w:space="0" w:color="auto"/>
        <w:bottom w:val="none" w:sz="0" w:space="0" w:color="auto"/>
        <w:right w:val="none" w:sz="0" w:space="0" w:color="auto"/>
      </w:divBdr>
    </w:div>
    <w:div w:id="778989933">
      <w:bodyDiv w:val="1"/>
      <w:marLeft w:val="0"/>
      <w:marRight w:val="0"/>
      <w:marTop w:val="0"/>
      <w:marBottom w:val="0"/>
      <w:divBdr>
        <w:top w:val="none" w:sz="0" w:space="0" w:color="auto"/>
        <w:left w:val="none" w:sz="0" w:space="0" w:color="auto"/>
        <w:bottom w:val="none" w:sz="0" w:space="0" w:color="auto"/>
        <w:right w:val="none" w:sz="0" w:space="0" w:color="auto"/>
      </w:divBdr>
    </w:div>
    <w:div w:id="810443251">
      <w:bodyDiv w:val="1"/>
      <w:marLeft w:val="0"/>
      <w:marRight w:val="0"/>
      <w:marTop w:val="0"/>
      <w:marBottom w:val="0"/>
      <w:divBdr>
        <w:top w:val="none" w:sz="0" w:space="0" w:color="auto"/>
        <w:left w:val="none" w:sz="0" w:space="0" w:color="auto"/>
        <w:bottom w:val="none" w:sz="0" w:space="0" w:color="auto"/>
        <w:right w:val="none" w:sz="0" w:space="0" w:color="auto"/>
      </w:divBdr>
      <w:divsChild>
        <w:div w:id="1638681950">
          <w:marLeft w:val="0"/>
          <w:marRight w:val="0"/>
          <w:marTop w:val="0"/>
          <w:marBottom w:val="0"/>
          <w:divBdr>
            <w:top w:val="none" w:sz="0" w:space="0" w:color="auto"/>
            <w:left w:val="none" w:sz="0" w:space="0" w:color="auto"/>
            <w:bottom w:val="none" w:sz="0" w:space="0" w:color="auto"/>
            <w:right w:val="none" w:sz="0" w:space="0" w:color="auto"/>
          </w:divBdr>
          <w:divsChild>
            <w:div w:id="50545548">
              <w:marLeft w:val="0"/>
              <w:marRight w:val="0"/>
              <w:marTop w:val="0"/>
              <w:marBottom w:val="0"/>
              <w:divBdr>
                <w:top w:val="none" w:sz="0" w:space="0" w:color="auto"/>
                <w:left w:val="none" w:sz="0" w:space="0" w:color="auto"/>
                <w:bottom w:val="none" w:sz="0" w:space="0" w:color="auto"/>
                <w:right w:val="none" w:sz="0" w:space="0" w:color="auto"/>
              </w:divBdr>
              <w:divsChild>
                <w:div w:id="1005741844">
                  <w:marLeft w:val="0"/>
                  <w:marRight w:val="0"/>
                  <w:marTop w:val="0"/>
                  <w:marBottom w:val="0"/>
                  <w:divBdr>
                    <w:top w:val="none" w:sz="0" w:space="0" w:color="auto"/>
                    <w:left w:val="none" w:sz="0" w:space="0" w:color="auto"/>
                    <w:bottom w:val="none" w:sz="0" w:space="0" w:color="auto"/>
                    <w:right w:val="none" w:sz="0" w:space="0" w:color="auto"/>
                  </w:divBdr>
                  <w:divsChild>
                    <w:div w:id="1298410794">
                      <w:marLeft w:val="0"/>
                      <w:marRight w:val="0"/>
                      <w:marTop w:val="0"/>
                      <w:marBottom w:val="0"/>
                      <w:divBdr>
                        <w:top w:val="none" w:sz="0" w:space="0" w:color="auto"/>
                        <w:left w:val="none" w:sz="0" w:space="0" w:color="auto"/>
                        <w:bottom w:val="none" w:sz="0" w:space="0" w:color="auto"/>
                        <w:right w:val="none" w:sz="0" w:space="0" w:color="auto"/>
                      </w:divBdr>
                      <w:divsChild>
                        <w:div w:id="663826767">
                          <w:marLeft w:val="0"/>
                          <w:marRight w:val="0"/>
                          <w:marTop w:val="0"/>
                          <w:marBottom w:val="0"/>
                          <w:divBdr>
                            <w:top w:val="none" w:sz="0" w:space="0" w:color="auto"/>
                            <w:left w:val="none" w:sz="0" w:space="0" w:color="auto"/>
                            <w:bottom w:val="none" w:sz="0" w:space="0" w:color="auto"/>
                            <w:right w:val="none" w:sz="0" w:space="0" w:color="auto"/>
                          </w:divBdr>
                          <w:divsChild>
                            <w:div w:id="623198147">
                              <w:marLeft w:val="0"/>
                              <w:marRight w:val="0"/>
                              <w:marTop w:val="0"/>
                              <w:marBottom w:val="0"/>
                              <w:divBdr>
                                <w:top w:val="none" w:sz="0" w:space="0" w:color="auto"/>
                                <w:left w:val="none" w:sz="0" w:space="0" w:color="auto"/>
                                <w:bottom w:val="none" w:sz="0" w:space="0" w:color="auto"/>
                                <w:right w:val="none" w:sz="0" w:space="0" w:color="auto"/>
                              </w:divBdr>
                              <w:divsChild>
                                <w:div w:id="197357293">
                                  <w:marLeft w:val="0"/>
                                  <w:marRight w:val="0"/>
                                  <w:marTop w:val="0"/>
                                  <w:marBottom w:val="0"/>
                                  <w:divBdr>
                                    <w:top w:val="none" w:sz="0" w:space="0" w:color="auto"/>
                                    <w:left w:val="none" w:sz="0" w:space="0" w:color="auto"/>
                                    <w:bottom w:val="none" w:sz="0" w:space="0" w:color="auto"/>
                                    <w:right w:val="none" w:sz="0" w:space="0" w:color="auto"/>
                                  </w:divBdr>
                                  <w:divsChild>
                                    <w:div w:id="8464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239801">
      <w:bodyDiv w:val="1"/>
      <w:marLeft w:val="0"/>
      <w:marRight w:val="0"/>
      <w:marTop w:val="0"/>
      <w:marBottom w:val="0"/>
      <w:divBdr>
        <w:top w:val="none" w:sz="0" w:space="0" w:color="auto"/>
        <w:left w:val="none" w:sz="0" w:space="0" w:color="auto"/>
        <w:bottom w:val="none" w:sz="0" w:space="0" w:color="auto"/>
        <w:right w:val="none" w:sz="0" w:space="0" w:color="auto"/>
      </w:divBdr>
    </w:div>
    <w:div w:id="850222549">
      <w:bodyDiv w:val="1"/>
      <w:marLeft w:val="0"/>
      <w:marRight w:val="0"/>
      <w:marTop w:val="0"/>
      <w:marBottom w:val="0"/>
      <w:divBdr>
        <w:top w:val="none" w:sz="0" w:space="0" w:color="auto"/>
        <w:left w:val="none" w:sz="0" w:space="0" w:color="auto"/>
        <w:bottom w:val="none" w:sz="0" w:space="0" w:color="auto"/>
        <w:right w:val="none" w:sz="0" w:space="0" w:color="auto"/>
      </w:divBdr>
    </w:div>
    <w:div w:id="910309226">
      <w:bodyDiv w:val="1"/>
      <w:marLeft w:val="0"/>
      <w:marRight w:val="0"/>
      <w:marTop w:val="0"/>
      <w:marBottom w:val="0"/>
      <w:divBdr>
        <w:top w:val="none" w:sz="0" w:space="0" w:color="auto"/>
        <w:left w:val="none" w:sz="0" w:space="0" w:color="auto"/>
        <w:bottom w:val="none" w:sz="0" w:space="0" w:color="auto"/>
        <w:right w:val="none" w:sz="0" w:space="0" w:color="auto"/>
      </w:divBdr>
      <w:divsChild>
        <w:div w:id="615134466">
          <w:marLeft w:val="0"/>
          <w:marRight w:val="0"/>
          <w:marTop w:val="0"/>
          <w:marBottom w:val="0"/>
          <w:divBdr>
            <w:top w:val="none" w:sz="0" w:space="0" w:color="auto"/>
            <w:left w:val="none" w:sz="0" w:space="0" w:color="auto"/>
            <w:bottom w:val="none" w:sz="0" w:space="0" w:color="auto"/>
            <w:right w:val="none" w:sz="0" w:space="0" w:color="auto"/>
          </w:divBdr>
          <w:divsChild>
            <w:div w:id="686097232">
              <w:marLeft w:val="0"/>
              <w:marRight w:val="0"/>
              <w:marTop w:val="0"/>
              <w:marBottom w:val="0"/>
              <w:divBdr>
                <w:top w:val="none" w:sz="0" w:space="0" w:color="auto"/>
                <w:left w:val="none" w:sz="0" w:space="0" w:color="auto"/>
                <w:bottom w:val="none" w:sz="0" w:space="0" w:color="auto"/>
                <w:right w:val="none" w:sz="0" w:space="0" w:color="auto"/>
              </w:divBdr>
              <w:divsChild>
                <w:div w:id="1159537727">
                  <w:marLeft w:val="0"/>
                  <w:marRight w:val="0"/>
                  <w:marTop w:val="0"/>
                  <w:marBottom w:val="0"/>
                  <w:divBdr>
                    <w:top w:val="none" w:sz="0" w:space="0" w:color="auto"/>
                    <w:left w:val="none" w:sz="0" w:space="0" w:color="auto"/>
                    <w:bottom w:val="none" w:sz="0" w:space="0" w:color="auto"/>
                    <w:right w:val="none" w:sz="0" w:space="0" w:color="auto"/>
                  </w:divBdr>
                  <w:divsChild>
                    <w:div w:id="1866751872">
                      <w:marLeft w:val="0"/>
                      <w:marRight w:val="0"/>
                      <w:marTop w:val="0"/>
                      <w:marBottom w:val="0"/>
                      <w:divBdr>
                        <w:top w:val="none" w:sz="0" w:space="0" w:color="auto"/>
                        <w:left w:val="none" w:sz="0" w:space="0" w:color="auto"/>
                        <w:bottom w:val="none" w:sz="0" w:space="0" w:color="auto"/>
                        <w:right w:val="none" w:sz="0" w:space="0" w:color="auto"/>
                      </w:divBdr>
                      <w:divsChild>
                        <w:div w:id="1363942561">
                          <w:marLeft w:val="0"/>
                          <w:marRight w:val="0"/>
                          <w:marTop w:val="0"/>
                          <w:marBottom w:val="0"/>
                          <w:divBdr>
                            <w:top w:val="none" w:sz="0" w:space="0" w:color="auto"/>
                            <w:left w:val="none" w:sz="0" w:space="0" w:color="auto"/>
                            <w:bottom w:val="none" w:sz="0" w:space="0" w:color="auto"/>
                            <w:right w:val="none" w:sz="0" w:space="0" w:color="auto"/>
                          </w:divBdr>
                          <w:divsChild>
                            <w:div w:id="295599839">
                              <w:marLeft w:val="0"/>
                              <w:marRight w:val="0"/>
                              <w:marTop w:val="0"/>
                              <w:marBottom w:val="0"/>
                              <w:divBdr>
                                <w:top w:val="none" w:sz="0" w:space="0" w:color="auto"/>
                                <w:left w:val="none" w:sz="0" w:space="0" w:color="auto"/>
                                <w:bottom w:val="none" w:sz="0" w:space="0" w:color="auto"/>
                                <w:right w:val="none" w:sz="0" w:space="0" w:color="auto"/>
                              </w:divBdr>
                              <w:divsChild>
                                <w:div w:id="1290429164">
                                  <w:marLeft w:val="0"/>
                                  <w:marRight w:val="0"/>
                                  <w:marTop w:val="0"/>
                                  <w:marBottom w:val="0"/>
                                  <w:divBdr>
                                    <w:top w:val="none" w:sz="0" w:space="0" w:color="auto"/>
                                    <w:left w:val="none" w:sz="0" w:space="0" w:color="auto"/>
                                    <w:bottom w:val="none" w:sz="0" w:space="0" w:color="auto"/>
                                    <w:right w:val="none" w:sz="0" w:space="0" w:color="auto"/>
                                  </w:divBdr>
                                  <w:divsChild>
                                    <w:div w:id="17422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316194">
      <w:bodyDiv w:val="1"/>
      <w:marLeft w:val="0"/>
      <w:marRight w:val="0"/>
      <w:marTop w:val="0"/>
      <w:marBottom w:val="0"/>
      <w:divBdr>
        <w:top w:val="none" w:sz="0" w:space="0" w:color="auto"/>
        <w:left w:val="none" w:sz="0" w:space="0" w:color="auto"/>
        <w:bottom w:val="none" w:sz="0" w:space="0" w:color="auto"/>
        <w:right w:val="none" w:sz="0" w:space="0" w:color="auto"/>
      </w:divBdr>
    </w:div>
    <w:div w:id="949355792">
      <w:bodyDiv w:val="1"/>
      <w:marLeft w:val="0"/>
      <w:marRight w:val="0"/>
      <w:marTop w:val="0"/>
      <w:marBottom w:val="0"/>
      <w:divBdr>
        <w:top w:val="none" w:sz="0" w:space="0" w:color="auto"/>
        <w:left w:val="none" w:sz="0" w:space="0" w:color="auto"/>
        <w:bottom w:val="none" w:sz="0" w:space="0" w:color="auto"/>
        <w:right w:val="none" w:sz="0" w:space="0" w:color="auto"/>
      </w:divBdr>
    </w:div>
    <w:div w:id="960304699">
      <w:bodyDiv w:val="1"/>
      <w:marLeft w:val="0"/>
      <w:marRight w:val="0"/>
      <w:marTop w:val="0"/>
      <w:marBottom w:val="0"/>
      <w:divBdr>
        <w:top w:val="none" w:sz="0" w:space="0" w:color="auto"/>
        <w:left w:val="none" w:sz="0" w:space="0" w:color="auto"/>
        <w:bottom w:val="none" w:sz="0" w:space="0" w:color="auto"/>
        <w:right w:val="none" w:sz="0" w:space="0" w:color="auto"/>
      </w:divBdr>
    </w:div>
    <w:div w:id="1010261072">
      <w:bodyDiv w:val="1"/>
      <w:marLeft w:val="0"/>
      <w:marRight w:val="0"/>
      <w:marTop w:val="0"/>
      <w:marBottom w:val="0"/>
      <w:divBdr>
        <w:top w:val="none" w:sz="0" w:space="0" w:color="auto"/>
        <w:left w:val="none" w:sz="0" w:space="0" w:color="auto"/>
        <w:bottom w:val="none" w:sz="0" w:space="0" w:color="auto"/>
        <w:right w:val="none" w:sz="0" w:space="0" w:color="auto"/>
      </w:divBdr>
    </w:div>
    <w:div w:id="1021935521">
      <w:bodyDiv w:val="1"/>
      <w:marLeft w:val="0"/>
      <w:marRight w:val="0"/>
      <w:marTop w:val="0"/>
      <w:marBottom w:val="0"/>
      <w:divBdr>
        <w:top w:val="none" w:sz="0" w:space="0" w:color="auto"/>
        <w:left w:val="none" w:sz="0" w:space="0" w:color="auto"/>
        <w:bottom w:val="none" w:sz="0" w:space="0" w:color="auto"/>
        <w:right w:val="none" w:sz="0" w:space="0" w:color="auto"/>
      </w:divBdr>
      <w:divsChild>
        <w:div w:id="655182017">
          <w:marLeft w:val="0"/>
          <w:marRight w:val="0"/>
          <w:marTop w:val="0"/>
          <w:marBottom w:val="0"/>
          <w:divBdr>
            <w:top w:val="none" w:sz="0" w:space="0" w:color="auto"/>
            <w:left w:val="none" w:sz="0" w:space="0" w:color="auto"/>
            <w:bottom w:val="none" w:sz="0" w:space="0" w:color="auto"/>
            <w:right w:val="none" w:sz="0" w:space="0" w:color="auto"/>
          </w:divBdr>
          <w:divsChild>
            <w:div w:id="953175163">
              <w:marLeft w:val="0"/>
              <w:marRight w:val="0"/>
              <w:marTop w:val="0"/>
              <w:marBottom w:val="0"/>
              <w:divBdr>
                <w:top w:val="none" w:sz="0" w:space="0" w:color="auto"/>
                <w:left w:val="none" w:sz="0" w:space="0" w:color="auto"/>
                <w:bottom w:val="none" w:sz="0" w:space="0" w:color="auto"/>
                <w:right w:val="none" w:sz="0" w:space="0" w:color="auto"/>
              </w:divBdr>
              <w:divsChild>
                <w:div w:id="906720429">
                  <w:marLeft w:val="0"/>
                  <w:marRight w:val="0"/>
                  <w:marTop w:val="0"/>
                  <w:marBottom w:val="0"/>
                  <w:divBdr>
                    <w:top w:val="none" w:sz="0" w:space="0" w:color="auto"/>
                    <w:left w:val="none" w:sz="0" w:space="0" w:color="auto"/>
                    <w:bottom w:val="none" w:sz="0" w:space="0" w:color="auto"/>
                    <w:right w:val="none" w:sz="0" w:space="0" w:color="auto"/>
                  </w:divBdr>
                  <w:divsChild>
                    <w:div w:id="83842225">
                      <w:marLeft w:val="0"/>
                      <w:marRight w:val="0"/>
                      <w:marTop w:val="0"/>
                      <w:marBottom w:val="0"/>
                      <w:divBdr>
                        <w:top w:val="none" w:sz="0" w:space="0" w:color="auto"/>
                        <w:left w:val="none" w:sz="0" w:space="0" w:color="auto"/>
                        <w:bottom w:val="none" w:sz="0" w:space="0" w:color="auto"/>
                        <w:right w:val="none" w:sz="0" w:space="0" w:color="auto"/>
                      </w:divBdr>
                      <w:divsChild>
                        <w:div w:id="512501859">
                          <w:marLeft w:val="0"/>
                          <w:marRight w:val="0"/>
                          <w:marTop w:val="0"/>
                          <w:marBottom w:val="0"/>
                          <w:divBdr>
                            <w:top w:val="none" w:sz="0" w:space="0" w:color="auto"/>
                            <w:left w:val="none" w:sz="0" w:space="0" w:color="auto"/>
                            <w:bottom w:val="none" w:sz="0" w:space="0" w:color="auto"/>
                            <w:right w:val="none" w:sz="0" w:space="0" w:color="auto"/>
                          </w:divBdr>
                          <w:divsChild>
                            <w:div w:id="449321046">
                              <w:marLeft w:val="0"/>
                              <w:marRight w:val="0"/>
                              <w:marTop w:val="0"/>
                              <w:marBottom w:val="0"/>
                              <w:divBdr>
                                <w:top w:val="none" w:sz="0" w:space="0" w:color="auto"/>
                                <w:left w:val="none" w:sz="0" w:space="0" w:color="auto"/>
                                <w:bottom w:val="none" w:sz="0" w:space="0" w:color="auto"/>
                                <w:right w:val="none" w:sz="0" w:space="0" w:color="auto"/>
                              </w:divBdr>
                              <w:divsChild>
                                <w:div w:id="779691331">
                                  <w:marLeft w:val="0"/>
                                  <w:marRight w:val="0"/>
                                  <w:marTop w:val="0"/>
                                  <w:marBottom w:val="0"/>
                                  <w:divBdr>
                                    <w:top w:val="none" w:sz="0" w:space="0" w:color="auto"/>
                                    <w:left w:val="none" w:sz="0" w:space="0" w:color="auto"/>
                                    <w:bottom w:val="none" w:sz="0" w:space="0" w:color="auto"/>
                                    <w:right w:val="none" w:sz="0" w:space="0" w:color="auto"/>
                                  </w:divBdr>
                                  <w:divsChild>
                                    <w:div w:id="9220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080099">
      <w:bodyDiv w:val="1"/>
      <w:marLeft w:val="0"/>
      <w:marRight w:val="0"/>
      <w:marTop w:val="0"/>
      <w:marBottom w:val="0"/>
      <w:divBdr>
        <w:top w:val="none" w:sz="0" w:space="0" w:color="auto"/>
        <w:left w:val="none" w:sz="0" w:space="0" w:color="auto"/>
        <w:bottom w:val="none" w:sz="0" w:space="0" w:color="auto"/>
        <w:right w:val="none" w:sz="0" w:space="0" w:color="auto"/>
      </w:divBdr>
      <w:divsChild>
        <w:div w:id="1690139198">
          <w:marLeft w:val="0"/>
          <w:marRight w:val="0"/>
          <w:marTop w:val="0"/>
          <w:marBottom w:val="0"/>
          <w:divBdr>
            <w:top w:val="none" w:sz="0" w:space="0" w:color="auto"/>
            <w:left w:val="none" w:sz="0" w:space="0" w:color="auto"/>
            <w:bottom w:val="none" w:sz="0" w:space="0" w:color="auto"/>
            <w:right w:val="none" w:sz="0" w:space="0" w:color="auto"/>
          </w:divBdr>
          <w:divsChild>
            <w:div w:id="394085350">
              <w:marLeft w:val="0"/>
              <w:marRight w:val="0"/>
              <w:marTop w:val="0"/>
              <w:marBottom w:val="0"/>
              <w:divBdr>
                <w:top w:val="none" w:sz="0" w:space="0" w:color="auto"/>
                <w:left w:val="none" w:sz="0" w:space="0" w:color="auto"/>
                <w:bottom w:val="none" w:sz="0" w:space="0" w:color="auto"/>
                <w:right w:val="none" w:sz="0" w:space="0" w:color="auto"/>
              </w:divBdr>
              <w:divsChild>
                <w:div w:id="1520239406">
                  <w:marLeft w:val="0"/>
                  <w:marRight w:val="0"/>
                  <w:marTop w:val="0"/>
                  <w:marBottom w:val="0"/>
                  <w:divBdr>
                    <w:top w:val="none" w:sz="0" w:space="0" w:color="auto"/>
                    <w:left w:val="none" w:sz="0" w:space="0" w:color="auto"/>
                    <w:bottom w:val="none" w:sz="0" w:space="0" w:color="auto"/>
                    <w:right w:val="none" w:sz="0" w:space="0" w:color="auto"/>
                  </w:divBdr>
                  <w:divsChild>
                    <w:div w:id="817266242">
                      <w:marLeft w:val="0"/>
                      <w:marRight w:val="0"/>
                      <w:marTop w:val="0"/>
                      <w:marBottom w:val="0"/>
                      <w:divBdr>
                        <w:top w:val="none" w:sz="0" w:space="0" w:color="auto"/>
                        <w:left w:val="none" w:sz="0" w:space="0" w:color="auto"/>
                        <w:bottom w:val="none" w:sz="0" w:space="0" w:color="auto"/>
                        <w:right w:val="none" w:sz="0" w:space="0" w:color="auto"/>
                      </w:divBdr>
                      <w:divsChild>
                        <w:div w:id="1503550351">
                          <w:marLeft w:val="0"/>
                          <w:marRight w:val="0"/>
                          <w:marTop w:val="0"/>
                          <w:marBottom w:val="0"/>
                          <w:divBdr>
                            <w:top w:val="none" w:sz="0" w:space="0" w:color="auto"/>
                            <w:left w:val="none" w:sz="0" w:space="0" w:color="auto"/>
                            <w:bottom w:val="none" w:sz="0" w:space="0" w:color="auto"/>
                            <w:right w:val="none" w:sz="0" w:space="0" w:color="auto"/>
                          </w:divBdr>
                          <w:divsChild>
                            <w:div w:id="1483962942">
                              <w:marLeft w:val="0"/>
                              <w:marRight w:val="0"/>
                              <w:marTop w:val="0"/>
                              <w:marBottom w:val="0"/>
                              <w:divBdr>
                                <w:top w:val="none" w:sz="0" w:space="0" w:color="auto"/>
                                <w:left w:val="none" w:sz="0" w:space="0" w:color="auto"/>
                                <w:bottom w:val="none" w:sz="0" w:space="0" w:color="auto"/>
                                <w:right w:val="none" w:sz="0" w:space="0" w:color="auto"/>
                              </w:divBdr>
                              <w:divsChild>
                                <w:div w:id="731730238">
                                  <w:marLeft w:val="0"/>
                                  <w:marRight w:val="0"/>
                                  <w:marTop w:val="0"/>
                                  <w:marBottom w:val="0"/>
                                  <w:divBdr>
                                    <w:top w:val="none" w:sz="0" w:space="0" w:color="auto"/>
                                    <w:left w:val="none" w:sz="0" w:space="0" w:color="auto"/>
                                    <w:bottom w:val="none" w:sz="0" w:space="0" w:color="auto"/>
                                    <w:right w:val="none" w:sz="0" w:space="0" w:color="auto"/>
                                  </w:divBdr>
                                  <w:divsChild>
                                    <w:div w:id="75478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802548">
      <w:bodyDiv w:val="1"/>
      <w:marLeft w:val="0"/>
      <w:marRight w:val="0"/>
      <w:marTop w:val="0"/>
      <w:marBottom w:val="0"/>
      <w:divBdr>
        <w:top w:val="none" w:sz="0" w:space="0" w:color="auto"/>
        <w:left w:val="none" w:sz="0" w:space="0" w:color="auto"/>
        <w:bottom w:val="none" w:sz="0" w:space="0" w:color="auto"/>
        <w:right w:val="none" w:sz="0" w:space="0" w:color="auto"/>
      </w:divBdr>
      <w:divsChild>
        <w:div w:id="1993605322">
          <w:marLeft w:val="0"/>
          <w:marRight w:val="0"/>
          <w:marTop w:val="0"/>
          <w:marBottom w:val="0"/>
          <w:divBdr>
            <w:top w:val="none" w:sz="0" w:space="0" w:color="auto"/>
            <w:left w:val="none" w:sz="0" w:space="0" w:color="auto"/>
            <w:bottom w:val="none" w:sz="0" w:space="0" w:color="auto"/>
            <w:right w:val="none" w:sz="0" w:space="0" w:color="auto"/>
          </w:divBdr>
          <w:divsChild>
            <w:div w:id="273094244">
              <w:marLeft w:val="0"/>
              <w:marRight w:val="0"/>
              <w:marTop w:val="0"/>
              <w:marBottom w:val="0"/>
              <w:divBdr>
                <w:top w:val="none" w:sz="0" w:space="0" w:color="auto"/>
                <w:left w:val="none" w:sz="0" w:space="0" w:color="auto"/>
                <w:bottom w:val="none" w:sz="0" w:space="0" w:color="auto"/>
                <w:right w:val="none" w:sz="0" w:space="0" w:color="auto"/>
              </w:divBdr>
              <w:divsChild>
                <w:div w:id="623006796">
                  <w:marLeft w:val="0"/>
                  <w:marRight w:val="0"/>
                  <w:marTop w:val="0"/>
                  <w:marBottom w:val="0"/>
                  <w:divBdr>
                    <w:top w:val="none" w:sz="0" w:space="0" w:color="auto"/>
                    <w:left w:val="none" w:sz="0" w:space="0" w:color="auto"/>
                    <w:bottom w:val="none" w:sz="0" w:space="0" w:color="auto"/>
                    <w:right w:val="none" w:sz="0" w:space="0" w:color="auto"/>
                  </w:divBdr>
                  <w:divsChild>
                    <w:div w:id="2074691193">
                      <w:marLeft w:val="0"/>
                      <w:marRight w:val="0"/>
                      <w:marTop w:val="0"/>
                      <w:marBottom w:val="0"/>
                      <w:divBdr>
                        <w:top w:val="none" w:sz="0" w:space="0" w:color="auto"/>
                        <w:left w:val="none" w:sz="0" w:space="0" w:color="auto"/>
                        <w:bottom w:val="none" w:sz="0" w:space="0" w:color="auto"/>
                        <w:right w:val="none" w:sz="0" w:space="0" w:color="auto"/>
                      </w:divBdr>
                      <w:divsChild>
                        <w:div w:id="1880126138">
                          <w:marLeft w:val="0"/>
                          <w:marRight w:val="0"/>
                          <w:marTop w:val="0"/>
                          <w:marBottom w:val="0"/>
                          <w:divBdr>
                            <w:top w:val="none" w:sz="0" w:space="0" w:color="auto"/>
                            <w:left w:val="none" w:sz="0" w:space="0" w:color="auto"/>
                            <w:bottom w:val="none" w:sz="0" w:space="0" w:color="auto"/>
                            <w:right w:val="none" w:sz="0" w:space="0" w:color="auto"/>
                          </w:divBdr>
                          <w:divsChild>
                            <w:div w:id="795373579">
                              <w:marLeft w:val="0"/>
                              <w:marRight w:val="0"/>
                              <w:marTop w:val="0"/>
                              <w:marBottom w:val="0"/>
                              <w:divBdr>
                                <w:top w:val="none" w:sz="0" w:space="0" w:color="auto"/>
                                <w:left w:val="none" w:sz="0" w:space="0" w:color="auto"/>
                                <w:bottom w:val="none" w:sz="0" w:space="0" w:color="auto"/>
                                <w:right w:val="none" w:sz="0" w:space="0" w:color="auto"/>
                              </w:divBdr>
                              <w:divsChild>
                                <w:div w:id="780614081">
                                  <w:marLeft w:val="0"/>
                                  <w:marRight w:val="0"/>
                                  <w:marTop w:val="0"/>
                                  <w:marBottom w:val="0"/>
                                  <w:divBdr>
                                    <w:top w:val="none" w:sz="0" w:space="0" w:color="auto"/>
                                    <w:left w:val="none" w:sz="0" w:space="0" w:color="auto"/>
                                    <w:bottom w:val="none" w:sz="0" w:space="0" w:color="auto"/>
                                    <w:right w:val="none" w:sz="0" w:space="0" w:color="auto"/>
                                  </w:divBdr>
                                  <w:divsChild>
                                    <w:div w:id="22074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656232">
      <w:bodyDiv w:val="1"/>
      <w:marLeft w:val="0"/>
      <w:marRight w:val="0"/>
      <w:marTop w:val="0"/>
      <w:marBottom w:val="0"/>
      <w:divBdr>
        <w:top w:val="none" w:sz="0" w:space="0" w:color="auto"/>
        <w:left w:val="none" w:sz="0" w:space="0" w:color="auto"/>
        <w:bottom w:val="none" w:sz="0" w:space="0" w:color="auto"/>
        <w:right w:val="none" w:sz="0" w:space="0" w:color="auto"/>
      </w:divBdr>
    </w:div>
    <w:div w:id="1071777825">
      <w:bodyDiv w:val="1"/>
      <w:marLeft w:val="0"/>
      <w:marRight w:val="0"/>
      <w:marTop w:val="0"/>
      <w:marBottom w:val="0"/>
      <w:divBdr>
        <w:top w:val="none" w:sz="0" w:space="0" w:color="auto"/>
        <w:left w:val="none" w:sz="0" w:space="0" w:color="auto"/>
        <w:bottom w:val="none" w:sz="0" w:space="0" w:color="auto"/>
        <w:right w:val="none" w:sz="0" w:space="0" w:color="auto"/>
      </w:divBdr>
      <w:divsChild>
        <w:div w:id="181558503">
          <w:marLeft w:val="0"/>
          <w:marRight w:val="0"/>
          <w:marTop w:val="0"/>
          <w:marBottom w:val="0"/>
          <w:divBdr>
            <w:top w:val="none" w:sz="0" w:space="0" w:color="auto"/>
            <w:left w:val="none" w:sz="0" w:space="0" w:color="auto"/>
            <w:bottom w:val="none" w:sz="0" w:space="0" w:color="auto"/>
            <w:right w:val="none" w:sz="0" w:space="0" w:color="auto"/>
          </w:divBdr>
          <w:divsChild>
            <w:div w:id="976758296">
              <w:marLeft w:val="0"/>
              <w:marRight w:val="0"/>
              <w:marTop w:val="0"/>
              <w:marBottom w:val="0"/>
              <w:divBdr>
                <w:top w:val="none" w:sz="0" w:space="0" w:color="auto"/>
                <w:left w:val="none" w:sz="0" w:space="0" w:color="auto"/>
                <w:bottom w:val="none" w:sz="0" w:space="0" w:color="auto"/>
                <w:right w:val="none" w:sz="0" w:space="0" w:color="auto"/>
              </w:divBdr>
              <w:divsChild>
                <w:div w:id="344525506">
                  <w:marLeft w:val="0"/>
                  <w:marRight w:val="0"/>
                  <w:marTop w:val="0"/>
                  <w:marBottom w:val="0"/>
                  <w:divBdr>
                    <w:top w:val="none" w:sz="0" w:space="0" w:color="auto"/>
                    <w:left w:val="none" w:sz="0" w:space="0" w:color="auto"/>
                    <w:bottom w:val="none" w:sz="0" w:space="0" w:color="auto"/>
                    <w:right w:val="none" w:sz="0" w:space="0" w:color="auto"/>
                  </w:divBdr>
                  <w:divsChild>
                    <w:div w:id="1329019161">
                      <w:marLeft w:val="0"/>
                      <w:marRight w:val="0"/>
                      <w:marTop w:val="0"/>
                      <w:marBottom w:val="0"/>
                      <w:divBdr>
                        <w:top w:val="none" w:sz="0" w:space="0" w:color="auto"/>
                        <w:left w:val="none" w:sz="0" w:space="0" w:color="auto"/>
                        <w:bottom w:val="none" w:sz="0" w:space="0" w:color="auto"/>
                        <w:right w:val="none" w:sz="0" w:space="0" w:color="auto"/>
                      </w:divBdr>
                      <w:divsChild>
                        <w:div w:id="1681662046">
                          <w:marLeft w:val="0"/>
                          <w:marRight w:val="0"/>
                          <w:marTop w:val="0"/>
                          <w:marBottom w:val="0"/>
                          <w:divBdr>
                            <w:top w:val="none" w:sz="0" w:space="0" w:color="auto"/>
                            <w:left w:val="none" w:sz="0" w:space="0" w:color="auto"/>
                            <w:bottom w:val="none" w:sz="0" w:space="0" w:color="auto"/>
                            <w:right w:val="none" w:sz="0" w:space="0" w:color="auto"/>
                          </w:divBdr>
                          <w:divsChild>
                            <w:div w:id="2064716100">
                              <w:marLeft w:val="0"/>
                              <w:marRight w:val="0"/>
                              <w:marTop w:val="0"/>
                              <w:marBottom w:val="0"/>
                              <w:divBdr>
                                <w:top w:val="none" w:sz="0" w:space="0" w:color="auto"/>
                                <w:left w:val="none" w:sz="0" w:space="0" w:color="auto"/>
                                <w:bottom w:val="none" w:sz="0" w:space="0" w:color="auto"/>
                                <w:right w:val="none" w:sz="0" w:space="0" w:color="auto"/>
                              </w:divBdr>
                              <w:divsChild>
                                <w:div w:id="1470974067">
                                  <w:marLeft w:val="0"/>
                                  <w:marRight w:val="0"/>
                                  <w:marTop w:val="0"/>
                                  <w:marBottom w:val="0"/>
                                  <w:divBdr>
                                    <w:top w:val="none" w:sz="0" w:space="0" w:color="auto"/>
                                    <w:left w:val="none" w:sz="0" w:space="0" w:color="auto"/>
                                    <w:bottom w:val="none" w:sz="0" w:space="0" w:color="auto"/>
                                    <w:right w:val="none" w:sz="0" w:space="0" w:color="auto"/>
                                  </w:divBdr>
                                  <w:divsChild>
                                    <w:div w:id="4475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163480">
      <w:bodyDiv w:val="1"/>
      <w:marLeft w:val="0"/>
      <w:marRight w:val="0"/>
      <w:marTop w:val="0"/>
      <w:marBottom w:val="0"/>
      <w:divBdr>
        <w:top w:val="none" w:sz="0" w:space="0" w:color="auto"/>
        <w:left w:val="none" w:sz="0" w:space="0" w:color="auto"/>
        <w:bottom w:val="none" w:sz="0" w:space="0" w:color="auto"/>
        <w:right w:val="none" w:sz="0" w:space="0" w:color="auto"/>
      </w:divBdr>
    </w:div>
    <w:div w:id="1087458943">
      <w:bodyDiv w:val="1"/>
      <w:marLeft w:val="0"/>
      <w:marRight w:val="0"/>
      <w:marTop w:val="0"/>
      <w:marBottom w:val="0"/>
      <w:divBdr>
        <w:top w:val="none" w:sz="0" w:space="0" w:color="auto"/>
        <w:left w:val="none" w:sz="0" w:space="0" w:color="auto"/>
        <w:bottom w:val="none" w:sz="0" w:space="0" w:color="auto"/>
        <w:right w:val="none" w:sz="0" w:space="0" w:color="auto"/>
      </w:divBdr>
    </w:div>
    <w:div w:id="1091705439">
      <w:bodyDiv w:val="1"/>
      <w:marLeft w:val="0"/>
      <w:marRight w:val="0"/>
      <w:marTop w:val="0"/>
      <w:marBottom w:val="0"/>
      <w:divBdr>
        <w:top w:val="none" w:sz="0" w:space="0" w:color="auto"/>
        <w:left w:val="none" w:sz="0" w:space="0" w:color="auto"/>
        <w:bottom w:val="none" w:sz="0" w:space="0" w:color="auto"/>
        <w:right w:val="none" w:sz="0" w:space="0" w:color="auto"/>
      </w:divBdr>
    </w:div>
    <w:div w:id="1097167871">
      <w:bodyDiv w:val="1"/>
      <w:marLeft w:val="0"/>
      <w:marRight w:val="0"/>
      <w:marTop w:val="0"/>
      <w:marBottom w:val="0"/>
      <w:divBdr>
        <w:top w:val="none" w:sz="0" w:space="0" w:color="auto"/>
        <w:left w:val="none" w:sz="0" w:space="0" w:color="auto"/>
        <w:bottom w:val="none" w:sz="0" w:space="0" w:color="auto"/>
        <w:right w:val="none" w:sz="0" w:space="0" w:color="auto"/>
      </w:divBdr>
    </w:div>
    <w:div w:id="1102648775">
      <w:bodyDiv w:val="1"/>
      <w:marLeft w:val="0"/>
      <w:marRight w:val="0"/>
      <w:marTop w:val="0"/>
      <w:marBottom w:val="0"/>
      <w:divBdr>
        <w:top w:val="none" w:sz="0" w:space="0" w:color="auto"/>
        <w:left w:val="none" w:sz="0" w:space="0" w:color="auto"/>
        <w:bottom w:val="none" w:sz="0" w:space="0" w:color="auto"/>
        <w:right w:val="none" w:sz="0" w:space="0" w:color="auto"/>
      </w:divBdr>
    </w:div>
    <w:div w:id="1135492968">
      <w:bodyDiv w:val="1"/>
      <w:marLeft w:val="0"/>
      <w:marRight w:val="0"/>
      <w:marTop w:val="0"/>
      <w:marBottom w:val="0"/>
      <w:divBdr>
        <w:top w:val="none" w:sz="0" w:space="0" w:color="auto"/>
        <w:left w:val="none" w:sz="0" w:space="0" w:color="auto"/>
        <w:bottom w:val="none" w:sz="0" w:space="0" w:color="auto"/>
        <w:right w:val="none" w:sz="0" w:space="0" w:color="auto"/>
      </w:divBdr>
      <w:divsChild>
        <w:div w:id="78410081">
          <w:marLeft w:val="0"/>
          <w:marRight w:val="0"/>
          <w:marTop w:val="0"/>
          <w:marBottom w:val="0"/>
          <w:divBdr>
            <w:top w:val="none" w:sz="0" w:space="0" w:color="auto"/>
            <w:left w:val="none" w:sz="0" w:space="0" w:color="auto"/>
            <w:bottom w:val="none" w:sz="0" w:space="0" w:color="auto"/>
            <w:right w:val="none" w:sz="0" w:space="0" w:color="auto"/>
          </w:divBdr>
          <w:divsChild>
            <w:div w:id="676079052">
              <w:marLeft w:val="0"/>
              <w:marRight w:val="0"/>
              <w:marTop w:val="0"/>
              <w:marBottom w:val="0"/>
              <w:divBdr>
                <w:top w:val="none" w:sz="0" w:space="0" w:color="auto"/>
                <w:left w:val="none" w:sz="0" w:space="0" w:color="auto"/>
                <w:bottom w:val="none" w:sz="0" w:space="0" w:color="auto"/>
                <w:right w:val="none" w:sz="0" w:space="0" w:color="auto"/>
              </w:divBdr>
              <w:divsChild>
                <w:div w:id="154686808">
                  <w:marLeft w:val="0"/>
                  <w:marRight w:val="0"/>
                  <w:marTop w:val="0"/>
                  <w:marBottom w:val="0"/>
                  <w:divBdr>
                    <w:top w:val="none" w:sz="0" w:space="0" w:color="auto"/>
                    <w:left w:val="none" w:sz="0" w:space="0" w:color="auto"/>
                    <w:bottom w:val="none" w:sz="0" w:space="0" w:color="auto"/>
                    <w:right w:val="none" w:sz="0" w:space="0" w:color="auto"/>
                  </w:divBdr>
                  <w:divsChild>
                    <w:div w:id="2033648861">
                      <w:marLeft w:val="0"/>
                      <w:marRight w:val="0"/>
                      <w:marTop w:val="0"/>
                      <w:marBottom w:val="0"/>
                      <w:divBdr>
                        <w:top w:val="none" w:sz="0" w:space="0" w:color="auto"/>
                        <w:left w:val="none" w:sz="0" w:space="0" w:color="auto"/>
                        <w:bottom w:val="none" w:sz="0" w:space="0" w:color="auto"/>
                        <w:right w:val="none" w:sz="0" w:space="0" w:color="auto"/>
                      </w:divBdr>
                      <w:divsChild>
                        <w:div w:id="602342877">
                          <w:marLeft w:val="0"/>
                          <w:marRight w:val="0"/>
                          <w:marTop w:val="0"/>
                          <w:marBottom w:val="0"/>
                          <w:divBdr>
                            <w:top w:val="none" w:sz="0" w:space="0" w:color="auto"/>
                            <w:left w:val="none" w:sz="0" w:space="0" w:color="auto"/>
                            <w:bottom w:val="none" w:sz="0" w:space="0" w:color="auto"/>
                            <w:right w:val="none" w:sz="0" w:space="0" w:color="auto"/>
                          </w:divBdr>
                          <w:divsChild>
                            <w:div w:id="758406925">
                              <w:marLeft w:val="0"/>
                              <w:marRight w:val="0"/>
                              <w:marTop w:val="0"/>
                              <w:marBottom w:val="0"/>
                              <w:divBdr>
                                <w:top w:val="none" w:sz="0" w:space="0" w:color="auto"/>
                                <w:left w:val="none" w:sz="0" w:space="0" w:color="auto"/>
                                <w:bottom w:val="none" w:sz="0" w:space="0" w:color="auto"/>
                                <w:right w:val="none" w:sz="0" w:space="0" w:color="auto"/>
                              </w:divBdr>
                              <w:divsChild>
                                <w:div w:id="54359753">
                                  <w:marLeft w:val="0"/>
                                  <w:marRight w:val="0"/>
                                  <w:marTop w:val="0"/>
                                  <w:marBottom w:val="0"/>
                                  <w:divBdr>
                                    <w:top w:val="none" w:sz="0" w:space="0" w:color="auto"/>
                                    <w:left w:val="none" w:sz="0" w:space="0" w:color="auto"/>
                                    <w:bottom w:val="none" w:sz="0" w:space="0" w:color="auto"/>
                                    <w:right w:val="none" w:sz="0" w:space="0" w:color="auto"/>
                                  </w:divBdr>
                                  <w:divsChild>
                                    <w:div w:id="124606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324152">
      <w:bodyDiv w:val="1"/>
      <w:marLeft w:val="0"/>
      <w:marRight w:val="0"/>
      <w:marTop w:val="0"/>
      <w:marBottom w:val="0"/>
      <w:divBdr>
        <w:top w:val="none" w:sz="0" w:space="0" w:color="auto"/>
        <w:left w:val="none" w:sz="0" w:space="0" w:color="auto"/>
        <w:bottom w:val="none" w:sz="0" w:space="0" w:color="auto"/>
        <w:right w:val="none" w:sz="0" w:space="0" w:color="auto"/>
      </w:divBdr>
    </w:div>
    <w:div w:id="1212962438">
      <w:bodyDiv w:val="1"/>
      <w:marLeft w:val="0"/>
      <w:marRight w:val="0"/>
      <w:marTop w:val="0"/>
      <w:marBottom w:val="0"/>
      <w:divBdr>
        <w:top w:val="none" w:sz="0" w:space="0" w:color="auto"/>
        <w:left w:val="none" w:sz="0" w:space="0" w:color="auto"/>
        <w:bottom w:val="none" w:sz="0" w:space="0" w:color="auto"/>
        <w:right w:val="none" w:sz="0" w:space="0" w:color="auto"/>
      </w:divBdr>
    </w:div>
    <w:div w:id="1220243669">
      <w:bodyDiv w:val="1"/>
      <w:marLeft w:val="0"/>
      <w:marRight w:val="0"/>
      <w:marTop w:val="0"/>
      <w:marBottom w:val="0"/>
      <w:divBdr>
        <w:top w:val="none" w:sz="0" w:space="0" w:color="auto"/>
        <w:left w:val="none" w:sz="0" w:space="0" w:color="auto"/>
        <w:bottom w:val="none" w:sz="0" w:space="0" w:color="auto"/>
        <w:right w:val="none" w:sz="0" w:space="0" w:color="auto"/>
      </w:divBdr>
    </w:div>
    <w:div w:id="1232617023">
      <w:bodyDiv w:val="1"/>
      <w:marLeft w:val="0"/>
      <w:marRight w:val="0"/>
      <w:marTop w:val="0"/>
      <w:marBottom w:val="0"/>
      <w:divBdr>
        <w:top w:val="none" w:sz="0" w:space="0" w:color="auto"/>
        <w:left w:val="none" w:sz="0" w:space="0" w:color="auto"/>
        <w:bottom w:val="none" w:sz="0" w:space="0" w:color="auto"/>
        <w:right w:val="none" w:sz="0" w:space="0" w:color="auto"/>
      </w:divBdr>
    </w:div>
    <w:div w:id="1278608270">
      <w:bodyDiv w:val="1"/>
      <w:marLeft w:val="0"/>
      <w:marRight w:val="0"/>
      <w:marTop w:val="0"/>
      <w:marBottom w:val="0"/>
      <w:divBdr>
        <w:top w:val="none" w:sz="0" w:space="0" w:color="auto"/>
        <w:left w:val="none" w:sz="0" w:space="0" w:color="auto"/>
        <w:bottom w:val="none" w:sz="0" w:space="0" w:color="auto"/>
        <w:right w:val="none" w:sz="0" w:space="0" w:color="auto"/>
      </w:divBdr>
      <w:divsChild>
        <w:div w:id="2009554842">
          <w:marLeft w:val="0"/>
          <w:marRight w:val="0"/>
          <w:marTop w:val="0"/>
          <w:marBottom w:val="0"/>
          <w:divBdr>
            <w:top w:val="none" w:sz="0" w:space="0" w:color="auto"/>
            <w:left w:val="none" w:sz="0" w:space="0" w:color="auto"/>
            <w:bottom w:val="none" w:sz="0" w:space="0" w:color="auto"/>
            <w:right w:val="none" w:sz="0" w:space="0" w:color="auto"/>
          </w:divBdr>
          <w:divsChild>
            <w:div w:id="845755138">
              <w:marLeft w:val="0"/>
              <w:marRight w:val="0"/>
              <w:marTop w:val="0"/>
              <w:marBottom w:val="0"/>
              <w:divBdr>
                <w:top w:val="none" w:sz="0" w:space="0" w:color="auto"/>
                <w:left w:val="none" w:sz="0" w:space="0" w:color="auto"/>
                <w:bottom w:val="none" w:sz="0" w:space="0" w:color="auto"/>
                <w:right w:val="none" w:sz="0" w:space="0" w:color="auto"/>
              </w:divBdr>
              <w:divsChild>
                <w:div w:id="1661539491">
                  <w:marLeft w:val="0"/>
                  <w:marRight w:val="0"/>
                  <w:marTop w:val="0"/>
                  <w:marBottom w:val="0"/>
                  <w:divBdr>
                    <w:top w:val="none" w:sz="0" w:space="0" w:color="auto"/>
                    <w:left w:val="none" w:sz="0" w:space="0" w:color="auto"/>
                    <w:bottom w:val="none" w:sz="0" w:space="0" w:color="auto"/>
                    <w:right w:val="none" w:sz="0" w:space="0" w:color="auto"/>
                  </w:divBdr>
                  <w:divsChild>
                    <w:div w:id="993995208">
                      <w:marLeft w:val="0"/>
                      <w:marRight w:val="0"/>
                      <w:marTop w:val="0"/>
                      <w:marBottom w:val="0"/>
                      <w:divBdr>
                        <w:top w:val="none" w:sz="0" w:space="0" w:color="auto"/>
                        <w:left w:val="none" w:sz="0" w:space="0" w:color="auto"/>
                        <w:bottom w:val="none" w:sz="0" w:space="0" w:color="auto"/>
                        <w:right w:val="none" w:sz="0" w:space="0" w:color="auto"/>
                      </w:divBdr>
                      <w:divsChild>
                        <w:div w:id="1825122685">
                          <w:marLeft w:val="0"/>
                          <w:marRight w:val="0"/>
                          <w:marTop w:val="0"/>
                          <w:marBottom w:val="0"/>
                          <w:divBdr>
                            <w:top w:val="none" w:sz="0" w:space="0" w:color="auto"/>
                            <w:left w:val="none" w:sz="0" w:space="0" w:color="auto"/>
                            <w:bottom w:val="none" w:sz="0" w:space="0" w:color="auto"/>
                            <w:right w:val="none" w:sz="0" w:space="0" w:color="auto"/>
                          </w:divBdr>
                          <w:divsChild>
                            <w:div w:id="36710455">
                              <w:marLeft w:val="0"/>
                              <w:marRight w:val="0"/>
                              <w:marTop w:val="0"/>
                              <w:marBottom w:val="0"/>
                              <w:divBdr>
                                <w:top w:val="none" w:sz="0" w:space="0" w:color="auto"/>
                                <w:left w:val="none" w:sz="0" w:space="0" w:color="auto"/>
                                <w:bottom w:val="none" w:sz="0" w:space="0" w:color="auto"/>
                                <w:right w:val="none" w:sz="0" w:space="0" w:color="auto"/>
                              </w:divBdr>
                              <w:divsChild>
                                <w:div w:id="1057823636">
                                  <w:marLeft w:val="0"/>
                                  <w:marRight w:val="0"/>
                                  <w:marTop w:val="0"/>
                                  <w:marBottom w:val="0"/>
                                  <w:divBdr>
                                    <w:top w:val="none" w:sz="0" w:space="0" w:color="auto"/>
                                    <w:left w:val="none" w:sz="0" w:space="0" w:color="auto"/>
                                    <w:bottom w:val="none" w:sz="0" w:space="0" w:color="auto"/>
                                    <w:right w:val="none" w:sz="0" w:space="0" w:color="auto"/>
                                  </w:divBdr>
                                  <w:divsChild>
                                    <w:div w:id="145359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310282141">
      <w:bodyDiv w:val="1"/>
      <w:marLeft w:val="0"/>
      <w:marRight w:val="0"/>
      <w:marTop w:val="0"/>
      <w:marBottom w:val="0"/>
      <w:divBdr>
        <w:top w:val="none" w:sz="0" w:space="0" w:color="auto"/>
        <w:left w:val="none" w:sz="0" w:space="0" w:color="auto"/>
        <w:bottom w:val="none" w:sz="0" w:space="0" w:color="auto"/>
        <w:right w:val="none" w:sz="0" w:space="0" w:color="auto"/>
      </w:divBdr>
    </w:div>
    <w:div w:id="1331521608">
      <w:bodyDiv w:val="1"/>
      <w:marLeft w:val="0"/>
      <w:marRight w:val="0"/>
      <w:marTop w:val="0"/>
      <w:marBottom w:val="0"/>
      <w:divBdr>
        <w:top w:val="none" w:sz="0" w:space="0" w:color="auto"/>
        <w:left w:val="none" w:sz="0" w:space="0" w:color="auto"/>
        <w:bottom w:val="none" w:sz="0" w:space="0" w:color="auto"/>
        <w:right w:val="none" w:sz="0" w:space="0" w:color="auto"/>
      </w:divBdr>
    </w:div>
    <w:div w:id="1343165435">
      <w:bodyDiv w:val="1"/>
      <w:marLeft w:val="0"/>
      <w:marRight w:val="0"/>
      <w:marTop w:val="0"/>
      <w:marBottom w:val="0"/>
      <w:divBdr>
        <w:top w:val="none" w:sz="0" w:space="0" w:color="auto"/>
        <w:left w:val="none" w:sz="0" w:space="0" w:color="auto"/>
        <w:bottom w:val="none" w:sz="0" w:space="0" w:color="auto"/>
        <w:right w:val="none" w:sz="0" w:space="0" w:color="auto"/>
      </w:divBdr>
    </w:div>
    <w:div w:id="1357074482">
      <w:bodyDiv w:val="1"/>
      <w:marLeft w:val="0"/>
      <w:marRight w:val="0"/>
      <w:marTop w:val="0"/>
      <w:marBottom w:val="0"/>
      <w:divBdr>
        <w:top w:val="none" w:sz="0" w:space="0" w:color="auto"/>
        <w:left w:val="none" w:sz="0" w:space="0" w:color="auto"/>
        <w:bottom w:val="none" w:sz="0" w:space="0" w:color="auto"/>
        <w:right w:val="none" w:sz="0" w:space="0" w:color="auto"/>
      </w:divBdr>
    </w:div>
    <w:div w:id="1363167833">
      <w:bodyDiv w:val="1"/>
      <w:marLeft w:val="0"/>
      <w:marRight w:val="0"/>
      <w:marTop w:val="0"/>
      <w:marBottom w:val="0"/>
      <w:divBdr>
        <w:top w:val="none" w:sz="0" w:space="0" w:color="auto"/>
        <w:left w:val="none" w:sz="0" w:space="0" w:color="auto"/>
        <w:bottom w:val="none" w:sz="0" w:space="0" w:color="auto"/>
        <w:right w:val="none" w:sz="0" w:space="0" w:color="auto"/>
      </w:divBdr>
    </w:div>
    <w:div w:id="1380325239">
      <w:bodyDiv w:val="1"/>
      <w:marLeft w:val="0"/>
      <w:marRight w:val="0"/>
      <w:marTop w:val="0"/>
      <w:marBottom w:val="0"/>
      <w:divBdr>
        <w:top w:val="none" w:sz="0" w:space="0" w:color="auto"/>
        <w:left w:val="none" w:sz="0" w:space="0" w:color="auto"/>
        <w:bottom w:val="none" w:sz="0" w:space="0" w:color="auto"/>
        <w:right w:val="none" w:sz="0" w:space="0" w:color="auto"/>
      </w:divBdr>
    </w:div>
    <w:div w:id="1388409744">
      <w:bodyDiv w:val="1"/>
      <w:marLeft w:val="0"/>
      <w:marRight w:val="0"/>
      <w:marTop w:val="0"/>
      <w:marBottom w:val="0"/>
      <w:divBdr>
        <w:top w:val="none" w:sz="0" w:space="0" w:color="auto"/>
        <w:left w:val="none" w:sz="0" w:space="0" w:color="auto"/>
        <w:bottom w:val="none" w:sz="0" w:space="0" w:color="auto"/>
        <w:right w:val="none" w:sz="0" w:space="0" w:color="auto"/>
      </w:divBdr>
    </w:div>
    <w:div w:id="1399211024">
      <w:bodyDiv w:val="1"/>
      <w:marLeft w:val="0"/>
      <w:marRight w:val="0"/>
      <w:marTop w:val="0"/>
      <w:marBottom w:val="0"/>
      <w:divBdr>
        <w:top w:val="none" w:sz="0" w:space="0" w:color="auto"/>
        <w:left w:val="none" w:sz="0" w:space="0" w:color="auto"/>
        <w:bottom w:val="none" w:sz="0" w:space="0" w:color="auto"/>
        <w:right w:val="none" w:sz="0" w:space="0" w:color="auto"/>
      </w:divBdr>
    </w:div>
    <w:div w:id="1443920163">
      <w:bodyDiv w:val="1"/>
      <w:marLeft w:val="0"/>
      <w:marRight w:val="0"/>
      <w:marTop w:val="0"/>
      <w:marBottom w:val="0"/>
      <w:divBdr>
        <w:top w:val="none" w:sz="0" w:space="0" w:color="auto"/>
        <w:left w:val="none" w:sz="0" w:space="0" w:color="auto"/>
        <w:bottom w:val="none" w:sz="0" w:space="0" w:color="auto"/>
        <w:right w:val="none" w:sz="0" w:space="0" w:color="auto"/>
      </w:divBdr>
    </w:div>
    <w:div w:id="1462730576">
      <w:bodyDiv w:val="1"/>
      <w:marLeft w:val="0"/>
      <w:marRight w:val="0"/>
      <w:marTop w:val="0"/>
      <w:marBottom w:val="0"/>
      <w:divBdr>
        <w:top w:val="none" w:sz="0" w:space="0" w:color="auto"/>
        <w:left w:val="none" w:sz="0" w:space="0" w:color="auto"/>
        <w:bottom w:val="none" w:sz="0" w:space="0" w:color="auto"/>
        <w:right w:val="none" w:sz="0" w:space="0" w:color="auto"/>
      </w:divBdr>
    </w:div>
    <w:div w:id="1496727965">
      <w:bodyDiv w:val="1"/>
      <w:marLeft w:val="0"/>
      <w:marRight w:val="0"/>
      <w:marTop w:val="0"/>
      <w:marBottom w:val="0"/>
      <w:divBdr>
        <w:top w:val="none" w:sz="0" w:space="0" w:color="auto"/>
        <w:left w:val="none" w:sz="0" w:space="0" w:color="auto"/>
        <w:bottom w:val="none" w:sz="0" w:space="0" w:color="auto"/>
        <w:right w:val="none" w:sz="0" w:space="0" w:color="auto"/>
      </w:divBdr>
      <w:divsChild>
        <w:div w:id="541940067">
          <w:marLeft w:val="0"/>
          <w:marRight w:val="0"/>
          <w:marTop w:val="0"/>
          <w:marBottom w:val="0"/>
          <w:divBdr>
            <w:top w:val="none" w:sz="0" w:space="0" w:color="auto"/>
            <w:left w:val="none" w:sz="0" w:space="0" w:color="auto"/>
            <w:bottom w:val="none" w:sz="0" w:space="0" w:color="auto"/>
            <w:right w:val="none" w:sz="0" w:space="0" w:color="auto"/>
          </w:divBdr>
          <w:divsChild>
            <w:div w:id="418984794">
              <w:marLeft w:val="0"/>
              <w:marRight w:val="0"/>
              <w:marTop w:val="0"/>
              <w:marBottom w:val="0"/>
              <w:divBdr>
                <w:top w:val="none" w:sz="0" w:space="0" w:color="auto"/>
                <w:left w:val="none" w:sz="0" w:space="0" w:color="auto"/>
                <w:bottom w:val="none" w:sz="0" w:space="0" w:color="auto"/>
                <w:right w:val="none" w:sz="0" w:space="0" w:color="auto"/>
              </w:divBdr>
              <w:divsChild>
                <w:div w:id="1286890790">
                  <w:marLeft w:val="0"/>
                  <w:marRight w:val="0"/>
                  <w:marTop w:val="0"/>
                  <w:marBottom w:val="0"/>
                  <w:divBdr>
                    <w:top w:val="none" w:sz="0" w:space="0" w:color="auto"/>
                    <w:left w:val="none" w:sz="0" w:space="0" w:color="auto"/>
                    <w:bottom w:val="none" w:sz="0" w:space="0" w:color="auto"/>
                    <w:right w:val="none" w:sz="0" w:space="0" w:color="auto"/>
                  </w:divBdr>
                  <w:divsChild>
                    <w:div w:id="1623343831">
                      <w:marLeft w:val="0"/>
                      <w:marRight w:val="0"/>
                      <w:marTop w:val="0"/>
                      <w:marBottom w:val="0"/>
                      <w:divBdr>
                        <w:top w:val="none" w:sz="0" w:space="0" w:color="auto"/>
                        <w:left w:val="none" w:sz="0" w:space="0" w:color="auto"/>
                        <w:bottom w:val="none" w:sz="0" w:space="0" w:color="auto"/>
                        <w:right w:val="none" w:sz="0" w:space="0" w:color="auto"/>
                      </w:divBdr>
                      <w:divsChild>
                        <w:div w:id="1268271962">
                          <w:marLeft w:val="0"/>
                          <w:marRight w:val="0"/>
                          <w:marTop w:val="0"/>
                          <w:marBottom w:val="0"/>
                          <w:divBdr>
                            <w:top w:val="none" w:sz="0" w:space="0" w:color="auto"/>
                            <w:left w:val="none" w:sz="0" w:space="0" w:color="auto"/>
                            <w:bottom w:val="none" w:sz="0" w:space="0" w:color="auto"/>
                            <w:right w:val="none" w:sz="0" w:space="0" w:color="auto"/>
                          </w:divBdr>
                          <w:divsChild>
                            <w:div w:id="1861892115">
                              <w:marLeft w:val="0"/>
                              <w:marRight w:val="0"/>
                              <w:marTop w:val="0"/>
                              <w:marBottom w:val="0"/>
                              <w:divBdr>
                                <w:top w:val="none" w:sz="0" w:space="0" w:color="auto"/>
                                <w:left w:val="none" w:sz="0" w:space="0" w:color="auto"/>
                                <w:bottom w:val="none" w:sz="0" w:space="0" w:color="auto"/>
                                <w:right w:val="none" w:sz="0" w:space="0" w:color="auto"/>
                              </w:divBdr>
                              <w:divsChild>
                                <w:div w:id="1281960859">
                                  <w:marLeft w:val="0"/>
                                  <w:marRight w:val="0"/>
                                  <w:marTop w:val="0"/>
                                  <w:marBottom w:val="0"/>
                                  <w:divBdr>
                                    <w:top w:val="none" w:sz="0" w:space="0" w:color="auto"/>
                                    <w:left w:val="none" w:sz="0" w:space="0" w:color="auto"/>
                                    <w:bottom w:val="none" w:sz="0" w:space="0" w:color="auto"/>
                                    <w:right w:val="none" w:sz="0" w:space="0" w:color="auto"/>
                                  </w:divBdr>
                                  <w:divsChild>
                                    <w:div w:id="149202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432523">
      <w:bodyDiv w:val="1"/>
      <w:marLeft w:val="0"/>
      <w:marRight w:val="0"/>
      <w:marTop w:val="0"/>
      <w:marBottom w:val="0"/>
      <w:divBdr>
        <w:top w:val="none" w:sz="0" w:space="0" w:color="auto"/>
        <w:left w:val="none" w:sz="0" w:space="0" w:color="auto"/>
        <w:bottom w:val="none" w:sz="0" w:space="0" w:color="auto"/>
        <w:right w:val="none" w:sz="0" w:space="0" w:color="auto"/>
      </w:divBdr>
      <w:divsChild>
        <w:div w:id="1625841903">
          <w:marLeft w:val="0"/>
          <w:marRight w:val="0"/>
          <w:marTop w:val="0"/>
          <w:marBottom w:val="0"/>
          <w:divBdr>
            <w:top w:val="none" w:sz="0" w:space="0" w:color="auto"/>
            <w:left w:val="none" w:sz="0" w:space="0" w:color="auto"/>
            <w:bottom w:val="none" w:sz="0" w:space="0" w:color="auto"/>
            <w:right w:val="none" w:sz="0" w:space="0" w:color="auto"/>
          </w:divBdr>
          <w:divsChild>
            <w:div w:id="1865246756">
              <w:marLeft w:val="0"/>
              <w:marRight w:val="0"/>
              <w:marTop w:val="0"/>
              <w:marBottom w:val="0"/>
              <w:divBdr>
                <w:top w:val="none" w:sz="0" w:space="0" w:color="auto"/>
                <w:left w:val="none" w:sz="0" w:space="0" w:color="auto"/>
                <w:bottom w:val="none" w:sz="0" w:space="0" w:color="auto"/>
                <w:right w:val="none" w:sz="0" w:space="0" w:color="auto"/>
              </w:divBdr>
              <w:divsChild>
                <w:div w:id="10452480">
                  <w:marLeft w:val="0"/>
                  <w:marRight w:val="0"/>
                  <w:marTop w:val="0"/>
                  <w:marBottom w:val="0"/>
                  <w:divBdr>
                    <w:top w:val="none" w:sz="0" w:space="0" w:color="auto"/>
                    <w:left w:val="none" w:sz="0" w:space="0" w:color="auto"/>
                    <w:bottom w:val="none" w:sz="0" w:space="0" w:color="auto"/>
                    <w:right w:val="none" w:sz="0" w:space="0" w:color="auto"/>
                  </w:divBdr>
                  <w:divsChild>
                    <w:div w:id="577591142">
                      <w:marLeft w:val="0"/>
                      <w:marRight w:val="0"/>
                      <w:marTop w:val="0"/>
                      <w:marBottom w:val="0"/>
                      <w:divBdr>
                        <w:top w:val="none" w:sz="0" w:space="0" w:color="auto"/>
                        <w:left w:val="none" w:sz="0" w:space="0" w:color="auto"/>
                        <w:bottom w:val="none" w:sz="0" w:space="0" w:color="auto"/>
                        <w:right w:val="none" w:sz="0" w:space="0" w:color="auto"/>
                      </w:divBdr>
                      <w:divsChild>
                        <w:div w:id="1369840940">
                          <w:marLeft w:val="0"/>
                          <w:marRight w:val="0"/>
                          <w:marTop w:val="0"/>
                          <w:marBottom w:val="0"/>
                          <w:divBdr>
                            <w:top w:val="none" w:sz="0" w:space="0" w:color="auto"/>
                            <w:left w:val="none" w:sz="0" w:space="0" w:color="auto"/>
                            <w:bottom w:val="none" w:sz="0" w:space="0" w:color="auto"/>
                            <w:right w:val="none" w:sz="0" w:space="0" w:color="auto"/>
                          </w:divBdr>
                          <w:divsChild>
                            <w:div w:id="1458260769">
                              <w:marLeft w:val="0"/>
                              <w:marRight w:val="0"/>
                              <w:marTop w:val="0"/>
                              <w:marBottom w:val="0"/>
                              <w:divBdr>
                                <w:top w:val="none" w:sz="0" w:space="0" w:color="auto"/>
                                <w:left w:val="none" w:sz="0" w:space="0" w:color="auto"/>
                                <w:bottom w:val="none" w:sz="0" w:space="0" w:color="auto"/>
                                <w:right w:val="none" w:sz="0" w:space="0" w:color="auto"/>
                              </w:divBdr>
                              <w:divsChild>
                                <w:div w:id="1013188744">
                                  <w:marLeft w:val="0"/>
                                  <w:marRight w:val="0"/>
                                  <w:marTop w:val="0"/>
                                  <w:marBottom w:val="0"/>
                                  <w:divBdr>
                                    <w:top w:val="none" w:sz="0" w:space="0" w:color="auto"/>
                                    <w:left w:val="none" w:sz="0" w:space="0" w:color="auto"/>
                                    <w:bottom w:val="none" w:sz="0" w:space="0" w:color="auto"/>
                                    <w:right w:val="none" w:sz="0" w:space="0" w:color="auto"/>
                                  </w:divBdr>
                                  <w:divsChild>
                                    <w:div w:id="143355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725105">
      <w:bodyDiv w:val="1"/>
      <w:marLeft w:val="0"/>
      <w:marRight w:val="0"/>
      <w:marTop w:val="0"/>
      <w:marBottom w:val="0"/>
      <w:divBdr>
        <w:top w:val="none" w:sz="0" w:space="0" w:color="auto"/>
        <w:left w:val="none" w:sz="0" w:space="0" w:color="auto"/>
        <w:bottom w:val="none" w:sz="0" w:space="0" w:color="auto"/>
        <w:right w:val="none" w:sz="0" w:space="0" w:color="auto"/>
      </w:divBdr>
    </w:div>
    <w:div w:id="1546791366">
      <w:bodyDiv w:val="1"/>
      <w:marLeft w:val="0"/>
      <w:marRight w:val="0"/>
      <w:marTop w:val="0"/>
      <w:marBottom w:val="0"/>
      <w:divBdr>
        <w:top w:val="none" w:sz="0" w:space="0" w:color="auto"/>
        <w:left w:val="none" w:sz="0" w:space="0" w:color="auto"/>
        <w:bottom w:val="none" w:sz="0" w:space="0" w:color="auto"/>
        <w:right w:val="none" w:sz="0" w:space="0" w:color="auto"/>
      </w:divBdr>
    </w:div>
    <w:div w:id="1566911667">
      <w:bodyDiv w:val="1"/>
      <w:marLeft w:val="0"/>
      <w:marRight w:val="0"/>
      <w:marTop w:val="0"/>
      <w:marBottom w:val="0"/>
      <w:divBdr>
        <w:top w:val="none" w:sz="0" w:space="0" w:color="auto"/>
        <w:left w:val="none" w:sz="0" w:space="0" w:color="auto"/>
        <w:bottom w:val="none" w:sz="0" w:space="0" w:color="auto"/>
        <w:right w:val="none" w:sz="0" w:space="0" w:color="auto"/>
      </w:divBdr>
    </w:div>
    <w:div w:id="1601451455">
      <w:bodyDiv w:val="1"/>
      <w:marLeft w:val="0"/>
      <w:marRight w:val="0"/>
      <w:marTop w:val="0"/>
      <w:marBottom w:val="0"/>
      <w:divBdr>
        <w:top w:val="none" w:sz="0" w:space="0" w:color="auto"/>
        <w:left w:val="none" w:sz="0" w:space="0" w:color="auto"/>
        <w:bottom w:val="none" w:sz="0" w:space="0" w:color="auto"/>
        <w:right w:val="none" w:sz="0" w:space="0" w:color="auto"/>
      </w:divBdr>
    </w:div>
    <w:div w:id="1617171542">
      <w:bodyDiv w:val="1"/>
      <w:marLeft w:val="0"/>
      <w:marRight w:val="0"/>
      <w:marTop w:val="0"/>
      <w:marBottom w:val="0"/>
      <w:divBdr>
        <w:top w:val="none" w:sz="0" w:space="0" w:color="auto"/>
        <w:left w:val="none" w:sz="0" w:space="0" w:color="auto"/>
        <w:bottom w:val="none" w:sz="0" w:space="0" w:color="auto"/>
        <w:right w:val="none" w:sz="0" w:space="0" w:color="auto"/>
      </w:divBdr>
    </w:div>
    <w:div w:id="1627813155">
      <w:bodyDiv w:val="1"/>
      <w:marLeft w:val="0"/>
      <w:marRight w:val="0"/>
      <w:marTop w:val="0"/>
      <w:marBottom w:val="0"/>
      <w:divBdr>
        <w:top w:val="none" w:sz="0" w:space="0" w:color="auto"/>
        <w:left w:val="none" w:sz="0" w:space="0" w:color="auto"/>
        <w:bottom w:val="none" w:sz="0" w:space="0" w:color="auto"/>
        <w:right w:val="none" w:sz="0" w:space="0" w:color="auto"/>
      </w:divBdr>
    </w:div>
    <w:div w:id="1630088448">
      <w:bodyDiv w:val="1"/>
      <w:marLeft w:val="0"/>
      <w:marRight w:val="0"/>
      <w:marTop w:val="0"/>
      <w:marBottom w:val="0"/>
      <w:divBdr>
        <w:top w:val="none" w:sz="0" w:space="0" w:color="auto"/>
        <w:left w:val="none" w:sz="0" w:space="0" w:color="auto"/>
        <w:bottom w:val="none" w:sz="0" w:space="0" w:color="auto"/>
        <w:right w:val="none" w:sz="0" w:space="0" w:color="auto"/>
      </w:divBdr>
      <w:divsChild>
        <w:div w:id="2145928509">
          <w:marLeft w:val="0"/>
          <w:marRight w:val="0"/>
          <w:marTop w:val="0"/>
          <w:marBottom w:val="0"/>
          <w:divBdr>
            <w:top w:val="none" w:sz="0" w:space="0" w:color="auto"/>
            <w:left w:val="none" w:sz="0" w:space="0" w:color="auto"/>
            <w:bottom w:val="none" w:sz="0" w:space="0" w:color="auto"/>
            <w:right w:val="none" w:sz="0" w:space="0" w:color="auto"/>
          </w:divBdr>
          <w:divsChild>
            <w:div w:id="1013729145">
              <w:marLeft w:val="0"/>
              <w:marRight w:val="0"/>
              <w:marTop w:val="0"/>
              <w:marBottom w:val="0"/>
              <w:divBdr>
                <w:top w:val="none" w:sz="0" w:space="0" w:color="auto"/>
                <w:left w:val="none" w:sz="0" w:space="0" w:color="auto"/>
                <w:bottom w:val="none" w:sz="0" w:space="0" w:color="auto"/>
                <w:right w:val="none" w:sz="0" w:space="0" w:color="auto"/>
              </w:divBdr>
              <w:divsChild>
                <w:div w:id="1270117055">
                  <w:marLeft w:val="0"/>
                  <w:marRight w:val="0"/>
                  <w:marTop w:val="0"/>
                  <w:marBottom w:val="0"/>
                  <w:divBdr>
                    <w:top w:val="none" w:sz="0" w:space="0" w:color="auto"/>
                    <w:left w:val="none" w:sz="0" w:space="0" w:color="auto"/>
                    <w:bottom w:val="none" w:sz="0" w:space="0" w:color="auto"/>
                    <w:right w:val="none" w:sz="0" w:space="0" w:color="auto"/>
                  </w:divBdr>
                  <w:divsChild>
                    <w:div w:id="111208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478265">
      <w:bodyDiv w:val="1"/>
      <w:marLeft w:val="0"/>
      <w:marRight w:val="0"/>
      <w:marTop w:val="0"/>
      <w:marBottom w:val="0"/>
      <w:divBdr>
        <w:top w:val="none" w:sz="0" w:space="0" w:color="auto"/>
        <w:left w:val="none" w:sz="0" w:space="0" w:color="auto"/>
        <w:bottom w:val="none" w:sz="0" w:space="0" w:color="auto"/>
        <w:right w:val="none" w:sz="0" w:space="0" w:color="auto"/>
      </w:divBdr>
    </w:div>
    <w:div w:id="1635479280">
      <w:bodyDiv w:val="1"/>
      <w:marLeft w:val="0"/>
      <w:marRight w:val="0"/>
      <w:marTop w:val="0"/>
      <w:marBottom w:val="0"/>
      <w:divBdr>
        <w:top w:val="none" w:sz="0" w:space="0" w:color="auto"/>
        <w:left w:val="none" w:sz="0" w:space="0" w:color="auto"/>
        <w:bottom w:val="none" w:sz="0" w:space="0" w:color="auto"/>
        <w:right w:val="none" w:sz="0" w:space="0" w:color="auto"/>
      </w:divBdr>
    </w:div>
    <w:div w:id="1649242857">
      <w:bodyDiv w:val="1"/>
      <w:marLeft w:val="0"/>
      <w:marRight w:val="0"/>
      <w:marTop w:val="0"/>
      <w:marBottom w:val="0"/>
      <w:divBdr>
        <w:top w:val="none" w:sz="0" w:space="0" w:color="auto"/>
        <w:left w:val="none" w:sz="0" w:space="0" w:color="auto"/>
        <w:bottom w:val="none" w:sz="0" w:space="0" w:color="auto"/>
        <w:right w:val="none" w:sz="0" w:space="0" w:color="auto"/>
      </w:divBdr>
      <w:divsChild>
        <w:div w:id="2140686403">
          <w:marLeft w:val="0"/>
          <w:marRight w:val="0"/>
          <w:marTop w:val="0"/>
          <w:marBottom w:val="0"/>
          <w:divBdr>
            <w:top w:val="none" w:sz="0" w:space="0" w:color="auto"/>
            <w:left w:val="none" w:sz="0" w:space="0" w:color="auto"/>
            <w:bottom w:val="none" w:sz="0" w:space="0" w:color="auto"/>
            <w:right w:val="none" w:sz="0" w:space="0" w:color="auto"/>
          </w:divBdr>
          <w:divsChild>
            <w:div w:id="1574467896">
              <w:marLeft w:val="0"/>
              <w:marRight w:val="0"/>
              <w:marTop w:val="0"/>
              <w:marBottom w:val="0"/>
              <w:divBdr>
                <w:top w:val="none" w:sz="0" w:space="0" w:color="auto"/>
                <w:left w:val="none" w:sz="0" w:space="0" w:color="auto"/>
                <w:bottom w:val="none" w:sz="0" w:space="0" w:color="auto"/>
                <w:right w:val="none" w:sz="0" w:space="0" w:color="auto"/>
              </w:divBdr>
              <w:divsChild>
                <w:div w:id="30234262">
                  <w:marLeft w:val="0"/>
                  <w:marRight w:val="0"/>
                  <w:marTop w:val="0"/>
                  <w:marBottom w:val="0"/>
                  <w:divBdr>
                    <w:top w:val="none" w:sz="0" w:space="0" w:color="auto"/>
                    <w:left w:val="none" w:sz="0" w:space="0" w:color="auto"/>
                    <w:bottom w:val="none" w:sz="0" w:space="0" w:color="auto"/>
                    <w:right w:val="none" w:sz="0" w:space="0" w:color="auto"/>
                  </w:divBdr>
                  <w:divsChild>
                    <w:div w:id="1450006200">
                      <w:marLeft w:val="0"/>
                      <w:marRight w:val="0"/>
                      <w:marTop w:val="0"/>
                      <w:marBottom w:val="0"/>
                      <w:divBdr>
                        <w:top w:val="none" w:sz="0" w:space="0" w:color="auto"/>
                        <w:left w:val="none" w:sz="0" w:space="0" w:color="auto"/>
                        <w:bottom w:val="none" w:sz="0" w:space="0" w:color="auto"/>
                        <w:right w:val="none" w:sz="0" w:space="0" w:color="auto"/>
                      </w:divBdr>
                      <w:divsChild>
                        <w:div w:id="1610548974">
                          <w:marLeft w:val="0"/>
                          <w:marRight w:val="0"/>
                          <w:marTop w:val="0"/>
                          <w:marBottom w:val="0"/>
                          <w:divBdr>
                            <w:top w:val="none" w:sz="0" w:space="0" w:color="auto"/>
                            <w:left w:val="none" w:sz="0" w:space="0" w:color="auto"/>
                            <w:bottom w:val="none" w:sz="0" w:space="0" w:color="auto"/>
                            <w:right w:val="none" w:sz="0" w:space="0" w:color="auto"/>
                          </w:divBdr>
                          <w:divsChild>
                            <w:div w:id="638534149">
                              <w:marLeft w:val="0"/>
                              <w:marRight w:val="0"/>
                              <w:marTop w:val="0"/>
                              <w:marBottom w:val="0"/>
                              <w:divBdr>
                                <w:top w:val="none" w:sz="0" w:space="0" w:color="auto"/>
                                <w:left w:val="none" w:sz="0" w:space="0" w:color="auto"/>
                                <w:bottom w:val="none" w:sz="0" w:space="0" w:color="auto"/>
                                <w:right w:val="none" w:sz="0" w:space="0" w:color="auto"/>
                              </w:divBdr>
                              <w:divsChild>
                                <w:div w:id="1288392450">
                                  <w:marLeft w:val="0"/>
                                  <w:marRight w:val="0"/>
                                  <w:marTop w:val="0"/>
                                  <w:marBottom w:val="0"/>
                                  <w:divBdr>
                                    <w:top w:val="none" w:sz="0" w:space="0" w:color="auto"/>
                                    <w:left w:val="none" w:sz="0" w:space="0" w:color="auto"/>
                                    <w:bottom w:val="none" w:sz="0" w:space="0" w:color="auto"/>
                                    <w:right w:val="none" w:sz="0" w:space="0" w:color="auto"/>
                                  </w:divBdr>
                                  <w:divsChild>
                                    <w:div w:id="159339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144094">
      <w:bodyDiv w:val="1"/>
      <w:marLeft w:val="0"/>
      <w:marRight w:val="0"/>
      <w:marTop w:val="0"/>
      <w:marBottom w:val="0"/>
      <w:divBdr>
        <w:top w:val="none" w:sz="0" w:space="0" w:color="auto"/>
        <w:left w:val="none" w:sz="0" w:space="0" w:color="auto"/>
        <w:bottom w:val="none" w:sz="0" w:space="0" w:color="auto"/>
        <w:right w:val="none" w:sz="0" w:space="0" w:color="auto"/>
      </w:divBdr>
    </w:div>
    <w:div w:id="1686328594">
      <w:bodyDiv w:val="1"/>
      <w:marLeft w:val="0"/>
      <w:marRight w:val="0"/>
      <w:marTop w:val="0"/>
      <w:marBottom w:val="0"/>
      <w:divBdr>
        <w:top w:val="none" w:sz="0" w:space="0" w:color="auto"/>
        <w:left w:val="none" w:sz="0" w:space="0" w:color="auto"/>
        <w:bottom w:val="none" w:sz="0" w:space="0" w:color="auto"/>
        <w:right w:val="none" w:sz="0" w:space="0" w:color="auto"/>
      </w:divBdr>
      <w:divsChild>
        <w:div w:id="50689025">
          <w:marLeft w:val="0"/>
          <w:marRight w:val="0"/>
          <w:marTop w:val="0"/>
          <w:marBottom w:val="0"/>
          <w:divBdr>
            <w:top w:val="none" w:sz="0" w:space="0" w:color="auto"/>
            <w:left w:val="none" w:sz="0" w:space="0" w:color="auto"/>
            <w:bottom w:val="none" w:sz="0" w:space="0" w:color="auto"/>
            <w:right w:val="none" w:sz="0" w:space="0" w:color="auto"/>
          </w:divBdr>
          <w:divsChild>
            <w:div w:id="660499477">
              <w:marLeft w:val="0"/>
              <w:marRight w:val="0"/>
              <w:marTop w:val="0"/>
              <w:marBottom w:val="0"/>
              <w:divBdr>
                <w:top w:val="none" w:sz="0" w:space="0" w:color="auto"/>
                <w:left w:val="none" w:sz="0" w:space="0" w:color="auto"/>
                <w:bottom w:val="none" w:sz="0" w:space="0" w:color="auto"/>
                <w:right w:val="none" w:sz="0" w:space="0" w:color="auto"/>
              </w:divBdr>
              <w:divsChild>
                <w:div w:id="2083020828">
                  <w:marLeft w:val="0"/>
                  <w:marRight w:val="0"/>
                  <w:marTop w:val="0"/>
                  <w:marBottom w:val="0"/>
                  <w:divBdr>
                    <w:top w:val="none" w:sz="0" w:space="0" w:color="auto"/>
                    <w:left w:val="none" w:sz="0" w:space="0" w:color="auto"/>
                    <w:bottom w:val="none" w:sz="0" w:space="0" w:color="auto"/>
                    <w:right w:val="none" w:sz="0" w:space="0" w:color="auto"/>
                  </w:divBdr>
                  <w:divsChild>
                    <w:div w:id="1873493516">
                      <w:marLeft w:val="0"/>
                      <w:marRight w:val="0"/>
                      <w:marTop w:val="0"/>
                      <w:marBottom w:val="0"/>
                      <w:divBdr>
                        <w:top w:val="none" w:sz="0" w:space="0" w:color="auto"/>
                        <w:left w:val="none" w:sz="0" w:space="0" w:color="auto"/>
                        <w:bottom w:val="none" w:sz="0" w:space="0" w:color="auto"/>
                        <w:right w:val="none" w:sz="0" w:space="0" w:color="auto"/>
                      </w:divBdr>
                      <w:divsChild>
                        <w:div w:id="1235894369">
                          <w:marLeft w:val="0"/>
                          <w:marRight w:val="0"/>
                          <w:marTop w:val="0"/>
                          <w:marBottom w:val="0"/>
                          <w:divBdr>
                            <w:top w:val="none" w:sz="0" w:space="0" w:color="auto"/>
                            <w:left w:val="none" w:sz="0" w:space="0" w:color="auto"/>
                            <w:bottom w:val="none" w:sz="0" w:space="0" w:color="auto"/>
                            <w:right w:val="none" w:sz="0" w:space="0" w:color="auto"/>
                          </w:divBdr>
                          <w:divsChild>
                            <w:div w:id="1809321860">
                              <w:marLeft w:val="0"/>
                              <w:marRight w:val="0"/>
                              <w:marTop w:val="0"/>
                              <w:marBottom w:val="0"/>
                              <w:divBdr>
                                <w:top w:val="none" w:sz="0" w:space="0" w:color="auto"/>
                                <w:left w:val="none" w:sz="0" w:space="0" w:color="auto"/>
                                <w:bottom w:val="none" w:sz="0" w:space="0" w:color="auto"/>
                                <w:right w:val="none" w:sz="0" w:space="0" w:color="auto"/>
                              </w:divBdr>
                              <w:divsChild>
                                <w:div w:id="1482503278">
                                  <w:marLeft w:val="0"/>
                                  <w:marRight w:val="0"/>
                                  <w:marTop w:val="0"/>
                                  <w:marBottom w:val="0"/>
                                  <w:divBdr>
                                    <w:top w:val="none" w:sz="0" w:space="0" w:color="auto"/>
                                    <w:left w:val="none" w:sz="0" w:space="0" w:color="auto"/>
                                    <w:bottom w:val="none" w:sz="0" w:space="0" w:color="auto"/>
                                    <w:right w:val="none" w:sz="0" w:space="0" w:color="auto"/>
                                  </w:divBdr>
                                  <w:divsChild>
                                    <w:div w:id="17885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156986">
      <w:bodyDiv w:val="1"/>
      <w:marLeft w:val="0"/>
      <w:marRight w:val="0"/>
      <w:marTop w:val="0"/>
      <w:marBottom w:val="0"/>
      <w:divBdr>
        <w:top w:val="none" w:sz="0" w:space="0" w:color="auto"/>
        <w:left w:val="none" w:sz="0" w:space="0" w:color="auto"/>
        <w:bottom w:val="none" w:sz="0" w:space="0" w:color="auto"/>
        <w:right w:val="none" w:sz="0" w:space="0" w:color="auto"/>
      </w:divBdr>
      <w:divsChild>
        <w:div w:id="17977135">
          <w:marLeft w:val="0"/>
          <w:marRight w:val="0"/>
          <w:marTop w:val="0"/>
          <w:marBottom w:val="0"/>
          <w:divBdr>
            <w:top w:val="none" w:sz="0" w:space="0" w:color="auto"/>
            <w:left w:val="none" w:sz="0" w:space="0" w:color="auto"/>
            <w:bottom w:val="none" w:sz="0" w:space="0" w:color="auto"/>
            <w:right w:val="none" w:sz="0" w:space="0" w:color="auto"/>
          </w:divBdr>
          <w:divsChild>
            <w:div w:id="840701580">
              <w:marLeft w:val="0"/>
              <w:marRight w:val="0"/>
              <w:marTop w:val="0"/>
              <w:marBottom w:val="0"/>
              <w:divBdr>
                <w:top w:val="none" w:sz="0" w:space="0" w:color="auto"/>
                <w:left w:val="none" w:sz="0" w:space="0" w:color="auto"/>
                <w:bottom w:val="none" w:sz="0" w:space="0" w:color="auto"/>
                <w:right w:val="none" w:sz="0" w:space="0" w:color="auto"/>
              </w:divBdr>
              <w:divsChild>
                <w:div w:id="695469428">
                  <w:marLeft w:val="0"/>
                  <w:marRight w:val="0"/>
                  <w:marTop w:val="0"/>
                  <w:marBottom w:val="0"/>
                  <w:divBdr>
                    <w:top w:val="none" w:sz="0" w:space="0" w:color="auto"/>
                    <w:left w:val="none" w:sz="0" w:space="0" w:color="auto"/>
                    <w:bottom w:val="none" w:sz="0" w:space="0" w:color="auto"/>
                    <w:right w:val="none" w:sz="0" w:space="0" w:color="auto"/>
                  </w:divBdr>
                  <w:divsChild>
                    <w:div w:id="89351256">
                      <w:marLeft w:val="0"/>
                      <w:marRight w:val="0"/>
                      <w:marTop w:val="0"/>
                      <w:marBottom w:val="0"/>
                      <w:divBdr>
                        <w:top w:val="none" w:sz="0" w:space="0" w:color="auto"/>
                        <w:left w:val="none" w:sz="0" w:space="0" w:color="auto"/>
                        <w:bottom w:val="none" w:sz="0" w:space="0" w:color="auto"/>
                        <w:right w:val="none" w:sz="0" w:space="0" w:color="auto"/>
                      </w:divBdr>
                      <w:divsChild>
                        <w:div w:id="331184293">
                          <w:marLeft w:val="0"/>
                          <w:marRight w:val="0"/>
                          <w:marTop w:val="0"/>
                          <w:marBottom w:val="0"/>
                          <w:divBdr>
                            <w:top w:val="none" w:sz="0" w:space="0" w:color="auto"/>
                            <w:left w:val="none" w:sz="0" w:space="0" w:color="auto"/>
                            <w:bottom w:val="none" w:sz="0" w:space="0" w:color="auto"/>
                            <w:right w:val="none" w:sz="0" w:space="0" w:color="auto"/>
                          </w:divBdr>
                          <w:divsChild>
                            <w:div w:id="2006932487">
                              <w:marLeft w:val="0"/>
                              <w:marRight w:val="0"/>
                              <w:marTop w:val="0"/>
                              <w:marBottom w:val="0"/>
                              <w:divBdr>
                                <w:top w:val="none" w:sz="0" w:space="0" w:color="auto"/>
                                <w:left w:val="none" w:sz="0" w:space="0" w:color="auto"/>
                                <w:bottom w:val="none" w:sz="0" w:space="0" w:color="auto"/>
                                <w:right w:val="none" w:sz="0" w:space="0" w:color="auto"/>
                              </w:divBdr>
                              <w:divsChild>
                                <w:div w:id="1485469537">
                                  <w:marLeft w:val="0"/>
                                  <w:marRight w:val="0"/>
                                  <w:marTop w:val="0"/>
                                  <w:marBottom w:val="0"/>
                                  <w:divBdr>
                                    <w:top w:val="none" w:sz="0" w:space="0" w:color="auto"/>
                                    <w:left w:val="none" w:sz="0" w:space="0" w:color="auto"/>
                                    <w:bottom w:val="none" w:sz="0" w:space="0" w:color="auto"/>
                                    <w:right w:val="none" w:sz="0" w:space="0" w:color="auto"/>
                                  </w:divBdr>
                                  <w:divsChild>
                                    <w:div w:id="100250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150947">
      <w:bodyDiv w:val="1"/>
      <w:marLeft w:val="0"/>
      <w:marRight w:val="0"/>
      <w:marTop w:val="0"/>
      <w:marBottom w:val="0"/>
      <w:divBdr>
        <w:top w:val="none" w:sz="0" w:space="0" w:color="auto"/>
        <w:left w:val="none" w:sz="0" w:space="0" w:color="auto"/>
        <w:bottom w:val="none" w:sz="0" w:space="0" w:color="auto"/>
        <w:right w:val="none" w:sz="0" w:space="0" w:color="auto"/>
      </w:divBdr>
      <w:divsChild>
        <w:div w:id="228154987">
          <w:marLeft w:val="0"/>
          <w:marRight w:val="0"/>
          <w:marTop w:val="0"/>
          <w:marBottom w:val="0"/>
          <w:divBdr>
            <w:top w:val="none" w:sz="0" w:space="0" w:color="auto"/>
            <w:left w:val="none" w:sz="0" w:space="0" w:color="auto"/>
            <w:bottom w:val="none" w:sz="0" w:space="0" w:color="auto"/>
            <w:right w:val="none" w:sz="0" w:space="0" w:color="auto"/>
          </w:divBdr>
          <w:divsChild>
            <w:div w:id="392966037">
              <w:marLeft w:val="0"/>
              <w:marRight w:val="0"/>
              <w:marTop w:val="0"/>
              <w:marBottom w:val="0"/>
              <w:divBdr>
                <w:top w:val="none" w:sz="0" w:space="0" w:color="auto"/>
                <w:left w:val="none" w:sz="0" w:space="0" w:color="auto"/>
                <w:bottom w:val="none" w:sz="0" w:space="0" w:color="auto"/>
                <w:right w:val="none" w:sz="0" w:space="0" w:color="auto"/>
              </w:divBdr>
              <w:divsChild>
                <w:div w:id="274141282">
                  <w:marLeft w:val="0"/>
                  <w:marRight w:val="0"/>
                  <w:marTop w:val="0"/>
                  <w:marBottom w:val="0"/>
                  <w:divBdr>
                    <w:top w:val="none" w:sz="0" w:space="0" w:color="auto"/>
                    <w:left w:val="none" w:sz="0" w:space="0" w:color="auto"/>
                    <w:bottom w:val="none" w:sz="0" w:space="0" w:color="auto"/>
                    <w:right w:val="none" w:sz="0" w:space="0" w:color="auto"/>
                  </w:divBdr>
                  <w:divsChild>
                    <w:div w:id="1879008100">
                      <w:marLeft w:val="0"/>
                      <w:marRight w:val="0"/>
                      <w:marTop w:val="0"/>
                      <w:marBottom w:val="0"/>
                      <w:divBdr>
                        <w:top w:val="none" w:sz="0" w:space="0" w:color="auto"/>
                        <w:left w:val="none" w:sz="0" w:space="0" w:color="auto"/>
                        <w:bottom w:val="none" w:sz="0" w:space="0" w:color="auto"/>
                        <w:right w:val="none" w:sz="0" w:space="0" w:color="auto"/>
                      </w:divBdr>
                      <w:divsChild>
                        <w:div w:id="1029333809">
                          <w:marLeft w:val="0"/>
                          <w:marRight w:val="0"/>
                          <w:marTop w:val="0"/>
                          <w:marBottom w:val="0"/>
                          <w:divBdr>
                            <w:top w:val="none" w:sz="0" w:space="0" w:color="auto"/>
                            <w:left w:val="none" w:sz="0" w:space="0" w:color="auto"/>
                            <w:bottom w:val="none" w:sz="0" w:space="0" w:color="auto"/>
                            <w:right w:val="none" w:sz="0" w:space="0" w:color="auto"/>
                          </w:divBdr>
                          <w:divsChild>
                            <w:div w:id="689835531">
                              <w:marLeft w:val="0"/>
                              <w:marRight w:val="0"/>
                              <w:marTop w:val="0"/>
                              <w:marBottom w:val="0"/>
                              <w:divBdr>
                                <w:top w:val="none" w:sz="0" w:space="0" w:color="auto"/>
                                <w:left w:val="none" w:sz="0" w:space="0" w:color="auto"/>
                                <w:bottom w:val="none" w:sz="0" w:space="0" w:color="auto"/>
                                <w:right w:val="none" w:sz="0" w:space="0" w:color="auto"/>
                              </w:divBdr>
                              <w:divsChild>
                                <w:div w:id="1825006049">
                                  <w:marLeft w:val="0"/>
                                  <w:marRight w:val="0"/>
                                  <w:marTop w:val="0"/>
                                  <w:marBottom w:val="0"/>
                                  <w:divBdr>
                                    <w:top w:val="none" w:sz="0" w:space="0" w:color="auto"/>
                                    <w:left w:val="none" w:sz="0" w:space="0" w:color="auto"/>
                                    <w:bottom w:val="none" w:sz="0" w:space="0" w:color="auto"/>
                                    <w:right w:val="none" w:sz="0" w:space="0" w:color="auto"/>
                                  </w:divBdr>
                                  <w:divsChild>
                                    <w:div w:id="9611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860035">
      <w:bodyDiv w:val="1"/>
      <w:marLeft w:val="0"/>
      <w:marRight w:val="0"/>
      <w:marTop w:val="0"/>
      <w:marBottom w:val="0"/>
      <w:divBdr>
        <w:top w:val="none" w:sz="0" w:space="0" w:color="auto"/>
        <w:left w:val="none" w:sz="0" w:space="0" w:color="auto"/>
        <w:bottom w:val="none" w:sz="0" w:space="0" w:color="auto"/>
        <w:right w:val="none" w:sz="0" w:space="0" w:color="auto"/>
      </w:divBdr>
    </w:div>
    <w:div w:id="1726488500">
      <w:bodyDiv w:val="1"/>
      <w:marLeft w:val="0"/>
      <w:marRight w:val="0"/>
      <w:marTop w:val="0"/>
      <w:marBottom w:val="0"/>
      <w:divBdr>
        <w:top w:val="none" w:sz="0" w:space="0" w:color="auto"/>
        <w:left w:val="none" w:sz="0" w:space="0" w:color="auto"/>
        <w:bottom w:val="none" w:sz="0" w:space="0" w:color="auto"/>
        <w:right w:val="none" w:sz="0" w:space="0" w:color="auto"/>
      </w:divBdr>
    </w:div>
    <w:div w:id="1759977690">
      <w:bodyDiv w:val="1"/>
      <w:marLeft w:val="0"/>
      <w:marRight w:val="0"/>
      <w:marTop w:val="0"/>
      <w:marBottom w:val="0"/>
      <w:divBdr>
        <w:top w:val="none" w:sz="0" w:space="0" w:color="auto"/>
        <w:left w:val="none" w:sz="0" w:space="0" w:color="auto"/>
        <w:bottom w:val="none" w:sz="0" w:space="0" w:color="auto"/>
        <w:right w:val="none" w:sz="0" w:space="0" w:color="auto"/>
      </w:divBdr>
      <w:divsChild>
        <w:div w:id="1507479150">
          <w:marLeft w:val="0"/>
          <w:marRight w:val="0"/>
          <w:marTop w:val="0"/>
          <w:marBottom w:val="0"/>
          <w:divBdr>
            <w:top w:val="none" w:sz="0" w:space="0" w:color="auto"/>
            <w:left w:val="none" w:sz="0" w:space="0" w:color="auto"/>
            <w:bottom w:val="none" w:sz="0" w:space="0" w:color="auto"/>
            <w:right w:val="none" w:sz="0" w:space="0" w:color="auto"/>
          </w:divBdr>
          <w:divsChild>
            <w:div w:id="627129063">
              <w:marLeft w:val="0"/>
              <w:marRight w:val="0"/>
              <w:marTop w:val="0"/>
              <w:marBottom w:val="0"/>
              <w:divBdr>
                <w:top w:val="none" w:sz="0" w:space="0" w:color="auto"/>
                <w:left w:val="none" w:sz="0" w:space="0" w:color="auto"/>
                <w:bottom w:val="none" w:sz="0" w:space="0" w:color="auto"/>
                <w:right w:val="none" w:sz="0" w:space="0" w:color="auto"/>
              </w:divBdr>
              <w:divsChild>
                <w:div w:id="1688680423">
                  <w:marLeft w:val="0"/>
                  <w:marRight w:val="0"/>
                  <w:marTop w:val="0"/>
                  <w:marBottom w:val="0"/>
                  <w:divBdr>
                    <w:top w:val="none" w:sz="0" w:space="0" w:color="auto"/>
                    <w:left w:val="none" w:sz="0" w:space="0" w:color="auto"/>
                    <w:bottom w:val="none" w:sz="0" w:space="0" w:color="auto"/>
                    <w:right w:val="none" w:sz="0" w:space="0" w:color="auto"/>
                  </w:divBdr>
                  <w:divsChild>
                    <w:div w:id="71976761">
                      <w:marLeft w:val="0"/>
                      <w:marRight w:val="0"/>
                      <w:marTop w:val="0"/>
                      <w:marBottom w:val="0"/>
                      <w:divBdr>
                        <w:top w:val="none" w:sz="0" w:space="0" w:color="auto"/>
                        <w:left w:val="none" w:sz="0" w:space="0" w:color="auto"/>
                        <w:bottom w:val="none" w:sz="0" w:space="0" w:color="auto"/>
                        <w:right w:val="none" w:sz="0" w:space="0" w:color="auto"/>
                      </w:divBdr>
                      <w:divsChild>
                        <w:div w:id="1877310753">
                          <w:marLeft w:val="0"/>
                          <w:marRight w:val="0"/>
                          <w:marTop w:val="0"/>
                          <w:marBottom w:val="0"/>
                          <w:divBdr>
                            <w:top w:val="none" w:sz="0" w:space="0" w:color="auto"/>
                            <w:left w:val="none" w:sz="0" w:space="0" w:color="auto"/>
                            <w:bottom w:val="none" w:sz="0" w:space="0" w:color="auto"/>
                            <w:right w:val="none" w:sz="0" w:space="0" w:color="auto"/>
                          </w:divBdr>
                          <w:divsChild>
                            <w:div w:id="1162281667">
                              <w:marLeft w:val="0"/>
                              <w:marRight w:val="0"/>
                              <w:marTop w:val="0"/>
                              <w:marBottom w:val="0"/>
                              <w:divBdr>
                                <w:top w:val="none" w:sz="0" w:space="0" w:color="auto"/>
                                <w:left w:val="none" w:sz="0" w:space="0" w:color="auto"/>
                                <w:bottom w:val="none" w:sz="0" w:space="0" w:color="auto"/>
                                <w:right w:val="none" w:sz="0" w:space="0" w:color="auto"/>
                              </w:divBdr>
                              <w:divsChild>
                                <w:div w:id="1623465094">
                                  <w:marLeft w:val="0"/>
                                  <w:marRight w:val="0"/>
                                  <w:marTop w:val="0"/>
                                  <w:marBottom w:val="0"/>
                                  <w:divBdr>
                                    <w:top w:val="none" w:sz="0" w:space="0" w:color="auto"/>
                                    <w:left w:val="none" w:sz="0" w:space="0" w:color="auto"/>
                                    <w:bottom w:val="none" w:sz="0" w:space="0" w:color="auto"/>
                                    <w:right w:val="none" w:sz="0" w:space="0" w:color="auto"/>
                                  </w:divBdr>
                                  <w:divsChild>
                                    <w:div w:id="53254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188517">
      <w:bodyDiv w:val="1"/>
      <w:marLeft w:val="0"/>
      <w:marRight w:val="0"/>
      <w:marTop w:val="0"/>
      <w:marBottom w:val="0"/>
      <w:divBdr>
        <w:top w:val="none" w:sz="0" w:space="0" w:color="auto"/>
        <w:left w:val="none" w:sz="0" w:space="0" w:color="auto"/>
        <w:bottom w:val="none" w:sz="0" w:space="0" w:color="auto"/>
        <w:right w:val="none" w:sz="0" w:space="0" w:color="auto"/>
      </w:divBdr>
    </w:div>
    <w:div w:id="1805387864">
      <w:bodyDiv w:val="1"/>
      <w:marLeft w:val="0"/>
      <w:marRight w:val="0"/>
      <w:marTop w:val="0"/>
      <w:marBottom w:val="0"/>
      <w:divBdr>
        <w:top w:val="none" w:sz="0" w:space="0" w:color="auto"/>
        <w:left w:val="none" w:sz="0" w:space="0" w:color="auto"/>
        <w:bottom w:val="none" w:sz="0" w:space="0" w:color="auto"/>
        <w:right w:val="none" w:sz="0" w:space="0" w:color="auto"/>
      </w:divBdr>
    </w:div>
    <w:div w:id="1809278535">
      <w:bodyDiv w:val="1"/>
      <w:marLeft w:val="0"/>
      <w:marRight w:val="0"/>
      <w:marTop w:val="0"/>
      <w:marBottom w:val="0"/>
      <w:divBdr>
        <w:top w:val="none" w:sz="0" w:space="0" w:color="auto"/>
        <w:left w:val="none" w:sz="0" w:space="0" w:color="auto"/>
        <w:bottom w:val="none" w:sz="0" w:space="0" w:color="auto"/>
        <w:right w:val="none" w:sz="0" w:space="0" w:color="auto"/>
      </w:divBdr>
    </w:div>
    <w:div w:id="1813787351">
      <w:bodyDiv w:val="1"/>
      <w:marLeft w:val="0"/>
      <w:marRight w:val="0"/>
      <w:marTop w:val="0"/>
      <w:marBottom w:val="0"/>
      <w:divBdr>
        <w:top w:val="none" w:sz="0" w:space="0" w:color="auto"/>
        <w:left w:val="none" w:sz="0" w:space="0" w:color="auto"/>
        <w:bottom w:val="none" w:sz="0" w:space="0" w:color="auto"/>
        <w:right w:val="none" w:sz="0" w:space="0" w:color="auto"/>
      </w:divBdr>
    </w:div>
    <w:div w:id="1844662452">
      <w:bodyDiv w:val="1"/>
      <w:marLeft w:val="0"/>
      <w:marRight w:val="0"/>
      <w:marTop w:val="0"/>
      <w:marBottom w:val="0"/>
      <w:divBdr>
        <w:top w:val="none" w:sz="0" w:space="0" w:color="auto"/>
        <w:left w:val="none" w:sz="0" w:space="0" w:color="auto"/>
        <w:bottom w:val="none" w:sz="0" w:space="0" w:color="auto"/>
        <w:right w:val="none" w:sz="0" w:space="0" w:color="auto"/>
      </w:divBdr>
      <w:divsChild>
        <w:div w:id="157230657">
          <w:marLeft w:val="-288"/>
          <w:marRight w:val="0"/>
          <w:marTop w:val="0"/>
          <w:marBottom w:val="0"/>
          <w:divBdr>
            <w:top w:val="none" w:sz="0" w:space="0" w:color="auto"/>
            <w:left w:val="none" w:sz="0" w:space="0" w:color="auto"/>
            <w:bottom w:val="none" w:sz="0" w:space="0" w:color="auto"/>
            <w:right w:val="none" w:sz="0" w:space="0" w:color="auto"/>
          </w:divBdr>
        </w:div>
        <w:div w:id="735593921">
          <w:marLeft w:val="-103"/>
          <w:marRight w:val="0"/>
          <w:marTop w:val="0"/>
          <w:marBottom w:val="0"/>
          <w:divBdr>
            <w:top w:val="none" w:sz="0" w:space="0" w:color="auto"/>
            <w:left w:val="none" w:sz="0" w:space="0" w:color="auto"/>
            <w:bottom w:val="none" w:sz="0" w:space="0" w:color="auto"/>
            <w:right w:val="none" w:sz="0" w:space="0" w:color="auto"/>
          </w:divBdr>
        </w:div>
        <w:div w:id="742681320">
          <w:marLeft w:val="-216"/>
          <w:marRight w:val="0"/>
          <w:marTop w:val="0"/>
          <w:marBottom w:val="0"/>
          <w:divBdr>
            <w:top w:val="none" w:sz="0" w:space="0" w:color="auto"/>
            <w:left w:val="none" w:sz="0" w:space="0" w:color="auto"/>
            <w:bottom w:val="none" w:sz="0" w:space="0" w:color="auto"/>
            <w:right w:val="none" w:sz="0" w:space="0" w:color="auto"/>
          </w:divBdr>
        </w:div>
      </w:divsChild>
    </w:div>
    <w:div w:id="1851947131">
      <w:bodyDiv w:val="1"/>
      <w:marLeft w:val="0"/>
      <w:marRight w:val="0"/>
      <w:marTop w:val="0"/>
      <w:marBottom w:val="0"/>
      <w:divBdr>
        <w:top w:val="none" w:sz="0" w:space="0" w:color="auto"/>
        <w:left w:val="none" w:sz="0" w:space="0" w:color="auto"/>
        <w:bottom w:val="none" w:sz="0" w:space="0" w:color="auto"/>
        <w:right w:val="none" w:sz="0" w:space="0" w:color="auto"/>
      </w:divBdr>
      <w:divsChild>
        <w:div w:id="1101800984">
          <w:marLeft w:val="0"/>
          <w:marRight w:val="0"/>
          <w:marTop w:val="0"/>
          <w:marBottom w:val="0"/>
          <w:divBdr>
            <w:top w:val="none" w:sz="0" w:space="0" w:color="auto"/>
            <w:left w:val="none" w:sz="0" w:space="0" w:color="auto"/>
            <w:bottom w:val="none" w:sz="0" w:space="0" w:color="auto"/>
            <w:right w:val="none" w:sz="0" w:space="0" w:color="auto"/>
          </w:divBdr>
          <w:divsChild>
            <w:div w:id="1260332910">
              <w:marLeft w:val="0"/>
              <w:marRight w:val="0"/>
              <w:marTop w:val="0"/>
              <w:marBottom w:val="0"/>
              <w:divBdr>
                <w:top w:val="none" w:sz="0" w:space="0" w:color="auto"/>
                <w:left w:val="none" w:sz="0" w:space="0" w:color="auto"/>
                <w:bottom w:val="none" w:sz="0" w:space="0" w:color="auto"/>
                <w:right w:val="none" w:sz="0" w:space="0" w:color="auto"/>
              </w:divBdr>
              <w:divsChild>
                <w:div w:id="1431852467">
                  <w:marLeft w:val="0"/>
                  <w:marRight w:val="0"/>
                  <w:marTop w:val="0"/>
                  <w:marBottom w:val="0"/>
                  <w:divBdr>
                    <w:top w:val="none" w:sz="0" w:space="0" w:color="auto"/>
                    <w:left w:val="none" w:sz="0" w:space="0" w:color="auto"/>
                    <w:bottom w:val="none" w:sz="0" w:space="0" w:color="auto"/>
                    <w:right w:val="none" w:sz="0" w:space="0" w:color="auto"/>
                  </w:divBdr>
                  <w:divsChild>
                    <w:div w:id="139658416">
                      <w:marLeft w:val="0"/>
                      <w:marRight w:val="0"/>
                      <w:marTop w:val="0"/>
                      <w:marBottom w:val="0"/>
                      <w:divBdr>
                        <w:top w:val="none" w:sz="0" w:space="0" w:color="auto"/>
                        <w:left w:val="none" w:sz="0" w:space="0" w:color="auto"/>
                        <w:bottom w:val="none" w:sz="0" w:space="0" w:color="auto"/>
                        <w:right w:val="none" w:sz="0" w:space="0" w:color="auto"/>
                      </w:divBdr>
                      <w:divsChild>
                        <w:div w:id="342320302">
                          <w:marLeft w:val="0"/>
                          <w:marRight w:val="0"/>
                          <w:marTop w:val="0"/>
                          <w:marBottom w:val="0"/>
                          <w:divBdr>
                            <w:top w:val="none" w:sz="0" w:space="0" w:color="auto"/>
                            <w:left w:val="none" w:sz="0" w:space="0" w:color="auto"/>
                            <w:bottom w:val="none" w:sz="0" w:space="0" w:color="auto"/>
                            <w:right w:val="none" w:sz="0" w:space="0" w:color="auto"/>
                          </w:divBdr>
                          <w:divsChild>
                            <w:div w:id="942760590">
                              <w:marLeft w:val="0"/>
                              <w:marRight w:val="0"/>
                              <w:marTop w:val="0"/>
                              <w:marBottom w:val="0"/>
                              <w:divBdr>
                                <w:top w:val="none" w:sz="0" w:space="0" w:color="auto"/>
                                <w:left w:val="none" w:sz="0" w:space="0" w:color="auto"/>
                                <w:bottom w:val="none" w:sz="0" w:space="0" w:color="auto"/>
                                <w:right w:val="none" w:sz="0" w:space="0" w:color="auto"/>
                              </w:divBdr>
                              <w:divsChild>
                                <w:div w:id="597565924">
                                  <w:marLeft w:val="0"/>
                                  <w:marRight w:val="0"/>
                                  <w:marTop w:val="0"/>
                                  <w:marBottom w:val="0"/>
                                  <w:divBdr>
                                    <w:top w:val="none" w:sz="0" w:space="0" w:color="auto"/>
                                    <w:left w:val="none" w:sz="0" w:space="0" w:color="auto"/>
                                    <w:bottom w:val="none" w:sz="0" w:space="0" w:color="auto"/>
                                    <w:right w:val="none" w:sz="0" w:space="0" w:color="auto"/>
                                  </w:divBdr>
                                  <w:divsChild>
                                    <w:div w:id="14686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206427">
      <w:bodyDiv w:val="1"/>
      <w:marLeft w:val="0"/>
      <w:marRight w:val="0"/>
      <w:marTop w:val="0"/>
      <w:marBottom w:val="0"/>
      <w:divBdr>
        <w:top w:val="none" w:sz="0" w:space="0" w:color="auto"/>
        <w:left w:val="none" w:sz="0" w:space="0" w:color="auto"/>
        <w:bottom w:val="none" w:sz="0" w:space="0" w:color="auto"/>
        <w:right w:val="none" w:sz="0" w:space="0" w:color="auto"/>
      </w:divBdr>
      <w:divsChild>
        <w:div w:id="914819856">
          <w:marLeft w:val="0"/>
          <w:marRight w:val="0"/>
          <w:marTop w:val="0"/>
          <w:marBottom w:val="0"/>
          <w:divBdr>
            <w:top w:val="none" w:sz="0" w:space="0" w:color="auto"/>
            <w:left w:val="none" w:sz="0" w:space="0" w:color="auto"/>
            <w:bottom w:val="none" w:sz="0" w:space="0" w:color="auto"/>
            <w:right w:val="none" w:sz="0" w:space="0" w:color="auto"/>
          </w:divBdr>
          <w:divsChild>
            <w:div w:id="2047483173">
              <w:marLeft w:val="0"/>
              <w:marRight w:val="0"/>
              <w:marTop w:val="0"/>
              <w:marBottom w:val="0"/>
              <w:divBdr>
                <w:top w:val="none" w:sz="0" w:space="0" w:color="auto"/>
                <w:left w:val="none" w:sz="0" w:space="0" w:color="auto"/>
                <w:bottom w:val="none" w:sz="0" w:space="0" w:color="auto"/>
                <w:right w:val="none" w:sz="0" w:space="0" w:color="auto"/>
              </w:divBdr>
              <w:divsChild>
                <w:div w:id="1092701009">
                  <w:marLeft w:val="0"/>
                  <w:marRight w:val="0"/>
                  <w:marTop w:val="0"/>
                  <w:marBottom w:val="0"/>
                  <w:divBdr>
                    <w:top w:val="none" w:sz="0" w:space="0" w:color="auto"/>
                    <w:left w:val="none" w:sz="0" w:space="0" w:color="auto"/>
                    <w:bottom w:val="none" w:sz="0" w:space="0" w:color="auto"/>
                    <w:right w:val="none" w:sz="0" w:space="0" w:color="auto"/>
                  </w:divBdr>
                  <w:divsChild>
                    <w:div w:id="2011131670">
                      <w:marLeft w:val="0"/>
                      <w:marRight w:val="0"/>
                      <w:marTop w:val="0"/>
                      <w:marBottom w:val="0"/>
                      <w:divBdr>
                        <w:top w:val="none" w:sz="0" w:space="0" w:color="auto"/>
                        <w:left w:val="none" w:sz="0" w:space="0" w:color="auto"/>
                        <w:bottom w:val="none" w:sz="0" w:space="0" w:color="auto"/>
                        <w:right w:val="none" w:sz="0" w:space="0" w:color="auto"/>
                      </w:divBdr>
                      <w:divsChild>
                        <w:div w:id="1515265943">
                          <w:marLeft w:val="0"/>
                          <w:marRight w:val="0"/>
                          <w:marTop w:val="0"/>
                          <w:marBottom w:val="0"/>
                          <w:divBdr>
                            <w:top w:val="none" w:sz="0" w:space="0" w:color="auto"/>
                            <w:left w:val="none" w:sz="0" w:space="0" w:color="auto"/>
                            <w:bottom w:val="none" w:sz="0" w:space="0" w:color="auto"/>
                            <w:right w:val="none" w:sz="0" w:space="0" w:color="auto"/>
                          </w:divBdr>
                          <w:divsChild>
                            <w:div w:id="591671058">
                              <w:marLeft w:val="0"/>
                              <w:marRight w:val="0"/>
                              <w:marTop w:val="0"/>
                              <w:marBottom w:val="0"/>
                              <w:divBdr>
                                <w:top w:val="none" w:sz="0" w:space="0" w:color="auto"/>
                                <w:left w:val="none" w:sz="0" w:space="0" w:color="auto"/>
                                <w:bottom w:val="none" w:sz="0" w:space="0" w:color="auto"/>
                                <w:right w:val="none" w:sz="0" w:space="0" w:color="auto"/>
                              </w:divBdr>
                              <w:divsChild>
                                <w:div w:id="1132553821">
                                  <w:marLeft w:val="0"/>
                                  <w:marRight w:val="0"/>
                                  <w:marTop w:val="0"/>
                                  <w:marBottom w:val="0"/>
                                  <w:divBdr>
                                    <w:top w:val="none" w:sz="0" w:space="0" w:color="auto"/>
                                    <w:left w:val="none" w:sz="0" w:space="0" w:color="auto"/>
                                    <w:bottom w:val="none" w:sz="0" w:space="0" w:color="auto"/>
                                    <w:right w:val="none" w:sz="0" w:space="0" w:color="auto"/>
                                  </w:divBdr>
                                  <w:divsChild>
                                    <w:div w:id="1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639342">
      <w:bodyDiv w:val="1"/>
      <w:marLeft w:val="0"/>
      <w:marRight w:val="0"/>
      <w:marTop w:val="0"/>
      <w:marBottom w:val="0"/>
      <w:divBdr>
        <w:top w:val="none" w:sz="0" w:space="0" w:color="auto"/>
        <w:left w:val="none" w:sz="0" w:space="0" w:color="auto"/>
        <w:bottom w:val="none" w:sz="0" w:space="0" w:color="auto"/>
        <w:right w:val="none" w:sz="0" w:space="0" w:color="auto"/>
      </w:divBdr>
      <w:divsChild>
        <w:div w:id="615408750">
          <w:marLeft w:val="0"/>
          <w:marRight w:val="0"/>
          <w:marTop w:val="0"/>
          <w:marBottom w:val="0"/>
          <w:divBdr>
            <w:top w:val="none" w:sz="0" w:space="0" w:color="auto"/>
            <w:left w:val="none" w:sz="0" w:space="0" w:color="auto"/>
            <w:bottom w:val="none" w:sz="0" w:space="0" w:color="auto"/>
            <w:right w:val="none" w:sz="0" w:space="0" w:color="auto"/>
          </w:divBdr>
          <w:divsChild>
            <w:div w:id="485124658">
              <w:marLeft w:val="0"/>
              <w:marRight w:val="0"/>
              <w:marTop w:val="0"/>
              <w:marBottom w:val="0"/>
              <w:divBdr>
                <w:top w:val="none" w:sz="0" w:space="0" w:color="auto"/>
                <w:left w:val="none" w:sz="0" w:space="0" w:color="auto"/>
                <w:bottom w:val="none" w:sz="0" w:space="0" w:color="auto"/>
                <w:right w:val="none" w:sz="0" w:space="0" w:color="auto"/>
              </w:divBdr>
              <w:divsChild>
                <w:div w:id="364016182">
                  <w:marLeft w:val="0"/>
                  <w:marRight w:val="0"/>
                  <w:marTop w:val="0"/>
                  <w:marBottom w:val="0"/>
                  <w:divBdr>
                    <w:top w:val="none" w:sz="0" w:space="0" w:color="auto"/>
                    <w:left w:val="none" w:sz="0" w:space="0" w:color="auto"/>
                    <w:bottom w:val="none" w:sz="0" w:space="0" w:color="auto"/>
                    <w:right w:val="none" w:sz="0" w:space="0" w:color="auto"/>
                  </w:divBdr>
                  <w:divsChild>
                    <w:div w:id="38406712">
                      <w:marLeft w:val="0"/>
                      <w:marRight w:val="0"/>
                      <w:marTop w:val="0"/>
                      <w:marBottom w:val="0"/>
                      <w:divBdr>
                        <w:top w:val="none" w:sz="0" w:space="0" w:color="auto"/>
                        <w:left w:val="none" w:sz="0" w:space="0" w:color="auto"/>
                        <w:bottom w:val="none" w:sz="0" w:space="0" w:color="auto"/>
                        <w:right w:val="none" w:sz="0" w:space="0" w:color="auto"/>
                      </w:divBdr>
                      <w:divsChild>
                        <w:div w:id="77530619">
                          <w:marLeft w:val="0"/>
                          <w:marRight w:val="0"/>
                          <w:marTop w:val="0"/>
                          <w:marBottom w:val="0"/>
                          <w:divBdr>
                            <w:top w:val="none" w:sz="0" w:space="0" w:color="auto"/>
                            <w:left w:val="none" w:sz="0" w:space="0" w:color="auto"/>
                            <w:bottom w:val="none" w:sz="0" w:space="0" w:color="auto"/>
                            <w:right w:val="none" w:sz="0" w:space="0" w:color="auto"/>
                          </w:divBdr>
                          <w:divsChild>
                            <w:div w:id="1909227192">
                              <w:marLeft w:val="0"/>
                              <w:marRight w:val="0"/>
                              <w:marTop w:val="0"/>
                              <w:marBottom w:val="0"/>
                              <w:divBdr>
                                <w:top w:val="none" w:sz="0" w:space="0" w:color="auto"/>
                                <w:left w:val="none" w:sz="0" w:space="0" w:color="auto"/>
                                <w:bottom w:val="none" w:sz="0" w:space="0" w:color="auto"/>
                                <w:right w:val="none" w:sz="0" w:space="0" w:color="auto"/>
                              </w:divBdr>
                              <w:divsChild>
                                <w:div w:id="1198273506">
                                  <w:marLeft w:val="0"/>
                                  <w:marRight w:val="0"/>
                                  <w:marTop w:val="0"/>
                                  <w:marBottom w:val="0"/>
                                  <w:divBdr>
                                    <w:top w:val="none" w:sz="0" w:space="0" w:color="auto"/>
                                    <w:left w:val="none" w:sz="0" w:space="0" w:color="auto"/>
                                    <w:bottom w:val="none" w:sz="0" w:space="0" w:color="auto"/>
                                    <w:right w:val="none" w:sz="0" w:space="0" w:color="auto"/>
                                  </w:divBdr>
                                  <w:divsChild>
                                    <w:div w:id="109000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721805">
      <w:bodyDiv w:val="1"/>
      <w:marLeft w:val="0"/>
      <w:marRight w:val="0"/>
      <w:marTop w:val="0"/>
      <w:marBottom w:val="0"/>
      <w:divBdr>
        <w:top w:val="none" w:sz="0" w:space="0" w:color="auto"/>
        <w:left w:val="none" w:sz="0" w:space="0" w:color="auto"/>
        <w:bottom w:val="none" w:sz="0" w:space="0" w:color="auto"/>
        <w:right w:val="none" w:sz="0" w:space="0" w:color="auto"/>
      </w:divBdr>
      <w:divsChild>
        <w:div w:id="1823152693">
          <w:marLeft w:val="0"/>
          <w:marRight w:val="0"/>
          <w:marTop w:val="0"/>
          <w:marBottom w:val="0"/>
          <w:divBdr>
            <w:top w:val="none" w:sz="0" w:space="0" w:color="auto"/>
            <w:left w:val="none" w:sz="0" w:space="0" w:color="auto"/>
            <w:bottom w:val="none" w:sz="0" w:space="0" w:color="auto"/>
            <w:right w:val="none" w:sz="0" w:space="0" w:color="auto"/>
          </w:divBdr>
          <w:divsChild>
            <w:div w:id="496653237">
              <w:marLeft w:val="0"/>
              <w:marRight w:val="0"/>
              <w:marTop w:val="0"/>
              <w:marBottom w:val="0"/>
              <w:divBdr>
                <w:top w:val="none" w:sz="0" w:space="0" w:color="auto"/>
                <w:left w:val="none" w:sz="0" w:space="0" w:color="auto"/>
                <w:bottom w:val="none" w:sz="0" w:space="0" w:color="auto"/>
                <w:right w:val="none" w:sz="0" w:space="0" w:color="auto"/>
              </w:divBdr>
              <w:divsChild>
                <w:div w:id="374352176">
                  <w:marLeft w:val="0"/>
                  <w:marRight w:val="0"/>
                  <w:marTop w:val="0"/>
                  <w:marBottom w:val="0"/>
                  <w:divBdr>
                    <w:top w:val="none" w:sz="0" w:space="0" w:color="auto"/>
                    <w:left w:val="none" w:sz="0" w:space="0" w:color="auto"/>
                    <w:bottom w:val="none" w:sz="0" w:space="0" w:color="auto"/>
                    <w:right w:val="none" w:sz="0" w:space="0" w:color="auto"/>
                  </w:divBdr>
                  <w:divsChild>
                    <w:div w:id="1075783236">
                      <w:marLeft w:val="0"/>
                      <w:marRight w:val="0"/>
                      <w:marTop w:val="0"/>
                      <w:marBottom w:val="0"/>
                      <w:divBdr>
                        <w:top w:val="none" w:sz="0" w:space="0" w:color="auto"/>
                        <w:left w:val="none" w:sz="0" w:space="0" w:color="auto"/>
                        <w:bottom w:val="none" w:sz="0" w:space="0" w:color="auto"/>
                        <w:right w:val="none" w:sz="0" w:space="0" w:color="auto"/>
                      </w:divBdr>
                      <w:divsChild>
                        <w:div w:id="746222155">
                          <w:marLeft w:val="0"/>
                          <w:marRight w:val="0"/>
                          <w:marTop w:val="0"/>
                          <w:marBottom w:val="0"/>
                          <w:divBdr>
                            <w:top w:val="none" w:sz="0" w:space="0" w:color="auto"/>
                            <w:left w:val="none" w:sz="0" w:space="0" w:color="auto"/>
                            <w:bottom w:val="none" w:sz="0" w:space="0" w:color="auto"/>
                            <w:right w:val="none" w:sz="0" w:space="0" w:color="auto"/>
                          </w:divBdr>
                          <w:divsChild>
                            <w:div w:id="2143843701">
                              <w:marLeft w:val="0"/>
                              <w:marRight w:val="0"/>
                              <w:marTop w:val="0"/>
                              <w:marBottom w:val="0"/>
                              <w:divBdr>
                                <w:top w:val="none" w:sz="0" w:space="0" w:color="auto"/>
                                <w:left w:val="none" w:sz="0" w:space="0" w:color="auto"/>
                                <w:bottom w:val="none" w:sz="0" w:space="0" w:color="auto"/>
                                <w:right w:val="none" w:sz="0" w:space="0" w:color="auto"/>
                              </w:divBdr>
                              <w:divsChild>
                                <w:div w:id="91096454">
                                  <w:marLeft w:val="0"/>
                                  <w:marRight w:val="0"/>
                                  <w:marTop w:val="0"/>
                                  <w:marBottom w:val="0"/>
                                  <w:divBdr>
                                    <w:top w:val="none" w:sz="0" w:space="0" w:color="auto"/>
                                    <w:left w:val="none" w:sz="0" w:space="0" w:color="auto"/>
                                    <w:bottom w:val="none" w:sz="0" w:space="0" w:color="auto"/>
                                    <w:right w:val="none" w:sz="0" w:space="0" w:color="auto"/>
                                  </w:divBdr>
                                  <w:divsChild>
                                    <w:div w:id="7844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706972">
      <w:bodyDiv w:val="1"/>
      <w:marLeft w:val="0"/>
      <w:marRight w:val="0"/>
      <w:marTop w:val="0"/>
      <w:marBottom w:val="0"/>
      <w:divBdr>
        <w:top w:val="none" w:sz="0" w:space="0" w:color="auto"/>
        <w:left w:val="none" w:sz="0" w:space="0" w:color="auto"/>
        <w:bottom w:val="none" w:sz="0" w:space="0" w:color="auto"/>
        <w:right w:val="none" w:sz="0" w:space="0" w:color="auto"/>
      </w:divBdr>
    </w:div>
    <w:div w:id="1946646648">
      <w:bodyDiv w:val="1"/>
      <w:marLeft w:val="0"/>
      <w:marRight w:val="0"/>
      <w:marTop w:val="0"/>
      <w:marBottom w:val="0"/>
      <w:divBdr>
        <w:top w:val="none" w:sz="0" w:space="0" w:color="auto"/>
        <w:left w:val="none" w:sz="0" w:space="0" w:color="auto"/>
        <w:bottom w:val="none" w:sz="0" w:space="0" w:color="auto"/>
        <w:right w:val="none" w:sz="0" w:space="0" w:color="auto"/>
      </w:divBdr>
    </w:div>
    <w:div w:id="1956207040">
      <w:bodyDiv w:val="1"/>
      <w:marLeft w:val="0"/>
      <w:marRight w:val="0"/>
      <w:marTop w:val="0"/>
      <w:marBottom w:val="0"/>
      <w:divBdr>
        <w:top w:val="none" w:sz="0" w:space="0" w:color="auto"/>
        <w:left w:val="none" w:sz="0" w:space="0" w:color="auto"/>
        <w:bottom w:val="none" w:sz="0" w:space="0" w:color="auto"/>
        <w:right w:val="none" w:sz="0" w:space="0" w:color="auto"/>
      </w:divBdr>
    </w:div>
    <w:div w:id="1958019817">
      <w:bodyDiv w:val="1"/>
      <w:marLeft w:val="0"/>
      <w:marRight w:val="0"/>
      <w:marTop w:val="0"/>
      <w:marBottom w:val="0"/>
      <w:divBdr>
        <w:top w:val="none" w:sz="0" w:space="0" w:color="auto"/>
        <w:left w:val="none" w:sz="0" w:space="0" w:color="auto"/>
        <w:bottom w:val="none" w:sz="0" w:space="0" w:color="auto"/>
        <w:right w:val="none" w:sz="0" w:space="0" w:color="auto"/>
      </w:divBdr>
      <w:divsChild>
        <w:div w:id="1176503456">
          <w:marLeft w:val="0"/>
          <w:marRight w:val="0"/>
          <w:marTop w:val="0"/>
          <w:marBottom w:val="0"/>
          <w:divBdr>
            <w:top w:val="none" w:sz="0" w:space="0" w:color="auto"/>
            <w:left w:val="none" w:sz="0" w:space="0" w:color="auto"/>
            <w:bottom w:val="none" w:sz="0" w:space="0" w:color="auto"/>
            <w:right w:val="none" w:sz="0" w:space="0" w:color="auto"/>
          </w:divBdr>
          <w:divsChild>
            <w:div w:id="594174404">
              <w:marLeft w:val="0"/>
              <w:marRight w:val="0"/>
              <w:marTop w:val="0"/>
              <w:marBottom w:val="0"/>
              <w:divBdr>
                <w:top w:val="none" w:sz="0" w:space="0" w:color="auto"/>
                <w:left w:val="none" w:sz="0" w:space="0" w:color="auto"/>
                <w:bottom w:val="none" w:sz="0" w:space="0" w:color="auto"/>
                <w:right w:val="none" w:sz="0" w:space="0" w:color="auto"/>
              </w:divBdr>
              <w:divsChild>
                <w:div w:id="1073700958">
                  <w:marLeft w:val="0"/>
                  <w:marRight w:val="0"/>
                  <w:marTop w:val="0"/>
                  <w:marBottom w:val="0"/>
                  <w:divBdr>
                    <w:top w:val="none" w:sz="0" w:space="0" w:color="auto"/>
                    <w:left w:val="none" w:sz="0" w:space="0" w:color="auto"/>
                    <w:bottom w:val="none" w:sz="0" w:space="0" w:color="auto"/>
                    <w:right w:val="none" w:sz="0" w:space="0" w:color="auto"/>
                  </w:divBdr>
                  <w:divsChild>
                    <w:div w:id="468714314">
                      <w:marLeft w:val="0"/>
                      <w:marRight w:val="0"/>
                      <w:marTop w:val="0"/>
                      <w:marBottom w:val="0"/>
                      <w:divBdr>
                        <w:top w:val="none" w:sz="0" w:space="0" w:color="auto"/>
                        <w:left w:val="none" w:sz="0" w:space="0" w:color="auto"/>
                        <w:bottom w:val="none" w:sz="0" w:space="0" w:color="auto"/>
                        <w:right w:val="none" w:sz="0" w:space="0" w:color="auto"/>
                      </w:divBdr>
                      <w:divsChild>
                        <w:div w:id="186991284">
                          <w:marLeft w:val="0"/>
                          <w:marRight w:val="0"/>
                          <w:marTop w:val="0"/>
                          <w:marBottom w:val="0"/>
                          <w:divBdr>
                            <w:top w:val="none" w:sz="0" w:space="0" w:color="auto"/>
                            <w:left w:val="none" w:sz="0" w:space="0" w:color="auto"/>
                            <w:bottom w:val="none" w:sz="0" w:space="0" w:color="auto"/>
                            <w:right w:val="none" w:sz="0" w:space="0" w:color="auto"/>
                          </w:divBdr>
                          <w:divsChild>
                            <w:div w:id="1766414292">
                              <w:marLeft w:val="0"/>
                              <w:marRight w:val="0"/>
                              <w:marTop w:val="0"/>
                              <w:marBottom w:val="0"/>
                              <w:divBdr>
                                <w:top w:val="none" w:sz="0" w:space="0" w:color="auto"/>
                                <w:left w:val="none" w:sz="0" w:space="0" w:color="auto"/>
                                <w:bottom w:val="none" w:sz="0" w:space="0" w:color="auto"/>
                                <w:right w:val="none" w:sz="0" w:space="0" w:color="auto"/>
                              </w:divBdr>
                              <w:divsChild>
                                <w:div w:id="1800950352">
                                  <w:marLeft w:val="0"/>
                                  <w:marRight w:val="0"/>
                                  <w:marTop w:val="0"/>
                                  <w:marBottom w:val="0"/>
                                  <w:divBdr>
                                    <w:top w:val="none" w:sz="0" w:space="0" w:color="auto"/>
                                    <w:left w:val="none" w:sz="0" w:space="0" w:color="auto"/>
                                    <w:bottom w:val="none" w:sz="0" w:space="0" w:color="auto"/>
                                    <w:right w:val="none" w:sz="0" w:space="0" w:color="auto"/>
                                  </w:divBdr>
                                  <w:divsChild>
                                    <w:div w:id="202023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556975">
      <w:bodyDiv w:val="1"/>
      <w:marLeft w:val="0"/>
      <w:marRight w:val="0"/>
      <w:marTop w:val="0"/>
      <w:marBottom w:val="0"/>
      <w:divBdr>
        <w:top w:val="none" w:sz="0" w:space="0" w:color="auto"/>
        <w:left w:val="none" w:sz="0" w:space="0" w:color="auto"/>
        <w:bottom w:val="none" w:sz="0" w:space="0" w:color="auto"/>
        <w:right w:val="none" w:sz="0" w:space="0" w:color="auto"/>
      </w:divBdr>
    </w:div>
    <w:div w:id="1978414438">
      <w:bodyDiv w:val="1"/>
      <w:marLeft w:val="0"/>
      <w:marRight w:val="0"/>
      <w:marTop w:val="0"/>
      <w:marBottom w:val="0"/>
      <w:divBdr>
        <w:top w:val="none" w:sz="0" w:space="0" w:color="auto"/>
        <w:left w:val="none" w:sz="0" w:space="0" w:color="auto"/>
        <w:bottom w:val="none" w:sz="0" w:space="0" w:color="auto"/>
        <w:right w:val="none" w:sz="0" w:space="0" w:color="auto"/>
      </w:divBdr>
    </w:div>
    <w:div w:id="1993023804">
      <w:bodyDiv w:val="1"/>
      <w:marLeft w:val="0"/>
      <w:marRight w:val="0"/>
      <w:marTop w:val="0"/>
      <w:marBottom w:val="0"/>
      <w:divBdr>
        <w:top w:val="none" w:sz="0" w:space="0" w:color="auto"/>
        <w:left w:val="none" w:sz="0" w:space="0" w:color="auto"/>
        <w:bottom w:val="none" w:sz="0" w:space="0" w:color="auto"/>
        <w:right w:val="none" w:sz="0" w:space="0" w:color="auto"/>
      </w:divBdr>
      <w:divsChild>
        <w:div w:id="2125924122">
          <w:marLeft w:val="0"/>
          <w:marRight w:val="0"/>
          <w:marTop w:val="0"/>
          <w:marBottom w:val="0"/>
          <w:divBdr>
            <w:top w:val="none" w:sz="0" w:space="0" w:color="auto"/>
            <w:left w:val="none" w:sz="0" w:space="0" w:color="auto"/>
            <w:bottom w:val="none" w:sz="0" w:space="0" w:color="auto"/>
            <w:right w:val="none" w:sz="0" w:space="0" w:color="auto"/>
          </w:divBdr>
          <w:divsChild>
            <w:div w:id="1517188681">
              <w:marLeft w:val="0"/>
              <w:marRight w:val="0"/>
              <w:marTop w:val="0"/>
              <w:marBottom w:val="0"/>
              <w:divBdr>
                <w:top w:val="none" w:sz="0" w:space="0" w:color="auto"/>
                <w:left w:val="none" w:sz="0" w:space="0" w:color="auto"/>
                <w:bottom w:val="none" w:sz="0" w:space="0" w:color="auto"/>
                <w:right w:val="none" w:sz="0" w:space="0" w:color="auto"/>
              </w:divBdr>
              <w:divsChild>
                <w:div w:id="1213617537">
                  <w:marLeft w:val="0"/>
                  <w:marRight w:val="0"/>
                  <w:marTop w:val="0"/>
                  <w:marBottom w:val="0"/>
                  <w:divBdr>
                    <w:top w:val="none" w:sz="0" w:space="0" w:color="auto"/>
                    <w:left w:val="none" w:sz="0" w:space="0" w:color="auto"/>
                    <w:bottom w:val="none" w:sz="0" w:space="0" w:color="auto"/>
                    <w:right w:val="none" w:sz="0" w:space="0" w:color="auto"/>
                  </w:divBdr>
                  <w:divsChild>
                    <w:div w:id="21708042">
                      <w:marLeft w:val="0"/>
                      <w:marRight w:val="0"/>
                      <w:marTop w:val="0"/>
                      <w:marBottom w:val="0"/>
                      <w:divBdr>
                        <w:top w:val="none" w:sz="0" w:space="0" w:color="auto"/>
                        <w:left w:val="none" w:sz="0" w:space="0" w:color="auto"/>
                        <w:bottom w:val="none" w:sz="0" w:space="0" w:color="auto"/>
                        <w:right w:val="none" w:sz="0" w:space="0" w:color="auto"/>
                      </w:divBdr>
                      <w:divsChild>
                        <w:div w:id="990907716">
                          <w:marLeft w:val="0"/>
                          <w:marRight w:val="0"/>
                          <w:marTop w:val="0"/>
                          <w:marBottom w:val="0"/>
                          <w:divBdr>
                            <w:top w:val="none" w:sz="0" w:space="0" w:color="auto"/>
                            <w:left w:val="none" w:sz="0" w:space="0" w:color="auto"/>
                            <w:bottom w:val="none" w:sz="0" w:space="0" w:color="auto"/>
                            <w:right w:val="none" w:sz="0" w:space="0" w:color="auto"/>
                          </w:divBdr>
                          <w:divsChild>
                            <w:div w:id="524635149">
                              <w:marLeft w:val="0"/>
                              <w:marRight w:val="0"/>
                              <w:marTop w:val="0"/>
                              <w:marBottom w:val="0"/>
                              <w:divBdr>
                                <w:top w:val="none" w:sz="0" w:space="0" w:color="auto"/>
                                <w:left w:val="none" w:sz="0" w:space="0" w:color="auto"/>
                                <w:bottom w:val="none" w:sz="0" w:space="0" w:color="auto"/>
                                <w:right w:val="none" w:sz="0" w:space="0" w:color="auto"/>
                              </w:divBdr>
                              <w:divsChild>
                                <w:div w:id="370033072">
                                  <w:marLeft w:val="0"/>
                                  <w:marRight w:val="0"/>
                                  <w:marTop w:val="0"/>
                                  <w:marBottom w:val="0"/>
                                  <w:divBdr>
                                    <w:top w:val="none" w:sz="0" w:space="0" w:color="auto"/>
                                    <w:left w:val="none" w:sz="0" w:space="0" w:color="auto"/>
                                    <w:bottom w:val="none" w:sz="0" w:space="0" w:color="auto"/>
                                    <w:right w:val="none" w:sz="0" w:space="0" w:color="auto"/>
                                  </w:divBdr>
                                  <w:divsChild>
                                    <w:div w:id="6391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979844">
      <w:bodyDiv w:val="1"/>
      <w:marLeft w:val="0"/>
      <w:marRight w:val="0"/>
      <w:marTop w:val="0"/>
      <w:marBottom w:val="0"/>
      <w:divBdr>
        <w:top w:val="none" w:sz="0" w:space="0" w:color="auto"/>
        <w:left w:val="none" w:sz="0" w:space="0" w:color="auto"/>
        <w:bottom w:val="none" w:sz="0" w:space="0" w:color="auto"/>
        <w:right w:val="none" w:sz="0" w:space="0" w:color="auto"/>
      </w:divBdr>
    </w:div>
    <w:div w:id="2037612399">
      <w:bodyDiv w:val="1"/>
      <w:marLeft w:val="0"/>
      <w:marRight w:val="0"/>
      <w:marTop w:val="0"/>
      <w:marBottom w:val="0"/>
      <w:divBdr>
        <w:top w:val="none" w:sz="0" w:space="0" w:color="auto"/>
        <w:left w:val="none" w:sz="0" w:space="0" w:color="auto"/>
        <w:bottom w:val="none" w:sz="0" w:space="0" w:color="auto"/>
        <w:right w:val="none" w:sz="0" w:space="0" w:color="auto"/>
      </w:divBdr>
    </w:div>
    <w:div w:id="2043631231">
      <w:bodyDiv w:val="1"/>
      <w:marLeft w:val="0"/>
      <w:marRight w:val="0"/>
      <w:marTop w:val="0"/>
      <w:marBottom w:val="0"/>
      <w:divBdr>
        <w:top w:val="none" w:sz="0" w:space="0" w:color="auto"/>
        <w:left w:val="none" w:sz="0" w:space="0" w:color="auto"/>
        <w:bottom w:val="none" w:sz="0" w:space="0" w:color="auto"/>
        <w:right w:val="none" w:sz="0" w:space="0" w:color="auto"/>
      </w:divBdr>
    </w:div>
    <w:div w:id="2053387338">
      <w:bodyDiv w:val="1"/>
      <w:marLeft w:val="0"/>
      <w:marRight w:val="0"/>
      <w:marTop w:val="0"/>
      <w:marBottom w:val="0"/>
      <w:divBdr>
        <w:top w:val="none" w:sz="0" w:space="0" w:color="auto"/>
        <w:left w:val="none" w:sz="0" w:space="0" w:color="auto"/>
        <w:bottom w:val="none" w:sz="0" w:space="0" w:color="auto"/>
        <w:right w:val="none" w:sz="0" w:space="0" w:color="auto"/>
      </w:divBdr>
    </w:div>
    <w:div w:id="2064671394">
      <w:bodyDiv w:val="1"/>
      <w:marLeft w:val="0"/>
      <w:marRight w:val="0"/>
      <w:marTop w:val="0"/>
      <w:marBottom w:val="0"/>
      <w:divBdr>
        <w:top w:val="none" w:sz="0" w:space="0" w:color="auto"/>
        <w:left w:val="none" w:sz="0" w:space="0" w:color="auto"/>
        <w:bottom w:val="none" w:sz="0" w:space="0" w:color="auto"/>
        <w:right w:val="none" w:sz="0" w:space="0" w:color="auto"/>
      </w:divBdr>
      <w:divsChild>
        <w:div w:id="502360178">
          <w:marLeft w:val="0"/>
          <w:marRight w:val="0"/>
          <w:marTop w:val="0"/>
          <w:marBottom w:val="0"/>
          <w:divBdr>
            <w:top w:val="none" w:sz="0" w:space="0" w:color="auto"/>
            <w:left w:val="none" w:sz="0" w:space="0" w:color="auto"/>
            <w:bottom w:val="none" w:sz="0" w:space="0" w:color="auto"/>
            <w:right w:val="none" w:sz="0" w:space="0" w:color="auto"/>
          </w:divBdr>
          <w:divsChild>
            <w:div w:id="944575714">
              <w:marLeft w:val="0"/>
              <w:marRight w:val="0"/>
              <w:marTop w:val="0"/>
              <w:marBottom w:val="0"/>
              <w:divBdr>
                <w:top w:val="none" w:sz="0" w:space="0" w:color="auto"/>
                <w:left w:val="none" w:sz="0" w:space="0" w:color="auto"/>
                <w:bottom w:val="none" w:sz="0" w:space="0" w:color="auto"/>
                <w:right w:val="none" w:sz="0" w:space="0" w:color="auto"/>
              </w:divBdr>
              <w:divsChild>
                <w:div w:id="1785685140">
                  <w:marLeft w:val="0"/>
                  <w:marRight w:val="0"/>
                  <w:marTop w:val="0"/>
                  <w:marBottom w:val="0"/>
                  <w:divBdr>
                    <w:top w:val="none" w:sz="0" w:space="0" w:color="auto"/>
                    <w:left w:val="none" w:sz="0" w:space="0" w:color="auto"/>
                    <w:bottom w:val="none" w:sz="0" w:space="0" w:color="auto"/>
                    <w:right w:val="none" w:sz="0" w:space="0" w:color="auto"/>
                  </w:divBdr>
                  <w:divsChild>
                    <w:div w:id="966199122">
                      <w:marLeft w:val="0"/>
                      <w:marRight w:val="0"/>
                      <w:marTop w:val="0"/>
                      <w:marBottom w:val="0"/>
                      <w:divBdr>
                        <w:top w:val="none" w:sz="0" w:space="0" w:color="auto"/>
                        <w:left w:val="none" w:sz="0" w:space="0" w:color="auto"/>
                        <w:bottom w:val="none" w:sz="0" w:space="0" w:color="auto"/>
                        <w:right w:val="none" w:sz="0" w:space="0" w:color="auto"/>
                      </w:divBdr>
                      <w:divsChild>
                        <w:div w:id="1824930615">
                          <w:marLeft w:val="0"/>
                          <w:marRight w:val="0"/>
                          <w:marTop w:val="0"/>
                          <w:marBottom w:val="0"/>
                          <w:divBdr>
                            <w:top w:val="none" w:sz="0" w:space="0" w:color="auto"/>
                            <w:left w:val="none" w:sz="0" w:space="0" w:color="auto"/>
                            <w:bottom w:val="none" w:sz="0" w:space="0" w:color="auto"/>
                            <w:right w:val="none" w:sz="0" w:space="0" w:color="auto"/>
                          </w:divBdr>
                          <w:divsChild>
                            <w:div w:id="710500718">
                              <w:marLeft w:val="0"/>
                              <w:marRight w:val="0"/>
                              <w:marTop w:val="0"/>
                              <w:marBottom w:val="0"/>
                              <w:divBdr>
                                <w:top w:val="none" w:sz="0" w:space="0" w:color="auto"/>
                                <w:left w:val="none" w:sz="0" w:space="0" w:color="auto"/>
                                <w:bottom w:val="none" w:sz="0" w:space="0" w:color="auto"/>
                                <w:right w:val="none" w:sz="0" w:space="0" w:color="auto"/>
                              </w:divBdr>
                              <w:divsChild>
                                <w:div w:id="35155646">
                                  <w:marLeft w:val="0"/>
                                  <w:marRight w:val="0"/>
                                  <w:marTop w:val="0"/>
                                  <w:marBottom w:val="0"/>
                                  <w:divBdr>
                                    <w:top w:val="none" w:sz="0" w:space="0" w:color="auto"/>
                                    <w:left w:val="none" w:sz="0" w:space="0" w:color="auto"/>
                                    <w:bottom w:val="none" w:sz="0" w:space="0" w:color="auto"/>
                                    <w:right w:val="none" w:sz="0" w:space="0" w:color="auto"/>
                                  </w:divBdr>
                                  <w:divsChild>
                                    <w:div w:id="64474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812518">
      <w:bodyDiv w:val="1"/>
      <w:marLeft w:val="0"/>
      <w:marRight w:val="0"/>
      <w:marTop w:val="0"/>
      <w:marBottom w:val="0"/>
      <w:divBdr>
        <w:top w:val="none" w:sz="0" w:space="0" w:color="auto"/>
        <w:left w:val="none" w:sz="0" w:space="0" w:color="auto"/>
        <w:bottom w:val="none" w:sz="0" w:space="0" w:color="auto"/>
        <w:right w:val="none" w:sz="0" w:space="0" w:color="auto"/>
      </w:divBdr>
    </w:div>
    <w:div w:id="2107268082">
      <w:bodyDiv w:val="1"/>
      <w:marLeft w:val="0"/>
      <w:marRight w:val="0"/>
      <w:marTop w:val="0"/>
      <w:marBottom w:val="0"/>
      <w:divBdr>
        <w:top w:val="none" w:sz="0" w:space="0" w:color="auto"/>
        <w:left w:val="none" w:sz="0" w:space="0" w:color="auto"/>
        <w:bottom w:val="none" w:sz="0" w:space="0" w:color="auto"/>
        <w:right w:val="none" w:sz="0" w:space="0" w:color="auto"/>
      </w:divBdr>
      <w:divsChild>
        <w:div w:id="2120180893">
          <w:marLeft w:val="0"/>
          <w:marRight w:val="0"/>
          <w:marTop w:val="0"/>
          <w:marBottom w:val="0"/>
          <w:divBdr>
            <w:top w:val="none" w:sz="0" w:space="0" w:color="auto"/>
            <w:left w:val="none" w:sz="0" w:space="0" w:color="auto"/>
            <w:bottom w:val="none" w:sz="0" w:space="0" w:color="auto"/>
            <w:right w:val="none" w:sz="0" w:space="0" w:color="auto"/>
          </w:divBdr>
          <w:divsChild>
            <w:div w:id="1994870542">
              <w:marLeft w:val="0"/>
              <w:marRight w:val="0"/>
              <w:marTop w:val="0"/>
              <w:marBottom w:val="0"/>
              <w:divBdr>
                <w:top w:val="none" w:sz="0" w:space="0" w:color="auto"/>
                <w:left w:val="none" w:sz="0" w:space="0" w:color="auto"/>
                <w:bottom w:val="none" w:sz="0" w:space="0" w:color="auto"/>
                <w:right w:val="none" w:sz="0" w:space="0" w:color="auto"/>
              </w:divBdr>
              <w:divsChild>
                <w:div w:id="224730697">
                  <w:marLeft w:val="0"/>
                  <w:marRight w:val="0"/>
                  <w:marTop w:val="0"/>
                  <w:marBottom w:val="0"/>
                  <w:divBdr>
                    <w:top w:val="none" w:sz="0" w:space="0" w:color="auto"/>
                    <w:left w:val="none" w:sz="0" w:space="0" w:color="auto"/>
                    <w:bottom w:val="none" w:sz="0" w:space="0" w:color="auto"/>
                    <w:right w:val="none" w:sz="0" w:space="0" w:color="auto"/>
                  </w:divBdr>
                  <w:divsChild>
                    <w:div w:id="1595212580">
                      <w:marLeft w:val="0"/>
                      <w:marRight w:val="0"/>
                      <w:marTop w:val="0"/>
                      <w:marBottom w:val="0"/>
                      <w:divBdr>
                        <w:top w:val="none" w:sz="0" w:space="0" w:color="auto"/>
                        <w:left w:val="none" w:sz="0" w:space="0" w:color="auto"/>
                        <w:bottom w:val="none" w:sz="0" w:space="0" w:color="auto"/>
                        <w:right w:val="none" w:sz="0" w:space="0" w:color="auto"/>
                      </w:divBdr>
                      <w:divsChild>
                        <w:div w:id="361975609">
                          <w:marLeft w:val="0"/>
                          <w:marRight w:val="0"/>
                          <w:marTop w:val="0"/>
                          <w:marBottom w:val="0"/>
                          <w:divBdr>
                            <w:top w:val="none" w:sz="0" w:space="0" w:color="auto"/>
                            <w:left w:val="none" w:sz="0" w:space="0" w:color="auto"/>
                            <w:bottom w:val="none" w:sz="0" w:space="0" w:color="auto"/>
                            <w:right w:val="none" w:sz="0" w:space="0" w:color="auto"/>
                          </w:divBdr>
                          <w:divsChild>
                            <w:div w:id="220020067">
                              <w:marLeft w:val="0"/>
                              <w:marRight w:val="0"/>
                              <w:marTop w:val="0"/>
                              <w:marBottom w:val="0"/>
                              <w:divBdr>
                                <w:top w:val="none" w:sz="0" w:space="0" w:color="auto"/>
                                <w:left w:val="none" w:sz="0" w:space="0" w:color="auto"/>
                                <w:bottom w:val="none" w:sz="0" w:space="0" w:color="auto"/>
                                <w:right w:val="none" w:sz="0" w:space="0" w:color="auto"/>
                              </w:divBdr>
                              <w:divsChild>
                                <w:div w:id="375929340">
                                  <w:marLeft w:val="0"/>
                                  <w:marRight w:val="0"/>
                                  <w:marTop w:val="0"/>
                                  <w:marBottom w:val="0"/>
                                  <w:divBdr>
                                    <w:top w:val="none" w:sz="0" w:space="0" w:color="auto"/>
                                    <w:left w:val="none" w:sz="0" w:space="0" w:color="auto"/>
                                    <w:bottom w:val="none" w:sz="0" w:space="0" w:color="auto"/>
                                    <w:right w:val="none" w:sz="0" w:space="0" w:color="auto"/>
                                  </w:divBdr>
                                  <w:divsChild>
                                    <w:div w:id="75794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497597">
      <w:bodyDiv w:val="1"/>
      <w:marLeft w:val="0"/>
      <w:marRight w:val="0"/>
      <w:marTop w:val="0"/>
      <w:marBottom w:val="0"/>
      <w:divBdr>
        <w:top w:val="none" w:sz="0" w:space="0" w:color="auto"/>
        <w:left w:val="none" w:sz="0" w:space="0" w:color="auto"/>
        <w:bottom w:val="none" w:sz="0" w:space="0" w:color="auto"/>
        <w:right w:val="none" w:sz="0" w:space="0" w:color="auto"/>
      </w:divBdr>
    </w:div>
    <w:div w:id="211454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Downloads/ChatGPT%20Image%205%20&#1571;&#1576;&#1585;&#1610;&#1604;%202025&#1548;%2006_07_05%20&#1605;.png"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Pictures/Screenshots%201/Ekran%20g&#246;r&#252;nt&#252;s&#252;%202025-03-29%20023358.png" TargetMode="External"/><Relationship Id="rId17" Type="http://schemas.openxmlformats.org/officeDocument/2006/relationships/image" Target="../../Downloads/ChatGPT%20Image%205%20&#1571;&#1576;&#1585;&#1610;&#1604;%202025&#1548;%2006_07_05%20&#1605;.png" TargetMode="External"/><Relationship Id="rId25" Type="http://schemas.openxmlformats.org/officeDocument/2006/relationships/image" Target="../Pictures/Screenshots%201/Ekran%20g&#246;r&#252;nt&#252;s&#252;%202025-03-29%20023358.pn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Downloads/output%20(9).pn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TargetMode="External"/><Relationship Id="rId28" Type="http://schemas.openxmlformats.org/officeDocument/2006/relationships/image" Target="https://sdmntprwestus2.oaiusercontent.com/files/00000000-7d10-51f8-8663-66eea21d2ebf/raw?se=2025-04-05T16:16:29Z&amp;sp=r&amp;sv=2024-08-04&amp;sr=b&amp;scid=52ae9d53-5075-52d5-aac1-63232b46197d&amp;skoid=b53ae837-f585-4db7-b46f-2d0322fce5a9&amp;sktid=a48cca56-e6da-484e-a814-9c849652bcb3&amp;skt=2025-04-05T08:07:31Z&amp;ske=2025-04-06T08:07:31Z&amp;sks=b&amp;skv=2024-08-04&amp;sig=3ooMbcHEyhDRhpDKKAx3gyUc+I+YQhBDx3sDjLY4rk8="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Downloads/output%20(9).png"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3.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bilselkongreler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BDA976-9C08-447F-B4D9-37268E1F9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11574</TotalTime>
  <Pages>1</Pages>
  <Words>15777</Words>
  <Characters>89934</Characters>
  <Application>Microsoft Office Word</Application>
  <DocSecurity>0</DocSecurity>
  <Lines>749</Lines>
  <Paragraphs>210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NouS/TncTR</Company>
  <LinksUpToDate>false</LinksUpToDate>
  <CharactersWithSpaces>105501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Office</cp:lastModifiedBy>
  <cp:revision>153</cp:revision>
  <cp:lastPrinted>2024-02-28T20:53:00Z</cp:lastPrinted>
  <dcterms:created xsi:type="dcterms:W3CDTF">2022-06-05T10:20:00Z</dcterms:created>
  <dcterms:modified xsi:type="dcterms:W3CDTF">2025-05-28T12:25:00Z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281b2fb6-6530-4d3d-a1e6-fec679aeb5e3</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6th/7th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12th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http://www.zotero.org/styles/karabuk-university-graduate-school-of-natural-and-applied-sciences</vt:lpwstr>
  </property>
  <property fmtid="{D5CDD505-2E9C-101B-9397-08002B2CF9AE}" pid="16" name="Mendeley Recent Style Name 6_1">
    <vt:lpwstr>Karabuk University - Graduate School of Natural and Applied Sciences</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f65124fd-a17b-3af0-ab11-6e527210246c</vt:lpwstr>
  </property>
  <property fmtid="{D5CDD505-2E9C-101B-9397-08002B2CF9AE}" pid="25" name="Mendeley Citation Style_1">
    <vt:lpwstr>http://www.zotero.org/styles/apa</vt:lpwstr>
  </property>
</Properties>
</file>